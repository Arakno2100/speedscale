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6.xml" ContentType="application/vnd.openxmlformats-officedocument.wordprocessingml.header+xml"/>
  <Override PartName="/word/footer6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xmlns:wp14="http://schemas.microsoft.com/office/word/2010/wordml" w:rsidR="008B36D5" w:rsidRDefault="008B36D5" w14:paraId="672A6659" wp14:textId="77777777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xmlns:wp14="http://schemas.microsoft.com/office/word/2010/wordml" w:rsidR="008B36D5" w14:paraId="3C9EEE5D" wp14:textId="77777777">
        <w:trPr>
          <w:trHeight w:val="480"/>
        </w:trPr>
        <w:tc>
          <w:tcPr>
            <w:tcW w:w="9637" w:type="dxa"/>
            <w:vMerge w:val="restart"/>
            <w:tcBorders>
              <w:top w:val="single" w:color="000000" w:sz="1" w:space="0"/>
              <w:left w:val="single" w:color="000000" w:sz="1" w:space="0"/>
              <w:bottom w:val="single" w:color="000000" w:sz="1" w:space="0"/>
              <w:right w:val="single" w:color="000000" w:sz="1" w:space="0"/>
            </w:tcBorders>
          </w:tcPr>
          <w:p w:rsidR="008B36D5" w:rsidRDefault="008B36D5" w14:paraId="0A37501D" wp14:textId="77777777">
            <w:pPr>
              <w:rPr>
                <w:rFonts w:ascii="Arial" w:hAnsi="Arial"/>
                <w:b/>
                <w:sz w:val="40"/>
              </w:rPr>
            </w:pPr>
          </w:p>
          <w:p w:rsidR="008B36D5" w:rsidRDefault="008B36D5" w14:paraId="098D3FFE" wp14:textId="77777777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:rsidR="008B36D5" w:rsidRDefault="008B36D5" w14:paraId="5DAB6C7B" wp14:textId="77777777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xmlns:wp14="http://schemas.microsoft.com/office/word/2010/wordml" w:rsidR="008B36D5" w:rsidRDefault="008B36D5" w14:paraId="02EB378F" wp14:textId="77777777"/>
    <w:p xmlns:wp14="http://schemas.microsoft.com/office/word/2010/wordml" w:rsidR="008B36D5" w:rsidRDefault="008B36D5" w14:paraId="6A05A809" wp14:textId="77777777"/>
    <w:p xmlns:wp14="http://schemas.microsoft.com/office/word/2010/wordml" w:rsidR="008B36D5" w:rsidRDefault="008B36D5" w14:paraId="5A39BBE3" wp14:textId="77777777"/>
    <w:p xmlns:wp14="http://schemas.microsoft.com/office/word/2010/wordml" w:rsidR="008B36D5" w:rsidRDefault="008B36D5" w14:paraId="41C8F396" wp14:textId="77777777"/>
    <w:p xmlns:wp14="http://schemas.microsoft.com/office/word/2010/wordml" w:rsidR="001765AE" w:rsidP="076EDC78" w:rsidRDefault="00093D9B" w14:paraId="28B33A33" wp14:textId="571CEB4C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 w:val="1"/>
          <w:bCs w:val="1"/>
          <w:sz w:val="36"/>
          <w:szCs w:val="36"/>
        </w:rPr>
      </w:pPr>
      <w:r w:rsidRPr="7D5C8219" w:rsidR="75E54377">
        <w:rPr>
          <w:rFonts w:ascii="Arial" w:hAnsi="Arial" w:eastAsia="Lucida Sans Unicode" w:cs="Times New Roman"/>
          <w:b w:val="1"/>
          <w:bCs w:val="1"/>
          <w:color w:val="auto"/>
          <w:sz w:val="36"/>
          <w:szCs w:val="36"/>
          <w:lang w:eastAsia="ja-JP" w:bidi="ar-SA"/>
        </w:rPr>
        <w:t>SpeedScale</w:t>
      </w:r>
      <w:r>
        <w:br/>
      </w:r>
      <w:r w:rsidRPr="7D5C8219" w:rsidR="524EFAC2">
        <w:rPr>
          <w:rFonts w:ascii="Arial" w:hAnsi="Arial"/>
          <w:b w:val="1"/>
          <w:bCs w:val="1"/>
          <w:sz w:val="36"/>
          <w:szCs w:val="36"/>
        </w:rPr>
        <w:t>System Design Document</w:t>
      </w:r>
      <w:r>
        <w:br/>
      </w:r>
      <w:r w:rsidRPr="7D5C8219" w:rsidR="2C9008F4">
        <w:rPr>
          <w:rFonts w:ascii="Arial" w:hAnsi="Arial"/>
          <w:b w:val="1"/>
          <w:bCs w:val="1"/>
          <w:sz w:val="36"/>
          <w:szCs w:val="36"/>
        </w:rPr>
        <w:t xml:space="preserve">Versione </w:t>
      </w:r>
      <w:r w:rsidRPr="7D5C8219" w:rsidR="6CCF76A4">
        <w:rPr>
          <w:rFonts w:ascii="Arial" w:hAnsi="Arial"/>
          <w:b w:val="1"/>
          <w:bCs w:val="1"/>
          <w:sz w:val="36"/>
          <w:szCs w:val="36"/>
        </w:rPr>
        <w:t>0.1</w:t>
      </w:r>
      <w:r>
        <w:br/>
      </w:r>
    </w:p>
    <w:p xmlns:wp14="http://schemas.microsoft.com/office/word/2010/wordml" w:rsidR="00D15F88" w:rsidP="00D15F88" w:rsidRDefault="001765AE" w14:paraId="72A3D3EC" wp14:textId="7777777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xmlns:wp14="http://schemas.microsoft.com/office/word/2010/wordml" w:rsidR="001B500F" w:rsidP="001B500F" w:rsidRDefault="001B500F" w14:paraId="0D0B940D" wp14:textId="7777777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</w:p>
    <w:p xmlns:wp14="http://schemas.microsoft.com/office/word/2010/wordml" w:rsidR="001765AE" w:rsidP="001765AE" w:rsidRDefault="001765AE" w14:paraId="0E27B00A" wp14:textId="77777777">
      <w:pPr>
        <w:jc w:val="center"/>
        <w:rPr>
          <w:b/>
          <w:color w:val="FF0000"/>
          <w:sz w:val="28"/>
          <w:szCs w:val="28"/>
        </w:rPr>
      </w:pPr>
    </w:p>
    <w:p xmlns:wp14="http://schemas.microsoft.com/office/word/2010/wordml" w:rsidR="001765AE" w:rsidP="076EDC78" w:rsidRDefault="001765AE" w14:paraId="60061E4C" wp14:textId="40FD2090">
      <w:pPr>
        <w:pStyle w:val="Normale"/>
        <w:jc w:val="center"/>
      </w:pPr>
      <w:r w:rsidR="0BAA3497">
        <w:drawing>
          <wp:inline xmlns:wp14="http://schemas.microsoft.com/office/word/2010/wordprocessingDrawing" wp14:editId="7E351E0D" wp14:anchorId="51FED590">
            <wp:extent cx="2705098" cy="2705098"/>
            <wp:effectExtent l="0" t="0" r="0" b="0"/>
            <wp:docPr id="1668194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ff643b487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098" cy="27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765AE" w:rsidP="001765AE" w:rsidRDefault="001765AE" w14:paraId="3656B9AB" wp14:textId="77777777">
      <w:pPr>
        <w:jc w:val="center"/>
        <w:rPr>
          <w:b/>
          <w:color w:val="FF0000"/>
          <w:sz w:val="28"/>
          <w:szCs w:val="28"/>
        </w:rPr>
      </w:pPr>
    </w:p>
    <w:p xmlns:wp14="http://schemas.microsoft.com/office/word/2010/wordml" w:rsidR="001765AE" w:rsidP="001765AE" w:rsidRDefault="001765AE" w14:paraId="45FB0818" wp14:textId="77777777">
      <w:pPr>
        <w:jc w:val="center"/>
        <w:rPr>
          <w:b/>
          <w:color w:val="FF0000"/>
          <w:sz w:val="28"/>
          <w:szCs w:val="28"/>
        </w:rPr>
      </w:pPr>
    </w:p>
    <w:p xmlns:wp14="http://schemas.microsoft.com/office/word/2010/wordml" w:rsidR="001765AE" w:rsidP="001765AE" w:rsidRDefault="001765AE" w14:paraId="049F31CB" wp14:textId="77777777"/>
    <w:p xmlns:wp14="http://schemas.microsoft.com/office/word/2010/wordml" w:rsidR="008B36D5" w:rsidP="076EDC78" w:rsidRDefault="008B36D5" w14:paraId="62486C05" wp14:textId="6B5E608C">
      <w:pPr>
        <w:pStyle w:val="Normale"/>
        <w:rPr>
          <w:rFonts w:ascii="Arial" w:hAnsi="Arial"/>
          <w:b w:val="1"/>
          <w:bCs w:val="1"/>
          <w:sz w:val="36"/>
          <w:szCs w:val="36"/>
        </w:rPr>
      </w:pPr>
    </w:p>
    <w:p xmlns:wp14="http://schemas.microsoft.com/office/word/2010/wordml" w:rsidR="008B36D5" w:rsidRDefault="008B36D5" w14:paraId="4101652C" wp14:textId="77777777">
      <w:pPr>
        <w:jc w:val="center"/>
      </w:pPr>
    </w:p>
    <w:p xmlns:wp14="http://schemas.microsoft.com/office/word/2010/wordml" w:rsidR="00B51734" w:rsidP="076EDC78" w:rsidRDefault="00B51734" w14:paraId="3461D779" wp14:textId="4AFFDDBF">
      <w:pPr>
        <w:jc w:val="center"/>
        <w:rPr>
          <w:sz w:val="32"/>
          <w:szCs w:val="32"/>
        </w:rPr>
        <w:sectPr w:rsidR="00B51734">
          <w:footnotePr>
            <w:pos w:val="beneathText"/>
          </w:footnotePr>
          <w:pgSz w:w="11905" w:h="16837" w:orient="portrait"/>
          <w:pgMar w:top="1134" w:right="1134" w:bottom="1134" w:left="1134" w:header="720" w:footer="720" w:gutter="0"/>
          <w:cols w:space="720"/>
          <w:formProt w:val="0"/>
          <w:docGrid w:linePitch="312" w:charSpace="-6145"/>
          <w:headerReference w:type="default" r:id="R1497cfb47b064e86"/>
          <w:footerReference w:type="default" r:id="R30805242a904406f"/>
        </w:sectPr>
      </w:pPr>
      <w:r w:rsidRPr="7D5C8219" w:rsidR="502AF814">
        <w:rPr>
          <w:sz w:val="32"/>
          <w:szCs w:val="32"/>
        </w:rPr>
        <w:t xml:space="preserve">Data: </w:t>
      </w:r>
      <w:r w:rsidRPr="7D5C8219" w:rsidR="777745A3">
        <w:rPr>
          <w:sz w:val="32"/>
          <w:szCs w:val="32"/>
        </w:rPr>
        <w:t>1</w:t>
      </w:r>
      <w:r w:rsidRPr="7D5C8219" w:rsidR="70255258">
        <w:rPr>
          <w:sz w:val="32"/>
          <w:szCs w:val="32"/>
        </w:rPr>
        <w:t>5</w:t>
      </w:r>
      <w:r w:rsidRPr="7D5C8219" w:rsidR="73EC0AE9">
        <w:rPr>
          <w:sz w:val="32"/>
          <w:szCs w:val="32"/>
        </w:rPr>
        <w:t>/11</w:t>
      </w:r>
      <w:r w:rsidRPr="7D5C8219" w:rsidR="502AF814">
        <w:rPr>
          <w:sz w:val="32"/>
          <w:szCs w:val="32"/>
        </w:rPr>
        <w:t>/</w:t>
      </w:r>
      <w:r w:rsidRPr="7D5C8219" w:rsidR="1A0089BB">
        <w:rPr>
          <w:sz w:val="32"/>
          <w:szCs w:val="32"/>
        </w:rPr>
        <w:t>202</w:t>
      </w:r>
      <w:r w:rsidRPr="7D5C8219" w:rsidR="41D4ADCE">
        <w:rPr>
          <w:sz w:val="32"/>
          <w:szCs w:val="32"/>
        </w:rPr>
        <w:t>4</w:t>
      </w:r>
    </w:p>
    <w:p xmlns:wp14="http://schemas.microsoft.com/office/word/2010/wordml" w:rsidR="008B36D5" w:rsidRDefault="008B36D5" w14:paraId="3CF2D8B6" wp14:textId="77777777"/>
    <w:p xmlns:wp14="http://schemas.microsoft.com/office/word/2010/wordml" w:rsidR="008B36D5" w:rsidRDefault="008B36D5" w14:paraId="0FB78278" wp14:textId="77777777"/>
    <w:p xmlns:wp14="http://schemas.microsoft.com/office/word/2010/wordml" w:rsidR="008B36D5" w:rsidRDefault="008B36D5" w14:paraId="097CE217" wp14:textId="77777777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xmlns:wp14="http://schemas.microsoft.com/office/word/2010/wordml" w:rsidR="008B36D5" w:rsidTr="2E1FB23E" w14:paraId="54D32E8E" wp14:textId="77777777">
        <w:trPr>
          <w:trHeight w:val="230"/>
        </w:trPr>
        <w:tc>
          <w:tcPr>
            <w:tcW w:w="6745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1ED54C60" wp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1B81FE84" wp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xmlns:wp14="http://schemas.microsoft.com/office/word/2010/wordml" w:rsidR="001765AE" w:rsidTr="2E1FB23E" w14:paraId="1FC39945" wp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1765AE" w:rsidP="076EDC78" w:rsidRDefault="001765AE" w14:paraId="0562CB0E" wp14:textId="0611764F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1765AE" w:rsidP="076EDC78" w:rsidRDefault="001765AE" w14:paraId="34CE0A41" wp14:textId="5CDEFA4C">
            <w:pPr>
              <w:pStyle w:val="Contenutotabella"/>
              <w:rPr>
                <w:sz w:val="20"/>
                <w:szCs w:val="20"/>
              </w:rPr>
            </w:pPr>
          </w:p>
        </w:tc>
      </w:tr>
    </w:tbl>
    <w:p w:rsidR="076EDC78" w:rsidRDefault="076EDC78" w14:paraId="1B03101A" w14:textId="2AEE3B83"/>
    <w:p xmlns:wp14="http://schemas.microsoft.com/office/word/2010/wordml" w:rsidR="008B36D5" w:rsidRDefault="008B36D5" w14:paraId="5997CC1D" wp14:textId="77777777">
      <w:pPr>
        <w:rPr>
          <w:b/>
        </w:rPr>
      </w:pPr>
    </w:p>
    <w:p xmlns:wp14="http://schemas.microsoft.com/office/word/2010/wordml" w:rsidR="008B36D5" w:rsidRDefault="008B36D5" w14:paraId="31FBE736" wp14:textId="77777777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xmlns:wp14="http://schemas.microsoft.com/office/word/2010/wordml" w:rsidR="008B36D5" w:rsidTr="2E59DF0B" w14:paraId="6DBDC0BA" wp14:textId="77777777">
        <w:trPr>
          <w:trHeight w:val="230"/>
        </w:trPr>
        <w:tc>
          <w:tcPr>
            <w:tcW w:w="6745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34A2AEC0" wp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52E6B54D" wp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xmlns:wp14="http://schemas.microsoft.com/office/word/2010/wordml" w:rsidR="00D1464E" w:rsidTr="2E59DF0B" w14:paraId="110FFD37" wp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D1464E" w:rsidP="076EDC78" w:rsidRDefault="00D1464E" w14:paraId="6B699379" wp14:textId="42C69F72">
            <w:pPr>
              <w:pStyle w:val="Contenutotabella"/>
              <w:rPr>
                <w:sz w:val="20"/>
                <w:szCs w:val="20"/>
              </w:rPr>
            </w:pPr>
            <w:r w:rsidRPr="076EDC78" w:rsidR="04FB10C9">
              <w:rPr>
                <w:sz w:val="20"/>
                <w:szCs w:val="20"/>
              </w:rPr>
              <w:t>Sepe Gennaro</w:t>
            </w: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D1464E" w:rsidP="076EDC78" w:rsidRDefault="00D1464E" w14:paraId="3FE9F23F" wp14:textId="6BA2E315">
            <w:pPr>
              <w:pStyle w:val="Contenutotabella"/>
              <w:rPr>
                <w:sz w:val="20"/>
                <w:szCs w:val="20"/>
              </w:rPr>
            </w:pPr>
            <w:r w:rsidRPr="076EDC78" w:rsidR="309BF5B9">
              <w:rPr>
                <w:sz w:val="20"/>
                <w:szCs w:val="20"/>
              </w:rPr>
              <w:t>0512116971</w:t>
            </w:r>
          </w:p>
        </w:tc>
      </w:tr>
      <w:tr xmlns:wp14="http://schemas.microsoft.com/office/word/2010/wordml" w:rsidRPr="0046342D" w:rsidR="002713D8" w:rsidTr="2E59DF0B" w14:paraId="1F72F646" wp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2713D8" w:rsidP="076EDC78" w:rsidRDefault="002713D8" w14:paraId="08CE6F91" wp14:textId="1EE6956C">
            <w:pPr>
              <w:pStyle w:val="Contenutotabella"/>
              <w:rPr>
                <w:sz w:val="20"/>
                <w:szCs w:val="20"/>
              </w:rPr>
            </w:pPr>
            <w:r w:rsidRPr="076EDC78" w:rsidR="04FB10C9">
              <w:rPr>
                <w:sz w:val="20"/>
                <w:szCs w:val="20"/>
              </w:rPr>
              <w:t>La Marca Antonio</w:t>
            </w: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2713D8" w:rsidP="076EDC78" w:rsidRDefault="002713D8" w14:paraId="61CDCEAD" wp14:textId="66904999">
            <w:pPr>
              <w:pStyle w:val="Contenutotabella"/>
              <w:rPr>
                <w:sz w:val="20"/>
                <w:szCs w:val="20"/>
              </w:rPr>
            </w:pPr>
            <w:r w:rsidRPr="076EDC78" w:rsidR="5344F398">
              <w:rPr>
                <w:sz w:val="20"/>
                <w:szCs w:val="20"/>
              </w:rPr>
              <w:t>051</w:t>
            </w:r>
            <w:r w:rsidRPr="076EDC78" w:rsidR="4189C65B">
              <w:rPr>
                <w:sz w:val="20"/>
                <w:szCs w:val="20"/>
              </w:rPr>
              <w:t>2</w:t>
            </w:r>
            <w:r w:rsidRPr="076EDC78" w:rsidR="5344F398">
              <w:rPr>
                <w:sz w:val="20"/>
                <w:szCs w:val="20"/>
              </w:rPr>
              <w:t>1</w:t>
            </w:r>
            <w:r w:rsidRPr="076EDC78" w:rsidR="04701C6C">
              <w:rPr>
                <w:sz w:val="20"/>
                <w:szCs w:val="20"/>
              </w:rPr>
              <w:t>1</w:t>
            </w:r>
            <w:r w:rsidRPr="076EDC78" w:rsidR="5344F398">
              <w:rPr>
                <w:sz w:val="20"/>
                <w:szCs w:val="20"/>
              </w:rPr>
              <w:t>7826</w:t>
            </w:r>
          </w:p>
        </w:tc>
      </w:tr>
    </w:tbl>
    <w:p w:rsidR="2E59DF0B" w:rsidRDefault="2E59DF0B" w14:paraId="0EAF3D4D" w14:textId="0E3DE7D7"/>
    <w:p xmlns:wp14="http://schemas.microsoft.com/office/word/2010/wordml" w:rsidR="008B36D5" w:rsidRDefault="008B36D5" w14:paraId="637805D2" wp14:textId="77777777">
      <w:pPr>
        <w:rPr>
          <w:b/>
          <w:sz w:val="20"/>
        </w:rPr>
      </w:pPr>
    </w:p>
    <w:p xmlns:wp14="http://schemas.microsoft.com/office/word/2010/wordml" w:rsidR="008B36D5" w:rsidRDefault="008B36D5" w14:paraId="463F29E8" wp14:textId="77777777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xmlns:wp14="http://schemas.microsoft.com/office/word/2010/wordml" w:rsidR="008B36D5" w:rsidTr="7D5C8219" w14:paraId="30A132AA" wp14:textId="77777777">
        <w:trPr>
          <w:trHeight w:val="230"/>
        </w:trPr>
        <w:tc>
          <w:tcPr>
            <w:tcW w:w="2891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195ADFA5" wp14:textId="77777777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P="7D5C8219" w:rsidRDefault="008B36D5" w14:paraId="3B7B4B86" wp14:textId="2CF2F0C5">
            <w:pPr>
              <w:pStyle w:val="Contenutotabella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0"/>
                <w:szCs w:val="20"/>
              </w:rPr>
            </w:pPr>
            <w:r w:rsidRPr="7D5C8219" w:rsidR="66EE0184">
              <w:rPr>
                <w:sz w:val="20"/>
                <w:szCs w:val="20"/>
              </w:rPr>
              <w:t>La Marca Antonio</w:t>
            </w:r>
          </w:p>
        </w:tc>
      </w:tr>
    </w:tbl>
    <w:p xmlns:wp14="http://schemas.microsoft.com/office/word/2010/wordml" w:rsidR="008B36D5" w:rsidRDefault="008B36D5" w14:paraId="3A0FF5F2" wp14:textId="77777777">
      <w:pPr>
        <w:rPr>
          <w:b/>
          <w:sz w:val="20"/>
        </w:rPr>
      </w:pPr>
    </w:p>
    <w:p xmlns:wp14="http://schemas.microsoft.com/office/word/2010/wordml" w:rsidR="008B36D5" w:rsidRDefault="008B36D5" w14:paraId="5630AD66" wp14:textId="77777777">
      <w:pPr>
        <w:rPr>
          <w:b/>
          <w:sz w:val="20"/>
        </w:rPr>
      </w:pPr>
    </w:p>
    <w:p xmlns:wp14="http://schemas.microsoft.com/office/word/2010/wordml" w:rsidR="008B36D5" w:rsidRDefault="008B36D5" w14:paraId="61829076" wp14:textId="77777777">
      <w:pPr>
        <w:rPr>
          <w:b/>
          <w:sz w:val="20"/>
        </w:rPr>
      </w:pPr>
    </w:p>
    <w:p xmlns:wp14="http://schemas.microsoft.com/office/word/2010/wordml" w:rsidR="008B36D5" w:rsidRDefault="008B36D5" w14:paraId="2BA226A1" wp14:textId="77777777">
      <w:pPr>
        <w:rPr>
          <w:b/>
          <w:sz w:val="20"/>
        </w:rPr>
      </w:pPr>
    </w:p>
    <w:p xmlns:wp14="http://schemas.microsoft.com/office/word/2010/wordml" w:rsidR="008B36D5" w:rsidRDefault="008B36D5" w14:paraId="4B08E8BD" wp14:textId="77777777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xmlns:wp14="http://schemas.microsoft.com/office/word/2010/wordml" w:rsidR="008B36D5" w:rsidTr="7D5C8219" w14:paraId="5EF1E34F" wp14:textId="77777777">
        <w:trPr>
          <w:trHeight w:val="230"/>
        </w:trPr>
        <w:tc>
          <w:tcPr>
            <w:tcW w:w="1927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51A59785" wp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3487E6E0" wp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5CDD0A84" wp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196927DD" wp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xmlns:wp14="http://schemas.microsoft.com/office/word/2010/wordml" w:rsidR="008B36D5" w:rsidTr="7D5C8219" w14:paraId="17AD93B2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7D5C8219" w:rsidRDefault="008B36D5" w14:paraId="0DE4B5B7" wp14:textId="735F72D4">
            <w:pPr>
              <w:pStyle w:val="Contenutotabella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D5C8219" w:rsidR="0D9216BB">
              <w:rPr>
                <w:sz w:val="20"/>
                <w:szCs w:val="20"/>
              </w:rPr>
              <w:t>15/11/2024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36F64845" w:rsidRDefault="008B36D5" w14:paraId="66204FF1" wp14:textId="0528B770">
            <w:pPr>
              <w:pStyle w:val="Contenutotabella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6F64845" w:rsidR="28738E53">
              <w:rPr>
                <w:sz w:val="20"/>
                <w:szCs w:val="20"/>
              </w:rPr>
              <w:t>0.1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076EDC78" w:rsidRDefault="008B36D5" w14:paraId="2DBF0D7D" wp14:textId="5EC47C80">
            <w:pPr>
              <w:pStyle w:val="Contenutotabella"/>
              <w:rPr>
                <w:sz w:val="20"/>
                <w:szCs w:val="20"/>
              </w:rPr>
            </w:pPr>
            <w:r w:rsidRPr="7D5C8219" w:rsidR="6375F72D">
              <w:rPr>
                <w:sz w:val="20"/>
                <w:szCs w:val="20"/>
              </w:rPr>
              <w:t>Creazione del documento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P="076EDC78" w:rsidRDefault="008B36D5" w14:paraId="6B62F1B3" wp14:textId="681FF1D1">
            <w:pPr>
              <w:pStyle w:val="Contenutotabella"/>
              <w:rPr>
                <w:sz w:val="20"/>
                <w:szCs w:val="20"/>
              </w:rPr>
            </w:pPr>
            <w:r w:rsidRPr="7D5C8219" w:rsidR="5047E604">
              <w:rPr>
                <w:sz w:val="20"/>
                <w:szCs w:val="20"/>
              </w:rPr>
              <w:t>La Marca Antonio</w:t>
            </w:r>
          </w:p>
        </w:tc>
      </w:tr>
      <w:tr xmlns:wp14="http://schemas.microsoft.com/office/word/2010/wordml" w:rsidR="008B36D5" w:rsidTr="7D5C8219" w14:paraId="02F2C34E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2E1FB23E" w:rsidRDefault="008B36D5" w14:paraId="680A4E5D" wp14:textId="376F8CCC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2E1FB23E" w:rsidRDefault="008B36D5" w14:paraId="19219836" wp14:textId="45294294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2E1FB23E" w:rsidRDefault="008B36D5" w14:paraId="296FEF7D" wp14:textId="3DB014AE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P="2E1FB23E" w:rsidRDefault="008B36D5" w14:paraId="7194DBDC" wp14:textId="1FFF15E6">
            <w:pPr>
              <w:pStyle w:val="Contenutotabella"/>
              <w:rPr>
                <w:sz w:val="20"/>
                <w:szCs w:val="20"/>
              </w:rPr>
            </w:pPr>
          </w:p>
        </w:tc>
      </w:tr>
      <w:tr xmlns:wp14="http://schemas.microsoft.com/office/word/2010/wordml" w:rsidR="008B36D5" w:rsidTr="7D5C8219" w14:paraId="769D0D3C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350F164E" w:rsidRDefault="008B36D5" w14:paraId="54CD245A" wp14:textId="5396630C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350F164E" w:rsidRDefault="008B36D5" w14:paraId="1231BE67" wp14:textId="472DB724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350F164E" w:rsidRDefault="008B36D5" w14:paraId="36FEB5B0" wp14:textId="317FC8F3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P="7D5C8219" w:rsidRDefault="008B36D5" w14:paraId="30D7AA69" wp14:textId="60929560">
            <w:pPr>
              <w:pStyle w:val="Contenutotabella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0"/>
                <w:szCs w:val="20"/>
              </w:rPr>
            </w:pPr>
          </w:p>
        </w:tc>
      </w:tr>
      <w:tr xmlns:wp14="http://schemas.microsoft.com/office/word/2010/wordml" w:rsidR="008B36D5" w:rsidTr="7D5C8219" w14:paraId="7196D064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60123D18" w:rsidRDefault="008B36D5" w14:paraId="34FF1C98" wp14:textId="3BF86846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60123D18" w:rsidRDefault="008B36D5" w14:paraId="6D072C0D" wp14:textId="451506AF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60123D18" w:rsidRDefault="008B36D5" w14:paraId="48A21919" wp14:textId="1D8E249C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P="60123D18" w:rsidRDefault="008B36D5" w14:paraId="6BD18F9B" wp14:textId="3E05286A">
            <w:pPr>
              <w:pStyle w:val="Contenutotabella"/>
              <w:rPr>
                <w:sz w:val="20"/>
                <w:szCs w:val="20"/>
              </w:rPr>
            </w:pPr>
          </w:p>
        </w:tc>
      </w:tr>
      <w:tr xmlns:wp14="http://schemas.microsoft.com/office/word/2010/wordml" w:rsidR="008B36D5" w:rsidTr="7D5C8219" w14:paraId="238601FE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01028EB2" w:rsidRDefault="008B36D5" w14:paraId="0F3CABC7" wp14:textId="24436E80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01028EB2" w:rsidRDefault="008B36D5" w14:paraId="5B08B5D1" wp14:textId="48AA3B13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01028EB2" w:rsidRDefault="008B36D5" w14:paraId="16DEB4AB" wp14:textId="373CC6F0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P="01028EB2" w:rsidRDefault="008B36D5" w14:paraId="0AD9C6F4" wp14:textId="229A9E19">
            <w:pPr>
              <w:pStyle w:val="Contenutotabella"/>
              <w:rPr>
                <w:sz w:val="20"/>
                <w:szCs w:val="20"/>
              </w:rPr>
            </w:pPr>
          </w:p>
        </w:tc>
      </w:tr>
      <w:tr xmlns:wp14="http://schemas.microsoft.com/office/word/2010/wordml" w:rsidR="008B36D5" w:rsidTr="7D5C8219" w14:paraId="4B1F511A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5E855A96" w:rsidRDefault="008B36D5" w14:paraId="65F9C3DC" wp14:textId="43770075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5E855A96" w:rsidRDefault="008B36D5" w14:paraId="5023141B" wp14:textId="134523A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5E855A96" w:rsidRDefault="008B36D5" w14:paraId="1F3B1409" wp14:textId="3815DF2D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P="5E855A96" w:rsidRDefault="008B36D5" w14:paraId="562C75D1" wp14:textId="5B2013B1">
            <w:pPr>
              <w:pStyle w:val="Contenutotabella"/>
              <w:rPr>
                <w:sz w:val="20"/>
                <w:szCs w:val="20"/>
              </w:rPr>
            </w:pPr>
          </w:p>
        </w:tc>
      </w:tr>
      <w:tr xmlns:wp14="http://schemas.microsoft.com/office/word/2010/wordml" w:rsidR="008B36D5" w:rsidTr="7D5C8219" w14:paraId="664355AD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2E59DF0B" w:rsidRDefault="008B36D5" w14:paraId="1A965116" wp14:textId="62D391E0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2E59DF0B" w:rsidRDefault="008B36D5" w14:paraId="7DF4E37C" wp14:textId="27A772FB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7D5C8219" w:rsidRDefault="008B36D5" w14:paraId="44FB30F8" wp14:textId="1E4BF0BE">
            <w:pPr>
              <w:pStyle w:val="Contenutotabella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P="2E59DF0B" w:rsidRDefault="008B36D5" w14:paraId="1DA6542E" wp14:textId="77F95067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2E59DF0B" w:rsidTr="7D5C8219" w14:paraId="5328E6F6">
        <w:trPr>
          <w:trHeight w:val="30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5BE5053C" w14:textId="2DA40E47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5B7B525A" w14:textId="797C70D0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03D4C684" w14:textId="1FFB4A0A">
            <w:pPr>
              <w:pStyle w:val="Contenutotabella"/>
              <w:spacing w:line="259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2E59DF0B" w:rsidP="7D5C8219" w:rsidRDefault="2E59DF0B" w14:paraId="7B4785D5" w14:textId="176C3CAE">
            <w:pPr>
              <w:pStyle w:val="Contenutotabella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0"/>
                <w:szCs w:val="20"/>
              </w:rPr>
            </w:pPr>
          </w:p>
        </w:tc>
      </w:tr>
      <w:tr w:rsidR="2E59DF0B" w:rsidTr="7D5C8219" w14:paraId="1E7A2816">
        <w:trPr>
          <w:trHeight w:val="30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7A76AEC1" w14:textId="5A0B655D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11ECDEBC" w14:textId="74D54BF3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76196654" w14:textId="40D94D3D">
            <w:pPr>
              <w:pStyle w:val="Contenutotabella"/>
              <w:spacing w:line="259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2E59DF0B" w:rsidP="2E59DF0B" w:rsidRDefault="2E59DF0B" w14:paraId="7E10F68B" w14:textId="02B57E8B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2E59DF0B" w:rsidTr="7D5C8219" w14:paraId="6C276165">
        <w:trPr>
          <w:trHeight w:val="30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52663C7F" w14:textId="59476D2D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28BCC879" w14:textId="46B88A6F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3303EDF6" w14:textId="4D9B01CA">
            <w:pPr>
              <w:pStyle w:val="Contenutotabella"/>
              <w:spacing w:line="259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2E59DF0B" w:rsidP="2E59DF0B" w:rsidRDefault="2E59DF0B" w14:paraId="58DB436F" w14:textId="2D52BC19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2E59DF0B" w:rsidTr="7D5C8219" w14:paraId="2A452A29">
        <w:trPr>
          <w:trHeight w:val="30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15D56530" w14:textId="1DFAC233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176A6A84" w14:textId="2BD2AA47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2E59DF0B" w:rsidP="2E59DF0B" w:rsidRDefault="2E59DF0B" w14:paraId="4A7F0EE2" w14:textId="006AAA57">
            <w:pPr>
              <w:pStyle w:val="Contenutotabella"/>
              <w:spacing w:line="259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2E59DF0B" w:rsidP="2E59DF0B" w:rsidRDefault="2E59DF0B" w14:paraId="0F3D7C0D" w14:textId="347F4E34">
            <w:pPr>
              <w:pStyle w:val="Contenutotabella"/>
              <w:rPr>
                <w:sz w:val="20"/>
                <w:szCs w:val="20"/>
              </w:rPr>
            </w:pPr>
          </w:p>
        </w:tc>
      </w:tr>
    </w:tbl>
    <w:p xmlns:wp14="http://schemas.microsoft.com/office/word/2010/wordml" w:rsidR="00B51734" w:rsidRDefault="00B51734" w14:paraId="3041E394" wp14:textId="77777777">
      <w:pPr>
        <w:jc w:val="center"/>
        <w:rPr>
          <w:rFonts w:ascii="Arial" w:hAnsi="Arial"/>
          <w:b/>
          <w:sz w:val="32"/>
        </w:rPr>
        <w:sectPr w:rsidR="00B51734">
          <w:headerReference w:type="default" r:id="rId7"/>
          <w:footerReference w:type="default" r:id="rId8"/>
          <w:headerReference w:type="first" r:id="rId9"/>
          <w:footerReference w:type="first" r:id="rId10"/>
          <w:footnotePr>
            <w:pos w:val="beneathText"/>
          </w:footnotePr>
          <w:pgSz w:w="11905" w:h="16837" w:orient="portrait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xmlns:wp14="http://schemas.microsoft.com/office/word/2010/wordml" w:rsidR="00B51734" w:rsidP="00B51734" w:rsidRDefault="00B51734" w14:paraId="6E1831B3" wp14:textId="7F280607">
      <w:pPr>
        <w:pStyle w:val="Intestazioneindice"/>
        <w:sectPr w:rsidR="00B51734" w:rsidSect="001765AE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footnotePr>
            <w:pos w:val="beneathText"/>
          </w:footnotePr>
          <w:type w:val="continuous"/>
          <w:pgSz w:w="11905" w:h="16837" w:orient="portrait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8B36D5" w:rsidP="6EB1E345" w:rsidRDefault="008B36D5" w14:paraId="13B3FF4C" w14:textId="361D8790">
      <w:pPr>
        <w:pStyle w:val="Intestazioneindice"/>
      </w:pPr>
      <w:r w:rsidR="008B36D5">
        <w:rPr/>
        <w:t>Indice</w:t>
      </w:r>
    </w:p>
    <w:sdt>
      <w:sdtPr>
        <w:id w:val="1636594969"/>
        <w:docPartObj>
          <w:docPartGallery w:val="Table of Contents"/>
          <w:docPartUnique/>
        </w:docPartObj>
      </w:sdtPr>
      <w:sdtContent>
        <w:p w:rsidR="6EB1E345" w:rsidP="6EB1E345" w:rsidRDefault="6EB1E345" w14:paraId="1557155E" w14:textId="1DC0285D">
          <w:pPr>
            <w:pStyle w:val="Sommario1"/>
            <w:tabs>
              <w:tab w:val="left" w:leader="none" w:pos="480"/>
              <w:tab w:val="right" w:leader="dot" w:pos="963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2063754304">
            <w:r w:rsidRPr="7D5C8219" w:rsidR="7D5C8219">
              <w:rPr>
                <w:rStyle w:val="Hyperlink"/>
              </w:rPr>
              <w:t>1.</w:t>
            </w:r>
            <w:r>
              <w:tab/>
            </w:r>
            <w:r w:rsidRPr="7D5C8219" w:rsidR="7D5C8219">
              <w:rPr>
                <w:rStyle w:val="Hyperlink"/>
              </w:rPr>
              <w:t>Introduzione</w:t>
            </w:r>
            <w:r>
              <w:tab/>
            </w:r>
            <w:r>
              <w:fldChar w:fldCharType="begin"/>
            </w:r>
            <w:r>
              <w:instrText xml:space="preserve">PAGEREF _Toc2063754304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EB1E345" w:rsidP="36F64845" w:rsidRDefault="6EB1E345" w14:paraId="1F35F8B1" w14:textId="545FC59E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2048807253">
            <w:r w:rsidRPr="7D5C8219" w:rsidR="7D5C8219">
              <w:rPr>
                <w:rStyle w:val="Hyperlink"/>
              </w:rPr>
              <w:t>1.1 Scopo del sistema</w:t>
            </w:r>
            <w:r>
              <w:tab/>
            </w:r>
            <w:r>
              <w:fldChar w:fldCharType="begin"/>
            </w:r>
            <w:r>
              <w:instrText xml:space="preserve">PAGEREF _Toc2048807253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6EB1E345" w:rsidRDefault="6EB1E345" w14:paraId="35CAF3FE" w14:textId="6663C98A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1678329092">
            <w:r w:rsidRPr="7D5C8219" w:rsidR="7D5C8219">
              <w:rPr>
                <w:rStyle w:val="Hyperlink"/>
              </w:rPr>
              <w:t>1.2 Obiettivi di progettazione</w:t>
            </w:r>
            <w:r>
              <w:tab/>
            </w:r>
            <w:r>
              <w:fldChar w:fldCharType="begin"/>
            </w:r>
            <w:r>
              <w:instrText xml:space="preserve">PAGEREF _Toc1678329092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6EB1E345" w:rsidRDefault="6EB1E345" w14:paraId="37B29AFA" w14:textId="6B215982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1601904362">
            <w:r w:rsidRPr="7D5C8219" w:rsidR="7D5C8219">
              <w:rPr>
                <w:rStyle w:val="Hyperlink"/>
              </w:rPr>
              <w:t>1.3 Definizioni, acronimi e abbreviazioni</w:t>
            </w:r>
            <w:r>
              <w:tab/>
            </w:r>
            <w:r>
              <w:fldChar w:fldCharType="begin"/>
            </w:r>
            <w:r>
              <w:instrText xml:space="preserve">PAGEREF _Toc1601904362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6EB1E345" w:rsidRDefault="6EB1E345" w14:paraId="10F32FB8" w14:textId="13B7C5B5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1879012943">
            <w:r w:rsidRPr="7D5C8219" w:rsidR="7D5C8219">
              <w:rPr>
                <w:rStyle w:val="Hyperlink"/>
              </w:rPr>
              <w:t>1.4 Riferimenti</w:t>
            </w:r>
            <w:r>
              <w:tab/>
            </w:r>
            <w:r>
              <w:fldChar w:fldCharType="begin"/>
            </w:r>
            <w:r>
              <w:instrText xml:space="preserve">PAGEREF _Toc1879012943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6EB1E345" w:rsidRDefault="6EB1E345" w14:paraId="55A74475" w14:textId="2C1E28F7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876994097">
            <w:r w:rsidRPr="7D5C8219" w:rsidR="7D5C8219">
              <w:rPr>
                <w:rStyle w:val="Hyperlink"/>
              </w:rPr>
              <w:t>1.5 Panoramica</w:t>
            </w:r>
            <w:r>
              <w:tab/>
            </w:r>
            <w:r>
              <w:fldChar w:fldCharType="begin"/>
            </w:r>
            <w:r>
              <w:instrText xml:space="preserve">PAGEREF _Toc876994097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7D5C8219" w:rsidRDefault="6EB1E345" w14:paraId="16893339" w14:textId="599A0222">
          <w:pPr>
            <w:pStyle w:val="Sommario1"/>
            <w:tabs>
              <w:tab w:val="left" w:leader="none" w:pos="480"/>
              <w:tab w:val="right" w:leader="dot" w:pos="9630"/>
            </w:tabs>
            <w:bidi w:val="0"/>
            <w:rPr>
              <w:rStyle w:val="Hyperlink"/>
            </w:rPr>
          </w:pPr>
          <w:hyperlink w:anchor="_Toc793668326">
            <w:r w:rsidRPr="7D5C8219" w:rsidR="7D5C8219">
              <w:rPr>
                <w:rStyle w:val="Hyperlink"/>
              </w:rPr>
              <w:t>2.</w:t>
            </w:r>
            <w:r>
              <w:tab/>
            </w:r>
            <w:r w:rsidRPr="7D5C8219" w:rsidR="7D5C8219">
              <w:rPr>
                <w:rStyle w:val="Hyperlink"/>
              </w:rPr>
              <w:t>Architettura software attuale</w:t>
            </w:r>
            <w:r>
              <w:tab/>
            </w:r>
            <w:r>
              <w:fldChar w:fldCharType="begin"/>
            </w:r>
            <w:r>
              <w:instrText xml:space="preserve">PAGEREF _Toc793668326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36F64845" w:rsidRDefault="6EB1E345" w14:paraId="76D95FC4" w14:textId="46DE294D">
          <w:pPr>
            <w:pStyle w:val="Sommario1"/>
            <w:tabs>
              <w:tab w:val="left" w:leader="none" w:pos="480"/>
              <w:tab w:val="right" w:leader="dot" w:pos="9630"/>
            </w:tabs>
            <w:bidi w:val="0"/>
            <w:rPr>
              <w:rStyle w:val="Hyperlink"/>
            </w:rPr>
          </w:pPr>
          <w:hyperlink w:anchor="_Toc462455701">
            <w:r w:rsidRPr="7D5C8219" w:rsidR="7D5C8219">
              <w:rPr>
                <w:rStyle w:val="Hyperlink"/>
              </w:rPr>
              <w:t>3.</w:t>
            </w:r>
            <w:r>
              <w:tab/>
            </w:r>
            <w:r w:rsidRPr="7D5C8219" w:rsidR="7D5C8219">
              <w:rPr>
                <w:rStyle w:val="Hyperlink"/>
              </w:rPr>
              <w:t>Architettura software proposta</w:t>
            </w:r>
            <w:r>
              <w:tab/>
            </w:r>
            <w:r>
              <w:fldChar w:fldCharType="begin"/>
            </w:r>
            <w:r>
              <w:instrText xml:space="preserve">PAGEREF _Toc462455701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7D5C8219" w:rsidRDefault="6EB1E345" w14:paraId="6CF95B97" w14:textId="41A53589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1844094915">
            <w:r w:rsidRPr="7D5C8219" w:rsidR="7D5C8219">
              <w:rPr>
                <w:rStyle w:val="Hyperlink"/>
              </w:rPr>
              <w:t>3.1 Panoramica</w:t>
            </w:r>
            <w:r>
              <w:tab/>
            </w:r>
            <w:r>
              <w:fldChar w:fldCharType="begin"/>
            </w:r>
            <w:r>
              <w:instrText xml:space="preserve">PAGEREF _Toc1844094915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6EB1E345" w:rsidRDefault="6EB1E345" w14:paraId="07E84383" w14:textId="3039C3DA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997960497">
            <w:r w:rsidRPr="7D5C8219" w:rsidR="7D5C8219">
              <w:rPr>
                <w:rStyle w:val="Hyperlink"/>
              </w:rPr>
              <w:t>3.2 Scomposizione del sottosistema</w:t>
            </w:r>
            <w:r>
              <w:tab/>
            </w:r>
            <w:r>
              <w:fldChar w:fldCharType="begin"/>
            </w:r>
            <w:r>
              <w:instrText xml:space="preserve">PAGEREF _Toc997960497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6EB1E345" w:rsidRDefault="6EB1E345" w14:paraId="1CB1CE11" w14:textId="7598203B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1271260840">
            <w:r w:rsidRPr="7D5C8219" w:rsidR="7D5C8219">
              <w:rPr>
                <w:rStyle w:val="Hyperlink"/>
              </w:rPr>
              <w:t>3.3 Mappatura hardware/software</w:t>
            </w:r>
            <w:r>
              <w:tab/>
            </w:r>
            <w:r>
              <w:fldChar w:fldCharType="begin"/>
            </w:r>
            <w:r>
              <w:instrText xml:space="preserve">PAGEREF _Toc1271260840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7D5C8219" w:rsidRDefault="6EB1E345" w14:paraId="046D4C27" w14:textId="67D5A8AE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1727761684">
            <w:r w:rsidRPr="7D5C8219" w:rsidR="7D5C8219">
              <w:rPr>
                <w:rStyle w:val="Hyperlink"/>
              </w:rPr>
              <w:t>3.4 Gestione dei dati persistenti</w:t>
            </w:r>
            <w:r>
              <w:tab/>
            </w:r>
            <w:r>
              <w:fldChar w:fldCharType="begin"/>
            </w:r>
            <w:r>
              <w:instrText xml:space="preserve">PAGEREF _Toc1727761684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7D5C8219" w:rsidRDefault="6EB1E345" w14:paraId="7A0FFB44" w14:textId="2093D670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81025661">
            <w:r w:rsidRPr="7D5C8219" w:rsidR="7D5C8219">
              <w:rPr>
                <w:rStyle w:val="Hyperlink"/>
              </w:rPr>
              <w:t>3.5 Controllo degli accessi e sicurezza</w:t>
            </w:r>
            <w:r>
              <w:tab/>
            </w:r>
            <w:r>
              <w:fldChar w:fldCharType="begin"/>
            </w:r>
            <w:r>
              <w:instrText xml:space="preserve">PAGEREF _Toc81025661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7D5C8219" w:rsidRDefault="6EB1E345" w14:paraId="0CE7FAA8" w14:textId="5A52F949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751777161">
            <w:r w:rsidRPr="7D5C8219" w:rsidR="7D5C8219">
              <w:rPr>
                <w:rStyle w:val="Hyperlink"/>
              </w:rPr>
              <w:t>3.6 Controllo globale del software</w:t>
            </w:r>
            <w:r>
              <w:tab/>
            </w:r>
            <w:r>
              <w:fldChar w:fldCharType="begin"/>
            </w:r>
            <w:r>
              <w:instrText xml:space="preserve">PAGEREF _Toc751777161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EB1E345" w:rsidP="7D5C8219" w:rsidRDefault="6EB1E345" w14:paraId="0FE6EE83" w14:textId="2A2CEE8B">
          <w:pPr>
            <w:pStyle w:val="Sommario2"/>
            <w:tabs>
              <w:tab w:val="right" w:leader="dot" w:pos="9630"/>
            </w:tabs>
            <w:bidi w:val="0"/>
            <w:rPr>
              <w:rStyle w:val="Hyperlink"/>
            </w:rPr>
          </w:pPr>
          <w:hyperlink w:anchor="_Toc805724877">
            <w:r w:rsidRPr="7D5C8219" w:rsidR="7D5C8219">
              <w:rPr>
                <w:rStyle w:val="Hyperlink"/>
              </w:rPr>
              <w:t>3.7 Condizioni di confine</w:t>
            </w:r>
            <w:r>
              <w:tab/>
            </w:r>
            <w:r>
              <w:fldChar w:fldCharType="begin"/>
            </w:r>
            <w:r>
              <w:instrText xml:space="preserve">PAGEREF _Toc805724877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D5C8219" w:rsidP="7D5C8219" w:rsidRDefault="7D5C8219" w14:paraId="18C7ACB5" w14:textId="76232710">
          <w:pPr>
            <w:pStyle w:val="Sommario1"/>
            <w:tabs>
              <w:tab w:val="left" w:leader="none" w:pos="480"/>
              <w:tab w:val="right" w:leader="dot" w:pos="9630"/>
            </w:tabs>
            <w:bidi w:val="0"/>
            <w:rPr>
              <w:rStyle w:val="Hyperlink"/>
            </w:rPr>
          </w:pPr>
          <w:hyperlink w:anchor="_Toc1585474753">
            <w:r w:rsidRPr="7D5C8219" w:rsidR="7D5C8219">
              <w:rPr>
                <w:rStyle w:val="Hyperlink"/>
              </w:rPr>
              <w:t>4.</w:t>
            </w:r>
            <w:r>
              <w:tab/>
            </w:r>
            <w:r w:rsidRPr="7D5C8219" w:rsidR="7D5C8219">
              <w:rPr>
                <w:rStyle w:val="Hyperlink"/>
              </w:rPr>
              <w:t>Servizi del sottosistema</w:t>
            </w:r>
            <w:r>
              <w:tab/>
            </w:r>
            <w:r>
              <w:fldChar w:fldCharType="begin"/>
            </w:r>
            <w:r>
              <w:instrText xml:space="preserve">PAGEREF _Toc1585474753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D5C8219" w:rsidP="7D5C8219" w:rsidRDefault="7D5C8219" w14:paraId="722C48B6" w14:textId="7022AD1D">
          <w:pPr>
            <w:pStyle w:val="Sommario1"/>
            <w:tabs>
              <w:tab w:val="left" w:leader="none" w:pos="480"/>
              <w:tab w:val="right" w:leader="dot" w:pos="9630"/>
            </w:tabs>
            <w:bidi w:val="0"/>
            <w:rPr>
              <w:rStyle w:val="Hyperlink"/>
            </w:rPr>
          </w:pPr>
          <w:hyperlink w:anchor="_Toc618553598">
            <w:r w:rsidRPr="7D5C8219" w:rsidR="7D5C8219">
              <w:rPr>
                <w:rStyle w:val="Hyperlink"/>
              </w:rPr>
              <w:t>5.</w:t>
            </w:r>
            <w:r>
              <w:tab/>
            </w:r>
            <w:r w:rsidRPr="7D5C8219" w:rsidR="7D5C8219">
              <w:rPr>
                <w:rStyle w:val="Hyperlink"/>
              </w:rPr>
              <w:t>Glossario</w:t>
            </w:r>
            <w:r>
              <w:tab/>
            </w:r>
            <w:r>
              <w:fldChar w:fldCharType="begin"/>
            </w:r>
            <w:r>
              <w:instrText xml:space="preserve">PAGEREF _Toc618553598 \h</w:instrText>
            </w:r>
            <w:r>
              <w:fldChar w:fldCharType="separate"/>
            </w:r>
            <w:r w:rsidRPr="7D5C8219" w:rsidR="7D5C8219">
              <w:rPr>
                <w:rStyle w:val="Hyperlink"/>
              </w:rPr>
              <w:t>4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B51734" w:rsidP="6EB1E345" w:rsidRDefault="00B51734" w14:paraId="31126E5D" wp14:textId="414D6EA6">
      <w:pPr>
        <w:pStyle w:val="Sommario5"/>
        <w:ind w:left="0"/>
      </w:pPr>
    </w:p>
    <w:p xmlns:wp14="http://schemas.microsoft.com/office/word/2010/wordml" w:rsidR="003E00FB" w:rsidRDefault="003E00FB" w14:paraId="2DE403A5" wp14:textId="77777777">
      <w:pPr>
        <w:pStyle w:val="Sommario5"/>
      </w:pPr>
    </w:p>
    <w:p xmlns:wp14="http://schemas.microsoft.com/office/word/2010/wordml" w:rsidR="00B51734" w:rsidRDefault="00B51734" w14:paraId="62431CDC" wp14:textId="77777777">
      <w:pPr>
        <w:pStyle w:val="Sommario5"/>
        <w:sectPr w:rsidR="00B51734" w:rsidSect="00B51734">
          <w:footnotePr>
            <w:pos w:val="beneathText"/>
          </w:footnotePr>
          <w:pgSz w:w="11905" w:h="16837" w:orient="portrait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346D2AB5" w:rsidP="7D5C8219" w:rsidRDefault="346D2AB5" w14:paraId="676C7B31" w14:textId="6C06D8BB">
      <w:pPr>
        <w:pStyle w:val="Titolo"/>
        <w:numPr>
          <w:ilvl w:val="0"/>
          <w:numId w:val="23"/>
        </w:numPr>
        <w:suppressLineNumbers w:val="0"/>
        <w:bidi w:val="0"/>
        <w:spacing w:before="240" w:beforeAutospacing="off" w:after="60" w:afterAutospacing="off" w:line="259" w:lineRule="auto"/>
        <w:ind w:left="386" w:right="0" w:hanging="360"/>
        <w:jc w:val="left"/>
        <w:rPr>
          <w:noProof w:val="0"/>
          <w:lang w:val="it-IT"/>
        </w:rPr>
      </w:pPr>
      <w:bookmarkStart w:name="_Toc2063754304" w:id="1414281188"/>
      <w:r w:rsidRPr="7D5C8219" w:rsidR="6A780FBC">
        <w:rPr>
          <w:noProof w:val="0"/>
          <w:lang w:val="it-IT"/>
        </w:rPr>
        <w:t>Introduzione</w:t>
      </w:r>
      <w:bookmarkEnd w:id="1414281188"/>
    </w:p>
    <w:p w:rsidR="4B3CD7EB" w:rsidP="7D5C8219" w:rsidRDefault="4B3CD7EB" w14:paraId="724B40DC" w14:textId="740814D9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2048807253" w:id="947644118"/>
      <w:r w:rsidRPr="7D5C8219" w:rsidR="4B3CD7EB">
        <w:rPr>
          <w:noProof w:val="0"/>
          <w:lang w:val="it-IT"/>
        </w:rPr>
        <w:t xml:space="preserve">1.1 </w:t>
      </w:r>
      <w:r w:rsidRPr="7D5C8219" w:rsidR="7EA68A72">
        <w:rPr>
          <w:noProof w:val="0"/>
          <w:lang w:val="it-IT"/>
        </w:rPr>
        <w:t>Scopo del sistema</w:t>
      </w:r>
      <w:bookmarkEnd w:id="947644118"/>
    </w:p>
    <w:p w:rsidR="4B3CD7EB" w:rsidP="7D5C8219" w:rsidRDefault="4B3CD7EB" w14:paraId="6D5A3B1C" w14:textId="2124A01D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1678329092" w:id="1107883591"/>
      <w:r w:rsidRPr="7D5C8219" w:rsidR="4B3CD7EB">
        <w:rPr>
          <w:noProof w:val="0"/>
          <w:lang w:val="it-IT"/>
        </w:rPr>
        <w:t xml:space="preserve">1.2 </w:t>
      </w:r>
      <w:r w:rsidRPr="7D5C8219" w:rsidR="156DCAA5">
        <w:rPr>
          <w:noProof w:val="0"/>
          <w:lang w:val="it-IT"/>
        </w:rPr>
        <w:t>Obiettivi di progettazione</w:t>
      </w:r>
      <w:bookmarkEnd w:id="1107883591"/>
    </w:p>
    <w:p w:rsidR="4B3CD7EB" w:rsidP="7D5C8219" w:rsidRDefault="4B3CD7EB" w14:paraId="27A32B38" w14:textId="6FF7B62E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1601904362" w:id="953354322"/>
      <w:r w:rsidRPr="7D5C8219" w:rsidR="4B3CD7EB">
        <w:rPr>
          <w:noProof w:val="0"/>
          <w:lang w:val="it-IT"/>
        </w:rPr>
        <w:t xml:space="preserve">1.3 </w:t>
      </w:r>
      <w:r w:rsidRPr="7D5C8219" w:rsidR="07B5485F">
        <w:rPr>
          <w:noProof w:val="0"/>
          <w:lang w:val="it-IT"/>
        </w:rPr>
        <w:t>Definizioni, acronimi e abbreviazioni</w:t>
      </w:r>
      <w:bookmarkEnd w:id="953354322"/>
    </w:p>
    <w:p w:rsidR="4B3CD7EB" w:rsidP="7D5C8219" w:rsidRDefault="4B3CD7EB" w14:paraId="34C69A03" w14:textId="32975CAC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1879012943" w:id="1277162989"/>
      <w:r w:rsidRPr="7D5C8219" w:rsidR="4B3CD7EB">
        <w:rPr>
          <w:noProof w:val="0"/>
          <w:lang w:val="it-IT"/>
        </w:rPr>
        <w:t xml:space="preserve">1.4 </w:t>
      </w:r>
      <w:r w:rsidRPr="7D5C8219" w:rsidR="4BDAB7AF">
        <w:rPr>
          <w:noProof w:val="0"/>
          <w:lang w:val="it-IT"/>
        </w:rPr>
        <w:t>R</w:t>
      </w:r>
      <w:r w:rsidRPr="7D5C8219" w:rsidR="4BDAB7AF">
        <w:rPr>
          <w:noProof w:val="0"/>
          <w:lang w:val="it-IT"/>
        </w:rPr>
        <w:t>iferimenti</w:t>
      </w:r>
      <w:bookmarkEnd w:id="1277162989"/>
    </w:p>
    <w:p w:rsidR="46E2D634" w:rsidP="7D5C8219" w:rsidRDefault="46E2D634" w14:paraId="683949B4" w14:textId="744C699D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876994097" w:id="2068110128"/>
      <w:r w:rsidRPr="7D5C8219" w:rsidR="46E2D634">
        <w:rPr>
          <w:noProof w:val="0"/>
          <w:lang w:val="it-IT"/>
        </w:rPr>
        <w:t xml:space="preserve">1.5 </w:t>
      </w:r>
      <w:r w:rsidRPr="7D5C8219" w:rsidR="21E11881">
        <w:rPr>
          <w:noProof w:val="0"/>
          <w:lang w:val="it-IT"/>
        </w:rPr>
        <w:t>Panoramica</w:t>
      </w:r>
      <w:bookmarkEnd w:id="2068110128"/>
    </w:p>
    <w:p w:rsidR="1FEF7A65" w:rsidP="7D5C8219" w:rsidRDefault="1FEF7A65" w14:paraId="740569E7" w14:textId="380D3BE8">
      <w:pPr>
        <w:pStyle w:val="Titolo"/>
        <w:numPr>
          <w:ilvl w:val="0"/>
          <w:numId w:val="23"/>
        </w:numPr>
        <w:suppressLineNumbers w:val="0"/>
        <w:bidi w:val="0"/>
        <w:spacing w:before="240" w:beforeAutospacing="off" w:after="60" w:afterAutospacing="off" w:line="259" w:lineRule="auto"/>
        <w:ind w:left="386" w:right="0" w:hanging="360"/>
        <w:jc w:val="left"/>
        <w:rPr>
          <w:noProof w:val="0"/>
          <w:lang w:val="en-US"/>
        </w:rPr>
      </w:pPr>
      <w:bookmarkStart w:name="_Toc793668326" w:id="1023016444"/>
      <w:r w:rsidRPr="7D5C8219" w:rsidR="4C5850D6">
        <w:rPr>
          <w:noProof w:val="0"/>
          <w:lang w:val="en-US"/>
        </w:rPr>
        <w:t>Architettura</w:t>
      </w:r>
      <w:r w:rsidRPr="7D5C8219" w:rsidR="4C5850D6">
        <w:rPr>
          <w:noProof w:val="0"/>
          <w:lang w:val="en-US"/>
        </w:rPr>
        <w:t xml:space="preserve"> software </w:t>
      </w:r>
      <w:r w:rsidRPr="7D5C8219" w:rsidR="4C5850D6">
        <w:rPr>
          <w:noProof w:val="0"/>
          <w:lang w:val="en-US"/>
        </w:rPr>
        <w:t>attuale</w:t>
      </w:r>
      <w:bookmarkEnd w:id="1023016444"/>
    </w:p>
    <w:p w:rsidR="1FEF7A65" w:rsidP="7D5C8219" w:rsidRDefault="1FEF7A65" w14:paraId="56E4298A" w14:textId="1C4DAC7A">
      <w:pPr>
        <w:pStyle w:val="Titolo"/>
        <w:numPr>
          <w:ilvl w:val="0"/>
          <w:numId w:val="23"/>
        </w:numPr>
        <w:suppressLineNumbers w:val="0"/>
        <w:bidi w:val="0"/>
        <w:spacing w:before="240" w:beforeAutospacing="off" w:after="60" w:afterAutospacing="off" w:line="259" w:lineRule="auto"/>
        <w:ind w:right="0"/>
        <w:jc w:val="left"/>
        <w:rPr>
          <w:noProof w:val="0"/>
          <w:lang w:val="en-US"/>
        </w:rPr>
      </w:pPr>
      <w:bookmarkStart w:name="_Toc462455701" w:id="1540681061"/>
      <w:r w:rsidRPr="7D5C8219" w:rsidR="44B9F5DC">
        <w:rPr>
          <w:noProof w:val="0"/>
          <w:lang w:val="en-US"/>
        </w:rPr>
        <w:t>Architettura</w:t>
      </w:r>
      <w:r w:rsidRPr="7D5C8219" w:rsidR="44B9F5DC">
        <w:rPr>
          <w:noProof w:val="0"/>
          <w:lang w:val="en-US"/>
        </w:rPr>
        <w:t xml:space="preserve"> software </w:t>
      </w:r>
      <w:r w:rsidRPr="7D5C8219" w:rsidR="44B9F5DC">
        <w:rPr>
          <w:noProof w:val="0"/>
          <w:lang w:val="en-US"/>
        </w:rPr>
        <w:t>proposta</w:t>
      </w:r>
      <w:bookmarkEnd w:id="1540681061"/>
    </w:p>
    <w:p w:rsidR="300940B2" w:rsidP="7D5C8219" w:rsidRDefault="300940B2" w14:paraId="4937B577" w14:textId="1EEA514B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1844094915" w:id="100464981"/>
      <w:r w:rsidRPr="7D5C8219" w:rsidR="300940B2">
        <w:rPr>
          <w:noProof w:val="0"/>
          <w:lang w:val="it-IT"/>
        </w:rPr>
        <w:t xml:space="preserve">3.1 </w:t>
      </w:r>
      <w:r w:rsidRPr="7D5C8219" w:rsidR="60FD072A">
        <w:rPr>
          <w:noProof w:val="0"/>
          <w:lang w:val="it-IT"/>
        </w:rPr>
        <w:t>Panoramica</w:t>
      </w:r>
      <w:bookmarkEnd w:id="100464981"/>
    </w:p>
    <w:p w:rsidR="300940B2" w:rsidP="7D5C8219" w:rsidRDefault="300940B2" w14:paraId="0F8FF9B7" w14:textId="08430EEF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997960497" w:id="1583099923"/>
      <w:r w:rsidRPr="7D5C8219" w:rsidR="300940B2">
        <w:rPr>
          <w:noProof w:val="0"/>
          <w:lang w:val="it-IT"/>
        </w:rPr>
        <w:t xml:space="preserve">3.2 </w:t>
      </w:r>
      <w:r w:rsidRPr="7D5C8219" w:rsidR="27FAABE2">
        <w:rPr>
          <w:noProof w:val="0"/>
          <w:lang w:val="it-IT"/>
        </w:rPr>
        <w:t>Scomposizione del sottosistema</w:t>
      </w:r>
      <w:bookmarkEnd w:id="1583099923"/>
    </w:p>
    <w:p w:rsidR="300940B2" w:rsidP="7D5C8219" w:rsidRDefault="300940B2" w14:paraId="65046598" w14:textId="2A6D5355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1271260840" w:id="107779349"/>
      <w:r w:rsidRPr="7D5C8219" w:rsidR="300940B2">
        <w:rPr>
          <w:noProof w:val="0"/>
          <w:lang w:val="it-IT"/>
        </w:rPr>
        <w:t xml:space="preserve">3.3 </w:t>
      </w:r>
      <w:r w:rsidRPr="7D5C8219" w:rsidR="4ADEA8C8">
        <w:rPr>
          <w:noProof w:val="0"/>
          <w:lang w:val="it-IT"/>
        </w:rPr>
        <w:t>Mappatura hardware/software</w:t>
      </w:r>
      <w:bookmarkEnd w:id="107779349"/>
    </w:p>
    <w:p w:rsidR="300940B2" w:rsidP="7D5C8219" w:rsidRDefault="300940B2" w14:paraId="051EB662" w14:textId="03BD83E5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1727761684" w:id="1688888417"/>
      <w:r w:rsidRPr="7D5C8219" w:rsidR="300940B2">
        <w:rPr>
          <w:noProof w:val="0"/>
          <w:lang w:val="it-IT"/>
        </w:rPr>
        <w:t xml:space="preserve">3.4 </w:t>
      </w:r>
      <w:r w:rsidRPr="7D5C8219" w:rsidR="3EA835D9">
        <w:rPr>
          <w:noProof w:val="0"/>
          <w:lang w:val="it-IT"/>
        </w:rPr>
        <w:t>Gestione dei dati persistenti</w:t>
      </w:r>
      <w:bookmarkEnd w:id="1688888417"/>
    </w:p>
    <w:p w:rsidR="300940B2" w:rsidP="7D5C8219" w:rsidRDefault="300940B2" w14:paraId="164956E2" w14:textId="222E0BAE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81025661" w:id="1880303690"/>
      <w:r w:rsidRPr="7D5C8219" w:rsidR="300940B2">
        <w:rPr>
          <w:noProof w:val="0"/>
          <w:lang w:val="it-IT"/>
        </w:rPr>
        <w:t xml:space="preserve">3.5 </w:t>
      </w:r>
      <w:r w:rsidRPr="7D5C8219" w:rsidR="0349257C">
        <w:rPr>
          <w:noProof w:val="0"/>
          <w:lang w:val="it-IT"/>
        </w:rPr>
        <w:t>Controllo degli accessi e sicurezza</w:t>
      </w:r>
      <w:bookmarkEnd w:id="1880303690"/>
    </w:p>
    <w:p w:rsidR="300940B2" w:rsidP="7D5C8219" w:rsidRDefault="300940B2" w14:paraId="0AF9F241" w14:textId="2634B071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751777161" w:id="564308039"/>
      <w:r w:rsidRPr="7D5C8219" w:rsidR="300940B2">
        <w:rPr>
          <w:noProof w:val="0"/>
          <w:lang w:val="it-IT"/>
        </w:rPr>
        <w:t xml:space="preserve">3.6 </w:t>
      </w:r>
      <w:r w:rsidRPr="7D5C8219" w:rsidR="0450172B">
        <w:rPr>
          <w:noProof w:val="0"/>
          <w:lang w:val="it-IT"/>
        </w:rPr>
        <w:t>C</w:t>
      </w:r>
      <w:r w:rsidRPr="7D5C8219" w:rsidR="0450172B">
        <w:rPr>
          <w:noProof w:val="0"/>
          <w:lang w:val="it-IT"/>
        </w:rPr>
        <w:t>ontrollo globale del software</w:t>
      </w:r>
      <w:bookmarkEnd w:id="564308039"/>
    </w:p>
    <w:p w:rsidR="300940B2" w:rsidP="7D5C8219" w:rsidRDefault="300940B2" w14:paraId="38DC36DA" w14:textId="6983CA0F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noProof w:val="0"/>
          <w:lang w:val="it-IT"/>
        </w:rPr>
      </w:pPr>
      <w:bookmarkStart w:name="_Toc805724877" w:id="686617254"/>
      <w:r w:rsidRPr="7D5C8219" w:rsidR="300940B2">
        <w:rPr>
          <w:noProof w:val="0"/>
          <w:lang w:val="it-IT"/>
        </w:rPr>
        <w:t xml:space="preserve">3.7 </w:t>
      </w:r>
      <w:r w:rsidRPr="7D5C8219" w:rsidR="1C90ECF6">
        <w:rPr>
          <w:noProof w:val="0"/>
          <w:lang w:val="it-IT"/>
        </w:rPr>
        <w:t>Condizioni di confine</w:t>
      </w:r>
      <w:bookmarkEnd w:id="686617254"/>
    </w:p>
    <w:p w:rsidR="5E855A96" w:rsidP="7D5C8219" w:rsidRDefault="5E855A96" w14:paraId="521DCE58" w14:textId="17233CB5">
      <w:pPr>
        <w:pStyle w:val="Titolo"/>
        <w:numPr>
          <w:ilvl w:val="0"/>
          <w:numId w:val="23"/>
        </w:numPr>
        <w:suppressLineNumbers w:val="0"/>
        <w:spacing w:before="240" w:beforeAutospacing="off" w:after="60" w:afterAutospacing="off" w:line="259" w:lineRule="auto"/>
        <w:ind w:right="0"/>
        <w:jc w:val="both"/>
        <w:rPr>
          <w:noProof w:val="0"/>
          <w:lang w:val="it-IT"/>
        </w:rPr>
      </w:pPr>
      <w:bookmarkStart w:name="_Toc1585474753" w:id="609508514"/>
      <w:r w:rsidRPr="7D5C8219" w:rsidR="5A4A5A41">
        <w:rPr>
          <w:noProof w:val="0"/>
          <w:lang w:val="it-IT"/>
        </w:rPr>
        <w:t>Servizi del sottosistema</w:t>
      </w:r>
      <w:bookmarkEnd w:id="609508514"/>
    </w:p>
    <w:p w:rsidR="5E855A96" w:rsidP="7D5C8219" w:rsidRDefault="5E855A96" w14:paraId="1DF44AAE" w14:textId="59652563">
      <w:pPr>
        <w:pStyle w:val="Titolo"/>
        <w:numPr>
          <w:ilvl w:val="0"/>
          <w:numId w:val="23"/>
        </w:numPr>
        <w:suppressLineNumbers w:val="0"/>
        <w:bidi w:val="0"/>
        <w:spacing w:before="240" w:beforeAutospacing="off" w:after="60" w:afterAutospacing="off" w:line="259" w:lineRule="auto"/>
        <w:ind w:left="386" w:right="0" w:hanging="360"/>
        <w:jc w:val="both"/>
        <w:rPr>
          <w:b w:val="1"/>
          <w:bCs w:val="1"/>
          <w:noProof w:val="0"/>
          <w:lang w:val="it-IT"/>
        </w:rPr>
      </w:pPr>
      <w:bookmarkStart w:name="_Toc618553598" w:id="791929597"/>
      <w:r w:rsidRPr="7D5C8219" w:rsidR="5C4845FB">
        <w:rPr>
          <w:b w:val="1"/>
          <w:bCs w:val="1"/>
          <w:noProof w:val="0"/>
          <w:lang w:val="it-IT"/>
        </w:rPr>
        <w:t>Glossar</w:t>
      </w:r>
      <w:r w:rsidRPr="7D5C8219" w:rsidR="16AF1742">
        <w:rPr>
          <w:b w:val="1"/>
          <w:bCs w:val="1"/>
          <w:noProof w:val="0"/>
          <w:lang w:val="it-IT"/>
        </w:rPr>
        <w:t>io</w:t>
      </w:r>
      <w:bookmarkEnd w:id="791929597"/>
    </w:p>
    <w:sectPr w:rsidR="001765AE" w:rsidSect="00B51734">
      <w:footnotePr>
        <w:pos w:val="beneathText"/>
      </w:footnotePr>
      <w:pgSz w:w="11905" w:h="16837" w:orient="portrait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xmlns:wp14="http://schemas.microsoft.com/office/word/2010/wordml" w:rsidR="001B6CE4" w:rsidRDefault="001B6CE4" w14:paraId="0A4F7224" wp14:textId="77777777">
      <w:r>
        <w:separator/>
      </w:r>
    </w:p>
  </w:endnote>
  <w:endnote w:type="continuationSeparator" w:id="0">
    <w:p xmlns:wp14="http://schemas.microsoft.com/office/word/2010/wordml" w:rsidR="001B6CE4" w:rsidRDefault="001B6CE4" w14:paraId="5AE48A43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xmlns:wp14="http://schemas.microsoft.com/office/word/2010/wordml" w:rsidR="008B36D5" w14:paraId="2F934F50" wp14:textId="77777777">
      <w:trPr>
        <w:trHeight w:val="276"/>
      </w:trPr>
      <w:tc>
        <w:tcPr>
          <w:tcW w:w="3212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</w:tcBorders>
        </w:tcPr>
        <w:p w:rsidR="008B36D5" w:rsidRDefault="008B36D5" w14:paraId="5B95CD12" wp14:textId="77777777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</w:tcBorders>
        </w:tcPr>
        <w:p w:rsidR="008B36D5" w:rsidRDefault="008B36D5" w14:paraId="3654803A" wp14:textId="77777777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  <w:right w:val="single" w:color="000000" w:sz="1" w:space="0"/>
          </w:tcBorders>
        </w:tcPr>
        <w:p w:rsidR="008B36D5" w:rsidRDefault="008B36D5" w14:paraId="04AE1512" wp14:textId="77777777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2713D8"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2713D8"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xmlns:wp14="http://schemas.microsoft.com/office/word/2010/wordml" w:rsidR="008B36D5" w:rsidRDefault="008B36D5" w14:paraId="5220BBB2" wp14:textId="77777777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3DD355C9" wp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13CB595B" wp14:textId="7777777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717AAFBA" wp14:textId="7777777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2FC17F8B" wp14:textId="77777777"/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ellanormale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76EDC78" w:rsidTr="076EDC78" w14:paraId="08B908BC">
      <w:trPr>
        <w:trHeight w:val="300"/>
      </w:trPr>
      <w:tc>
        <w:tcPr>
          <w:tcW w:w="3210" w:type="dxa"/>
          <w:tcMar/>
        </w:tcPr>
        <w:p w:rsidR="076EDC78" w:rsidP="076EDC78" w:rsidRDefault="076EDC78" w14:paraId="49E29E72" w14:textId="5F0CC7E8">
          <w:pPr>
            <w:pStyle w:val="Intestazione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076EDC78" w:rsidP="076EDC78" w:rsidRDefault="076EDC78" w14:paraId="1226A6F3" w14:textId="6A5593C6">
          <w:pPr>
            <w:pStyle w:val="Intestazione"/>
            <w:bidi w:val="0"/>
            <w:jc w:val="center"/>
          </w:pPr>
        </w:p>
      </w:tc>
      <w:tc>
        <w:tcPr>
          <w:tcW w:w="3210" w:type="dxa"/>
          <w:tcMar/>
        </w:tcPr>
        <w:p w:rsidR="076EDC78" w:rsidP="076EDC78" w:rsidRDefault="076EDC78" w14:paraId="040C77FF" w14:textId="3A99F7B2">
          <w:pPr>
            <w:pStyle w:val="Intestazione"/>
            <w:bidi w:val="0"/>
            <w:ind w:right="-115"/>
            <w:jc w:val="right"/>
          </w:pPr>
        </w:p>
      </w:tc>
    </w:tr>
  </w:tbl>
  <w:p w:rsidR="076EDC78" w:rsidP="076EDC78" w:rsidRDefault="076EDC78" w14:paraId="14CDFAEC" w14:textId="1050CBA4">
    <w:pPr>
      <w:pStyle w:val="Pidipagin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xmlns:wp14="http://schemas.microsoft.com/office/word/2010/wordml" w:rsidR="001B6CE4" w:rsidRDefault="001B6CE4" w14:paraId="77A52294" wp14:textId="77777777">
      <w:r>
        <w:separator/>
      </w:r>
    </w:p>
  </w:footnote>
  <w:footnote w:type="continuationSeparator" w:id="0">
    <w:p xmlns:wp14="http://schemas.microsoft.com/office/word/2010/wordml" w:rsidR="001B6CE4" w:rsidRDefault="001B6CE4" w14:paraId="007DCDA8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xmlns:wp14="http://schemas.microsoft.com/office/word/2010/wordml" w:rsidR="008B36D5" w:rsidTr="7D5C8219" w14:paraId="17E97385" wp14:textId="77777777">
      <w:trPr>
        <w:trHeight w:val="230"/>
      </w:trPr>
      <w:tc>
        <w:tcPr>
          <w:tcW w:w="6745" w:type="dxa"/>
          <w:tcBorders>
            <w:top w:val="single" w:color="000000" w:themeColor="text1" w:sz="1" w:space="0"/>
            <w:left w:val="single" w:color="000000" w:themeColor="text1" w:sz="1" w:space="0"/>
            <w:bottom w:val="single" w:color="000000" w:themeColor="text1" w:sz="1" w:space="0"/>
          </w:tcBorders>
          <w:tcMar/>
        </w:tcPr>
        <w:p w:rsidR="008B36D5" w:rsidP="076EDC78" w:rsidRDefault="008B36D5" w14:paraId="1C2DF122" wp14:textId="38FC7CF3">
          <w:pPr>
            <w:pStyle w:val="Intestazionetabella"/>
            <w:jc w:val="left"/>
            <w:rPr>
              <w:b w:val="0"/>
              <w:bCs w:val="0"/>
              <w:sz w:val="20"/>
              <w:szCs w:val="20"/>
            </w:rPr>
          </w:pPr>
          <w:r w:rsidRPr="076EDC78" w:rsidR="076EDC78">
            <w:rPr>
              <w:b w:val="0"/>
              <w:bCs w:val="0"/>
              <w:sz w:val="20"/>
              <w:szCs w:val="20"/>
            </w:rPr>
            <w:t xml:space="preserve">Progetto: </w:t>
          </w:r>
          <w:r w:rsidRPr="076EDC78" w:rsidR="076EDC78">
            <w:rPr>
              <w:rFonts w:ascii="Times New Roman" w:hAnsi="Times New Roman" w:eastAsia="Lucida Sans Unicode" w:cs="Times New Roman"/>
              <w:b w:val="0"/>
              <w:bCs w:val="0"/>
              <w:color w:val="auto"/>
              <w:sz w:val="20"/>
              <w:szCs w:val="20"/>
              <w:lang w:eastAsia="ja-JP" w:bidi="ar-SA"/>
            </w:rPr>
            <w:t>SpeedScale</w:t>
          </w:r>
        </w:p>
      </w:tc>
      <w:tc>
        <w:tcPr>
          <w:tcW w:w="2892" w:type="dxa"/>
          <w:tcBorders>
            <w:top w:val="single" w:color="000000" w:themeColor="text1" w:sz="1" w:space="0"/>
            <w:left w:val="single" w:color="000000" w:themeColor="text1" w:sz="1" w:space="0"/>
            <w:bottom w:val="single" w:color="000000" w:themeColor="text1" w:sz="1" w:space="0"/>
            <w:right w:val="single" w:color="000000" w:themeColor="text1" w:sz="1" w:space="0"/>
          </w:tcBorders>
          <w:tcMar/>
        </w:tcPr>
        <w:p w:rsidR="008B36D5" w:rsidP="076EDC78" w:rsidRDefault="008B36D5" w14:paraId="7045FA17" wp14:textId="487A3DBC">
          <w:pPr>
            <w:pStyle w:val="Intestazionetabella"/>
            <w:jc w:val="left"/>
            <w:rPr>
              <w:b w:val="0"/>
              <w:bCs w:val="0"/>
              <w:sz w:val="20"/>
              <w:szCs w:val="20"/>
            </w:rPr>
          </w:pPr>
          <w:r w:rsidRPr="7D5C8219" w:rsidR="7D5C8219">
            <w:rPr>
              <w:b w:val="0"/>
              <w:bCs w:val="0"/>
              <w:sz w:val="20"/>
              <w:szCs w:val="20"/>
            </w:rPr>
            <w:t xml:space="preserve">Versione: </w:t>
          </w:r>
          <w:r w:rsidRPr="7D5C8219" w:rsidR="7D5C8219">
            <w:rPr>
              <w:b w:val="0"/>
              <w:bCs w:val="0"/>
              <w:sz w:val="20"/>
              <w:szCs w:val="20"/>
            </w:rPr>
            <w:t>0.1</w:t>
          </w:r>
        </w:p>
      </w:tc>
    </w:tr>
    <w:tr xmlns:wp14="http://schemas.microsoft.com/office/word/2010/wordml" w:rsidR="008B36D5" w:rsidTr="7D5C8219" w14:paraId="2788CC86" wp14:textId="77777777">
      <w:trPr>
        <w:trHeight w:val="230"/>
      </w:trPr>
      <w:tc>
        <w:tcPr>
          <w:tcW w:w="6745" w:type="dxa"/>
          <w:tcBorders>
            <w:left w:val="single" w:color="000000" w:themeColor="text1" w:sz="1" w:space="0"/>
            <w:bottom w:val="single" w:color="000000" w:themeColor="text1" w:sz="1" w:space="0"/>
          </w:tcBorders>
          <w:tcMar/>
        </w:tcPr>
        <w:p w:rsidR="008B36D5" w:rsidP="076EDC78" w:rsidRDefault="008B36D5" w14:paraId="05773875" wp14:textId="2A0D6A4D">
          <w:pPr>
            <w:pStyle w:val="Contenutotabella"/>
            <w:rPr>
              <w:sz w:val="20"/>
              <w:szCs w:val="20"/>
            </w:rPr>
          </w:pPr>
          <w:r w:rsidRPr="7D5C8219" w:rsidR="7D5C8219">
            <w:rPr>
              <w:sz w:val="20"/>
              <w:szCs w:val="20"/>
            </w:rPr>
            <w:t xml:space="preserve">Documento: </w:t>
          </w:r>
          <w:r w:rsidRPr="7D5C8219" w:rsidR="7D5C8219">
            <w:rPr>
              <w:sz w:val="20"/>
              <w:szCs w:val="20"/>
            </w:rPr>
            <w:t>System Design Document</w:t>
          </w:r>
        </w:p>
      </w:tc>
      <w:tc>
        <w:tcPr>
          <w:tcW w:w="2892" w:type="dxa"/>
          <w:tcBorders>
            <w:left w:val="single" w:color="000000" w:themeColor="text1" w:sz="1" w:space="0"/>
            <w:bottom w:val="single" w:color="000000" w:themeColor="text1" w:sz="1" w:space="0"/>
            <w:right w:val="single" w:color="000000" w:themeColor="text1" w:sz="1" w:space="0"/>
          </w:tcBorders>
          <w:tcMar/>
        </w:tcPr>
        <w:p w:rsidR="008B36D5" w:rsidP="076EDC78" w:rsidRDefault="004D1EA6" w14:paraId="3A71B316" wp14:textId="53E022EE">
          <w:pPr>
            <w:pStyle w:val="Contenutotabella"/>
            <w:rPr>
              <w:sz w:val="20"/>
              <w:szCs w:val="20"/>
            </w:rPr>
          </w:pPr>
          <w:r w:rsidRPr="7D5C8219" w:rsidR="7D5C8219">
            <w:rPr>
              <w:sz w:val="20"/>
              <w:szCs w:val="20"/>
            </w:rPr>
            <w:t xml:space="preserve">Data: </w:t>
          </w:r>
          <w:r w:rsidRPr="7D5C8219" w:rsidR="7D5C8219">
            <w:rPr>
              <w:sz w:val="20"/>
              <w:szCs w:val="20"/>
            </w:rPr>
            <w:t>1</w:t>
          </w:r>
          <w:r w:rsidRPr="7D5C8219" w:rsidR="7D5C8219">
            <w:rPr>
              <w:sz w:val="20"/>
              <w:szCs w:val="20"/>
            </w:rPr>
            <w:t>5</w:t>
          </w:r>
          <w:r w:rsidRPr="7D5C8219" w:rsidR="7D5C8219">
            <w:rPr>
              <w:sz w:val="20"/>
              <w:szCs w:val="20"/>
            </w:rPr>
            <w:t>/11</w:t>
          </w:r>
          <w:r w:rsidRPr="7D5C8219" w:rsidR="7D5C8219">
            <w:rPr>
              <w:sz w:val="20"/>
              <w:szCs w:val="20"/>
            </w:rPr>
            <w:t>/2024</w:t>
          </w:r>
        </w:p>
      </w:tc>
    </w:tr>
  </w:tbl>
  <w:p xmlns:wp14="http://schemas.microsoft.com/office/word/2010/wordml" w:rsidR="008B36D5" w:rsidRDefault="008B36D5" w14:paraId="6D9C8D39" wp14:textId="77777777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1A81F0B1" wp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50F40DEB" wp14:textId="7777777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675E05EE" wp14:textId="7777777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450EA2D7" wp14:textId="77777777"/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Tabellanormale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76EDC78" w:rsidTr="076EDC78" w14:paraId="5F614487">
      <w:trPr>
        <w:trHeight w:val="300"/>
      </w:trPr>
      <w:tc>
        <w:tcPr>
          <w:tcW w:w="3210" w:type="dxa"/>
          <w:tcMar/>
        </w:tcPr>
        <w:p w:rsidR="076EDC78" w:rsidP="076EDC78" w:rsidRDefault="076EDC78" w14:paraId="735E6358" w14:textId="47FC148F">
          <w:pPr>
            <w:pStyle w:val="Intestazione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076EDC78" w:rsidP="076EDC78" w:rsidRDefault="076EDC78" w14:paraId="0BA4E9B8" w14:textId="44C45302">
          <w:pPr>
            <w:pStyle w:val="Intestazione"/>
            <w:bidi w:val="0"/>
            <w:jc w:val="center"/>
          </w:pPr>
        </w:p>
      </w:tc>
      <w:tc>
        <w:tcPr>
          <w:tcW w:w="3210" w:type="dxa"/>
          <w:tcMar/>
        </w:tcPr>
        <w:p w:rsidR="076EDC78" w:rsidP="076EDC78" w:rsidRDefault="076EDC78" w14:paraId="204A4C92" w14:textId="77697CA5">
          <w:pPr>
            <w:pStyle w:val="Intestazione"/>
            <w:bidi w:val="0"/>
            <w:ind w:right="-115"/>
            <w:jc w:val="right"/>
          </w:pPr>
        </w:p>
      </w:tc>
    </w:tr>
  </w:tbl>
  <w:p w:rsidR="076EDC78" w:rsidP="076EDC78" w:rsidRDefault="076EDC78" w14:paraId="2897FC12" w14:textId="65949FCE">
    <w:pPr>
      <w:pStyle w:val="Intestazione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25" style="width:320.25pt;height:249.75pt" filled="t" type="#_x0000_t75">
        <v:fill color2="black"/>
        <v:imagedata o:title="" r:id="rId1"/>
      </v:shape>
    </w:pict>
  </w:numPicBullet>
  <w:numPicBullet w:numPicBulletId="1">
    <w:pict>
      <v:shape id="_x0000_i1026" style="width:320.25pt;height:249.75pt" filled="t" type="#_x0000_t75">
        <v:fill color2="black"/>
        <v:imagedata o:title="" r:id="rId1"/>
      </v:shape>
    </w:pict>
  </w:numPicBullet>
  <w:numPicBullet w:numPicBulletId="2">
    <w:pict>
      <v:shape id="_x0000_i1027" style="width:320.25pt;height:249.75pt" filled="t" type="#_x0000_t75">
        <v:fill color2="black"/>
        <v:imagedata o:title="" r:id="rId1"/>
      </v:shape>
    </w:pict>
  </w:numPicBullet>
  <w:numPicBullet w:numPicBulletId="3">
    <w:pict>
      <v:shape id="_x0000_i1028" style="width:320.25pt;height:249.75pt" filled="t" type="#_x0000_t75">
        <v:fill color2="black"/>
        <v:imagedata o:title="" r:id="rId1"/>
      </v:shape>
    </w:pict>
  </w:numPicBullet>
  <w:numPicBullet w:numPicBulletId="4">
    <w:pict>
      <v:shape id="_x0000_i1029" style="width:320.25pt;height:249.75pt" filled="t" type="#_x0000_t75">
        <v:fill color2="black"/>
        <v:imagedata o:title="" r:id="rId1"/>
      </v:shape>
    </w:pict>
  </w:numPicBullet>
  <w:numPicBullet w:numPicBulletId="5">
    <w:pict>
      <v:shape id="_x0000_i1030" style="width:320.25pt;height:249.75pt" filled="t" type="#_x0000_t75">
        <v:fill color2="black"/>
        <v:imagedata o:title="" r:id="rId1"/>
      </v:shape>
    </w:pict>
  </w:numPicBullet>
  <w:numPicBullet w:numPicBulletId="6">
    <w:pict>
      <v:shape id="_x0000_i1031" style="width:320.25pt;height:249.75pt" filled="t" type="#_x0000_t75">
        <v:fill color2="black"/>
        <v:imagedata o:title="" r:id="rId1"/>
      </v:shape>
    </w:pict>
  </w:numPicBullet>
  <w:numPicBullet w:numPicBulletId="7">
    <w:pict>
      <v:shape id="_x0000_i1032" style="width:320.25pt;height:249.75pt" filled="t" type="#_x0000_t75">
        <v:fill color2="black"/>
        <v:imagedata o:title="" r:id="rId1"/>
      </v:shape>
    </w:pict>
  </w:numPicBullet>
  <w:numPicBullet w:numPicBulletId="8">
    <w:pict>
      <v:shape id="_x0000_i1033" style="width:320.25pt;height:249.75pt" filled="t" type="#_x0000_t75">
        <v:fill color2="black"/>
        <v:imagedata o:title="" r:id="rId1"/>
      </v:shape>
    </w:pict>
  </w:numPicBullet>
  <w:numPicBullet w:numPicBulletId="9">
    <w:pict>
      <v:shape id="_x0000_i1034" style="width:320.25pt;height:249.75pt" filled="t" type="#_x0000_t75">
        <v:fill color2="black"/>
        <v:imagedata o:title="" r:id="rId1"/>
      </v:shape>
    </w:pict>
  </w:numPicBullet>
  <w:numPicBullet w:numPicBulletId="10">
    <w:pict>
      <v:shape id="_x0000_i1035" style="width:320.25pt;height:249.75pt" filled="t" type="#_x0000_t75">
        <v:fill color2="black"/>
        <v:imagedata o:title="" r:id="rId1"/>
      </v:shape>
    </w:pict>
  </w:numPicBullet>
  <w:numPicBullet w:numPicBulletId="11">
    <w:pict>
      <v:shape id="_x0000_i1036" style="width:320.25pt;height:249.75pt" filled="t" type="#_x0000_t75">
        <v:fill color2="black"/>
        <v:imagedata o:title="" r:id="rId1"/>
      </v:shape>
    </w:pict>
  </w:numPicBullet>
  <w:numPicBullet w:numPicBulletId="12">
    <w:pict>
      <v:shape id="_x0000_i1037" style="width:320.25pt;height:249.75pt" filled="t" type="#_x0000_t75">
        <v:fill color2="black"/>
        <v:imagedata o:title="" r:id="rId1"/>
      </v:shape>
    </w:pict>
  </w:numPicBullet>
  <w:abstractNum xmlns:w="http://schemas.openxmlformats.org/wordprocessingml/2006/main" w:abstractNumId="76">
    <w:nsid w:val="af17f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5">
    <w:nsid w:val="7abc8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4">
    <w:nsid w:val="6af3ab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3">
    <w:nsid w:val="1511e1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5c1454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1">
    <w:nsid w:val="734c7af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0">
    <w:nsid w:val="193d47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9">
    <w:nsid w:val="59259f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8">
    <w:nsid w:val="1975e4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3a1c81f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6">
    <w:nsid w:val="68422d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29712d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4">
    <w:nsid w:val="a0c6bc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3">
    <w:nsid w:val="511423f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7b98f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1">
    <w:nsid w:val="73af8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57a0e3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9">
    <w:nsid w:val="7844f7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8">
    <w:nsid w:val="15f3cd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104d7b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4aa28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5">
    <w:nsid w:val="1fae008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nsid w:val="64db1f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38ab7f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43e636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75b636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25d8da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70565c8e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1a2914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31cf55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72a71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79d09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16dfa3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7014f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35bfce8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43916f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49e03c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75d10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bb7dd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73596c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259c85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fbc41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66143e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9e35d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ee041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745a92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cbfac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da2de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aaea3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5c3301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22eb1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994ae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4336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89b07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567fb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b7892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8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0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2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4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6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8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0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2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46" w:hanging="180"/>
      </w:pPr>
    </w:lvl>
  </w:abstractNum>
  <w:abstractNum xmlns:w="http://schemas.openxmlformats.org/wordprocessingml/2006/main" w:abstractNumId="20">
    <w:nsid w:val="302f80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f9efa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9f558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bd08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65eb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3226c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ca6a2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601a6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afedd24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1">
    <w:nsid w:val="4d7855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8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0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2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4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6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8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0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2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46" w:hanging="180"/>
      </w:pPr>
    </w:lvl>
  </w:abstractNum>
  <w:abstractNum xmlns:w="http://schemas.openxmlformats.org/wordprocessingml/2006/main" w:abstractNumId="10">
    <w:nsid w:val="1f7a36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8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0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2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4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6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8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0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2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46" w:hanging="180"/>
      </w:pPr>
    </w:lvl>
  </w:abstractNum>
  <w:abstractNum xmlns:w="http://schemas.openxmlformats.org/wordprocessingml/2006/main" w:abstractNumId="9">
    <w:nsid w:val="1edf683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8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0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2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4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6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8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0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2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46" w:hanging="180"/>
      </w:pPr>
    </w:lvl>
  </w:abstractNum>
  <w:abstractNum xmlns:w="http://schemas.openxmlformats.org/wordprocessingml/2006/main" w:abstractNumId="8">
    <w:nsid w:val="68b8e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8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0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2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4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6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8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0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2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46" w:hanging="180"/>
      </w:pPr>
    </w:lvl>
  </w:abstractNum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2F31A3D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num w:numId="78">
    <w:abstractNumId w:val="76"/>
  </w:num>
  <w:num w:numId="77">
    <w:abstractNumId w:val="75"/>
  </w:num>
  <w:num w:numId="76">
    <w:abstractNumId w:val="74"/>
  </w:num>
  <w:num w:numId="75">
    <w:abstractNumId w:val="73"/>
  </w:num>
  <w:num w:numId="74">
    <w:abstractNumId w:val="72"/>
  </w:num>
  <w:num w:numId="73">
    <w:abstractNumId w:val="71"/>
  </w:num>
  <w:num w:numId="72">
    <w:abstractNumId w:val="70"/>
  </w:num>
  <w:num w:numId="71">
    <w:abstractNumId w:val="69"/>
  </w:num>
  <w:num w:numId="70">
    <w:abstractNumId w:val="68"/>
  </w:num>
  <w:num w:numId="69">
    <w:abstractNumId w:val="67"/>
  </w:num>
  <w:num w:numId="68">
    <w:abstractNumId w:val="66"/>
  </w:num>
  <w:num w:numId="67">
    <w:abstractNumId w:val="65"/>
  </w:num>
  <w:num w:numId="66">
    <w:abstractNumId w:val="64"/>
  </w:num>
  <w:num w:numId="65">
    <w:abstractNumId w:val="63"/>
  </w:num>
  <w:num w:numId="64">
    <w:abstractNumId w:val="62"/>
  </w:num>
  <w:num w:numId="63">
    <w:abstractNumId w:val="61"/>
  </w:num>
  <w:num w:numId="62">
    <w:abstractNumId w:val="60"/>
  </w:num>
  <w:num w:numId="61">
    <w:abstractNumId w:val="59"/>
  </w:num>
  <w:num w:numId="60">
    <w:abstractNumId w:val="58"/>
  </w:num>
  <w:num w:numId="59">
    <w:abstractNumId w:val="57"/>
  </w:num>
  <w:num w:numId="58">
    <w:abstractNumId w:val="56"/>
  </w:num>
  <w:num w:numId="57">
    <w:abstractNumId w:val="55"/>
  </w:num>
  <w:num w:numId="56">
    <w:abstractNumId w:val="54"/>
  </w:num>
  <w:num w:numId="55">
    <w:abstractNumId w:val="53"/>
  </w:num>
  <w:num w:numId="54">
    <w:abstractNumId w:val="52"/>
  </w:num>
  <w:num w:numId="53">
    <w:abstractNumId w:val="51"/>
  </w:num>
  <w:num w:numId="52">
    <w:abstractNumId w:val="50"/>
  </w:num>
  <w:num w:numId="51">
    <w:abstractNumId w:val="49"/>
  </w:num>
  <w:num w:numId="50">
    <w:abstractNumId w:val="48"/>
  </w:num>
  <w:num w:numId="49">
    <w:abstractNumId w:val="47"/>
  </w:num>
  <w:num w:numId="48">
    <w:abstractNumId w:val="46"/>
  </w:num>
  <w:num w:numId="47">
    <w:abstractNumId w:val="45"/>
  </w:num>
  <w:num w:numId="46">
    <w:abstractNumId w:val="44"/>
  </w:num>
  <w:num w:numId="45">
    <w:abstractNumId w:val="43"/>
  </w:num>
  <w:num w:numId="44">
    <w:abstractNumId w:val="42"/>
  </w:num>
  <w:num w:numId="43">
    <w:abstractNumId w:val="41"/>
  </w:num>
  <w:num w:numId="42">
    <w:abstractNumId w:val="40"/>
  </w:num>
  <w:num w:numId="41">
    <w:abstractNumId w:val="39"/>
  </w:num>
  <w:num w:numId="40">
    <w:abstractNumId w:val="38"/>
  </w:num>
  <w:num w:numId="39">
    <w:abstractNumId w:val="37"/>
  </w:num>
  <w:num w:numId="38">
    <w:abstractNumId w:val="36"/>
  </w:num>
  <w:num w:numId="37">
    <w:abstractNumId w:val="35"/>
  </w:num>
  <w:num w:numId="36">
    <w:abstractNumId w:val="34"/>
  </w:num>
  <w:num w:numId="35">
    <w:abstractNumId w:val="33"/>
  </w:num>
  <w:num w:numId="34">
    <w:abstractNumId w:val="32"/>
  </w:num>
  <w:num w:numId="33">
    <w:abstractNumId w:val="31"/>
  </w:num>
  <w:num w:numId="32">
    <w:abstractNumId w:val="30"/>
  </w:num>
  <w:num w:numId="31">
    <w:abstractNumId w:val="29"/>
  </w:num>
  <w:num w:numId="30">
    <w:abstractNumId w:val="28"/>
  </w:num>
  <w:num w:numId="29">
    <w:abstractNumId w:val="27"/>
  </w:num>
  <w:num w:numId="28">
    <w:abstractNumId w:val="26"/>
  </w:num>
  <w:num w:numId="27">
    <w:abstractNumId w:val="25"/>
  </w:num>
  <w:num w:numId="26">
    <w:abstractNumId w:val="24"/>
  </w:num>
  <w:num w:numId="25">
    <w:abstractNumId w:val="23"/>
  </w:num>
  <w:num w:numId="24">
    <w:abstractNumId w:val="22"/>
  </w:num>
  <w:num w:numId="23">
    <w:abstractNumId w:val="21"/>
  </w:num>
  <w:num w:numId="22">
    <w:abstractNumId w:val="20"/>
  </w:num>
  <w:num w:numId="21">
    <w:abstractNumId w:val="19"/>
  </w:num>
  <w:num w:numId="20">
    <w:abstractNumId w:val="18"/>
  </w:num>
  <w:num w:numId="19">
    <w:abstractNumId w:val="17"/>
  </w:num>
  <w:num w:numId="18">
    <w:abstractNumId w:val="16"/>
  </w:num>
  <w:num w:numId="17">
    <w:abstractNumId w:val="15"/>
  </w:num>
  <w:num w:numId="16">
    <w:abstractNumId w:val="14"/>
  </w:num>
  <w:num w:numId="15">
    <w:abstractNumId w:val="13"/>
  </w:num>
  <w:num w:numId="14">
    <w:abstractNumId w:val="12"/>
  </w:num>
  <w:num w:numId="13">
    <w:abstractNumId w:val="11"/>
  </w:num>
  <w:num w:numId="12">
    <w:abstractNumId w:val="10"/>
  </w:num>
  <w:num w:numId="11">
    <w:abstractNumId w:val="9"/>
  </w:num>
  <w:num w:numId="10">
    <w:abstractNumId w:val="8"/>
  </w:num>
  <w:num w:numId="1" w16cid:durableId="2017338114">
    <w:abstractNumId w:val="0"/>
  </w:num>
  <w:num w:numId="2" w16cid:durableId="917129440">
    <w:abstractNumId w:val="1"/>
  </w:num>
  <w:num w:numId="3" w16cid:durableId="2001152677">
    <w:abstractNumId w:val="2"/>
  </w:num>
  <w:num w:numId="4" w16cid:durableId="763498622">
    <w:abstractNumId w:val="3"/>
  </w:num>
  <w:num w:numId="5" w16cid:durableId="1598711194">
    <w:abstractNumId w:val="4"/>
  </w:num>
  <w:num w:numId="6" w16cid:durableId="359742140">
    <w:abstractNumId w:val="6"/>
  </w:num>
  <w:num w:numId="7" w16cid:durableId="214858710">
    <w:abstractNumId w:val="7"/>
  </w:num>
  <w:num w:numId="8" w16cid:durableId="434520193">
    <w:abstractNumId w:val="5"/>
  </w:num>
  <w:num w:numId="9" w16cid:durableId="1378775826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30"/>
  <w:displayBackgroundShape/>
  <w:trackRevisions w:val="false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2ED0B"/>
    <w:rsid w:val="00093D9B"/>
    <w:rsid w:val="000A5632"/>
    <w:rsid w:val="000C5BFC"/>
    <w:rsid w:val="000D2800"/>
    <w:rsid w:val="0016E906"/>
    <w:rsid w:val="001765AE"/>
    <w:rsid w:val="001B500F"/>
    <w:rsid w:val="001B6CE4"/>
    <w:rsid w:val="002713D8"/>
    <w:rsid w:val="002AD4D7"/>
    <w:rsid w:val="003051FB"/>
    <w:rsid w:val="003227DA"/>
    <w:rsid w:val="0037B55E"/>
    <w:rsid w:val="003E00FB"/>
    <w:rsid w:val="00460F07"/>
    <w:rsid w:val="004646F8"/>
    <w:rsid w:val="004D1EA6"/>
    <w:rsid w:val="00518195"/>
    <w:rsid w:val="005F4FB1"/>
    <w:rsid w:val="005FF589"/>
    <w:rsid w:val="006353D2"/>
    <w:rsid w:val="0067BDA3"/>
    <w:rsid w:val="0068BFC9"/>
    <w:rsid w:val="006AF582"/>
    <w:rsid w:val="0078846D"/>
    <w:rsid w:val="0084C46D"/>
    <w:rsid w:val="008B2768"/>
    <w:rsid w:val="008B36D5"/>
    <w:rsid w:val="008CB2BC"/>
    <w:rsid w:val="009005FD"/>
    <w:rsid w:val="009044FD"/>
    <w:rsid w:val="0096BA15"/>
    <w:rsid w:val="00B51734"/>
    <w:rsid w:val="00BD6492"/>
    <w:rsid w:val="00C29D10"/>
    <w:rsid w:val="00C4F1D5"/>
    <w:rsid w:val="00C76EC3"/>
    <w:rsid w:val="00C94A28"/>
    <w:rsid w:val="00CB0252"/>
    <w:rsid w:val="00D1464E"/>
    <w:rsid w:val="00D15F88"/>
    <w:rsid w:val="00E9CF29"/>
    <w:rsid w:val="00EB75C7"/>
    <w:rsid w:val="00EBA87D"/>
    <w:rsid w:val="01028EB2"/>
    <w:rsid w:val="010E83B0"/>
    <w:rsid w:val="010F2D3C"/>
    <w:rsid w:val="01148DF3"/>
    <w:rsid w:val="011644BC"/>
    <w:rsid w:val="01433F9B"/>
    <w:rsid w:val="0168F413"/>
    <w:rsid w:val="0171AE88"/>
    <w:rsid w:val="019C8DE1"/>
    <w:rsid w:val="019DD9E4"/>
    <w:rsid w:val="01A8AA27"/>
    <w:rsid w:val="01B2A756"/>
    <w:rsid w:val="01B4F3F0"/>
    <w:rsid w:val="01BB5AD6"/>
    <w:rsid w:val="01BFFD4F"/>
    <w:rsid w:val="01C3517C"/>
    <w:rsid w:val="01C45030"/>
    <w:rsid w:val="01C703B9"/>
    <w:rsid w:val="01CFCA96"/>
    <w:rsid w:val="01E2E172"/>
    <w:rsid w:val="01ECD2DA"/>
    <w:rsid w:val="0206E5D3"/>
    <w:rsid w:val="020E9F18"/>
    <w:rsid w:val="021BA9A9"/>
    <w:rsid w:val="0220CF92"/>
    <w:rsid w:val="0221855E"/>
    <w:rsid w:val="022923B7"/>
    <w:rsid w:val="022D1B03"/>
    <w:rsid w:val="022E8DF6"/>
    <w:rsid w:val="025F7B2D"/>
    <w:rsid w:val="027BC4EA"/>
    <w:rsid w:val="02839887"/>
    <w:rsid w:val="02907719"/>
    <w:rsid w:val="029ABBF2"/>
    <w:rsid w:val="029B21F6"/>
    <w:rsid w:val="02AE9F2B"/>
    <w:rsid w:val="02AFE7ED"/>
    <w:rsid w:val="02AFE7ED"/>
    <w:rsid w:val="02BB5B4E"/>
    <w:rsid w:val="02E044B4"/>
    <w:rsid w:val="02E044B4"/>
    <w:rsid w:val="02E2A0EC"/>
    <w:rsid w:val="02E95A0C"/>
    <w:rsid w:val="0312B3C6"/>
    <w:rsid w:val="03365F1A"/>
    <w:rsid w:val="0336C754"/>
    <w:rsid w:val="0336C960"/>
    <w:rsid w:val="0336C960"/>
    <w:rsid w:val="033777DF"/>
    <w:rsid w:val="0339E2D5"/>
    <w:rsid w:val="033A87C8"/>
    <w:rsid w:val="033CAAC1"/>
    <w:rsid w:val="03412876"/>
    <w:rsid w:val="0349257C"/>
    <w:rsid w:val="03574DB8"/>
    <w:rsid w:val="035D5A48"/>
    <w:rsid w:val="0363679C"/>
    <w:rsid w:val="036A054F"/>
    <w:rsid w:val="0377BF0E"/>
    <w:rsid w:val="0381F239"/>
    <w:rsid w:val="0390FDBE"/>
    <w:rsid w:val="03B058F9"/>
    <w:rsid w:val="03B78604"/>
    <w:rsid w:val="03CB4453"/>
    <w:rsid w:val="03D2022C"/>
    <w:rsid w:val="03EB09D4"/>
    <w:rsid w:val="03F5A2C5"/>
    <w:rsid w:val="03F5A2C5"/>
    <w:rsid w:val="03FEA11B"/>
    <w:rsid w:val="0406135B"/>
    <w:rsid w:val="040BA3A2"/>
    <w:rsid w:val="0418A71B"/>
    <w:rsid w:val="041A24BF"/>
    <w:rsid w:val="041ACB17"/>
    <w:rsid w:val="041D0A4B"/>
    <w:rsid w:val="04291DFD"/>
    <w:rsid w:val="042C3659"/>
    <w:rsid w:val="0450172B"/>
    <w:rsid w:val="0451B17B"/>
    <w:rsid w:val="046BDCC5"/>
    <w:rsid w:val="046F5807"/>
    <w:rsid w:val="04701C6C"/>
    <w:rsid w:val="0489D78F"/>
    <w:rsid w:val="04A03AFD"/>
    <w:rsid w:val="04A6F3E6"/>
    <w:rsid w:val="04A7C021"/>
    <w:rsid w:val="04B039C4"/>
    <w:rsid w:val="04B5110D"/>
    <w:rsid w:val="04BEF191"/>
    <w:rsid w:val="04C31389"/>
    <w:rsid w:val="04D43FB8"/>
    <w:rsid w:val="04D75274"/>
    <w:rsid w:val="04E35855"/>
    <w:rsid w:val="04EED651"/>
    <w:rsid w:val="04FB10C9"/>
    <w:rsid w:val="05067D67"/>
    <w:rsid w:val="050EC0F2"/>
    <w:rsid w:val="05137C20"/>
    <w:rsid w:val="05173B70"/>
    <w:rsid w:val="05242D05"/>
    <w:rsid w:val="052957D3"/>
    <w:rsid w:val="052AAB5B"/>
    <w:rsid w:val="05369E8D"/>
    <w:rsid w:val="05517950"/>
    <w:rsid w:val="05590F38"/>
    <w:rsid w:val="055E7608"/>
    <w:rsid w:val="0572B968"/>
    <w:rsid w:val="0597D103"/>
    <w:rsid w:val="05B81285"/>
    <w:rsid w:val="05BA7C22"/>
    <w:rsid w:val="05BEE77D"/>
    <w:rsid w:val="05BF77E7"/>
    <w:rsid w:val="05C8BA9C"/>
    <w:rsid w:val="05D3B7F6"/>
    <w:rsid w:val="05DA5989"/>
    <w:rsid w:val="05F3EAE3"/>
    <w:rsid w:val="05FCD2B0"/>
    <w:rsid w:val="0609954C"/>
    <w:rsid w:val="060FFBE4"/>
    <w:rsid w:val="061ED2B1"/>
    <w:rsid w:val="062220A8"/>
    <w:rsid w:val="062A48BE"/>
    <w:rsid w:val="0645169C"/>
    <w:rsid w:val="06490653"/>
    <w:rsid w:val="064B7321"/>
    <w:rsid w:val="064D0E54"/>
    <w:rsid w:val="064EF62C"/>
    <w:rsid w:val="0650A25A"/>
    <w:rsid w:val="06522CB8"/>
    <w:rsid w:val="065EDBE8"/>
    <w:rsid w:val="0660F37F"/>
    <w:rsid w:val="067ADF30"/>
    <w:rsid w:val="068B88EB"/>
    <w:rsid w:val="06A8F4B9"/>
    <w:rsid w:val="06AE9228"/>
    <w:rsid w:val="06B9284E"/>
    <w:rsid w:val="06C160C5"/>
    <w:rsid w:val="06CA7C77"/>
    <w:rsid w:val="06E1915D"/>
    <w:rsid w:val="06E29152"/>
    <w:rsid w:val="06E67291"/>
    <w:rsid w:val="0710325B"/>
    <w:rsid w:val="07115733"/>
    <w:rsid w:val="071E689A"/>
    <w:rsid w:val="0724E2DB"/>
    <w:rsid w:val="0724EB09"/>
    <w:rsid w:val="0729EAD9"/>
    <w:rsid w:val="0730C39E"/>
    <w:rsid w:val="074D6FFD"/>
    <w:rsid w:val="0752C716"/>
    <w:rsid w:val="0754CB5F"/>
    <w:rsid w:val="075B701E"/>
    <w:rsid w:val="076EDC78"/>
    <w:rsid w:val="077B4BA2"/>
    <w:rsid w:val="07859728"/>
    <w:rsid w:val="0794792E"/>
    <w:rsid w:val="07A1957E"/>
    <w:rsid w:val="07AEE585"/>
    <w:rsid w:val="07B5485F"/>
    <w:rsid w:val="07CC879E"/>
    <w:rsid w:val="07D04BDA"/>
    <w:rsid w:val="07DDF138"/>
    <w:rsid w:val="07E3BF1C"/>
    <w:rsid w:val="07EEEFD5"/>
    <w:rsid w:val="08058A53"/>
    <w:rsid w:val="080DC0E3"/>
    <w:rsid w:val="0836C5E1"/>
    <w:rsid w:val="08388937"/>
    <w:rsid w:val="083B0904"/>
    <w:rsid w:val="0856B27B"/>
    <w:rsid w:val="085C44BE"/>
    <w:rsid w:val="08667130"/>
    <w:rsid w:val="086ECE42"/>
    <w:rsid w:val="0885EC03"/>
    <w:rsid w:val="08950613"/>
    <w:rsid w:val="0897C1CA"/>
    <w:rsid w:val="0899DC82"/>
    <w:rsid w:val="08A5E78D"/>
    <w:rsid w:val="08B8F038"/>
    <w:rsid w:val="08BF5051"/>
    <w:rsid w:val="08C3F916"/>
    <w:rsid w:val="08C43882"/>
    <w:rsid w:val="08CCD688"/>
    <w:rsid w:val="08E194C0"/>
    <w:rsid w:val="08E6F3E5"/>
    <w:rsid w:val="08EEBFB5"/>
    <w:rsid w:val="091776D2"/>
    <w:rsid w:val="0938412D"/>
    <w:rsid w:val="093E8242"/>
    <w:rsid w:val="0942DAE4"/>
    <w:rsid w:val="094DE911"/>
    <w:rsid w:val="095D35B3"/>
    <w:rsid w:val="096D73AA"/>
    <w:rsid w:val="097FFFDC"/>
    <w:rsid w:val="0984BACB"/>
    <w:rsid w:val="09AAFEFA"/>
    <w:rsid w:val="09AB68D4"/>
    <w:rsid w:val="09B56557"/>
    <w:rsid w:val="09BAA4A1"/>
    <w:rsid w:val="09BB2345"/>
    <w:rsid w:val="09BE4176"/>
    <w:rsid w:val="09BE4176"/>
    <w:rsid w:val="09C6D0E8"/>
    <w:rsid w:val="09C74E2A"/>
    <w:rsid w:val="09C8BC26"/>
    <w:rsid w:val="09CD326A"/>
    <w:rsid w:val="09DCAE2C"/>
    <w:rsid w:val="09E359AC"/>
    <w:rsid w:val="09E5F00F"/>
    <w:rsid w:val="09E9E360"/>
    <w:rsid w:val="09F7B91D"/>
    <w:rsid w:val="09F92CC8"/>
    <w:rsid w:val="09FCEB34"/>
    <w:rsid w:val="0A3110EE"/>
    <w:rsid w:val="0A41FFF9"/>
    <w:rsid w:val="0A4654A2"/>
    <w:rsid w:val="0A504CFA"/>
    <w:rsid w:val="0A52743B"/>
    <w:rsid w:val="0A546239"/>
    <w:rsid w:val="0A58C881"/>
    <w:rsid w:val="0A6CADFF"/>
    <w:rsid w:val="0A786D35"/>
    <w:rsid w:val="0A9C22A7"/>
    <w:rsid w:val="0ABC4BE3"/>
    <w:rsid w:val="0ABCAD0D"/>
    <w:rsid w:val="0AD14EF7"/>
    <w:rsid w:val="0AFEF9D6"/>
    <w:rsid w:val="0B137C9E"/>
    <w:rsid w:val="0B1F0855"/>
    <w:rsid w:val="0B213789"/>
    <w:rsid w:val="0B3F31C5"/>
    <w:rsid w:val="0B558C54"/>
    <w:rsid w:val="0B56CF53"/>
    <w:rsid w:val="0B5B0FCE"/>
    <w:rsid w:val="0B5CF64D"/>
    <w:rsid w:val="0B6D98BB"/>
    <w:rsid w:val="0B6DB782"/>
    <w:rsid w:val="0B782886"/>
    <w:rsid w:val="0B848CC2"/>
    <w:rsid w:val="0BAA3497"/>
    <w:rsid w:val="0BAAA030"/>
    <w:rsid w:val="0BABFE33"/>
    <w:rsid w:val="0BD1C888"/>
    <w:rsid w:val="0BD24C38"/>
    <w:rsid w:val="0BDC8809"/>
    <w:rsid w:val="0BE23D19"/>
    <w:rsid w:val="0BFE0058"/>
    <w:rsid w:val="0BFF6655"/>
    <w:rsid w:val="0C09AD25"/>
    <w:rsid w:val="0C0A14CC"/>
    <w:rsid w:val="0C12AE5C"/>
    <w:rsid w:val="0C1926C1"/>
    <w:rsid w:val="0C20B3E8"/>
    <w:rsid w:val="0C20B3E8"/>
    <w:rsid w:val="0C25BFAF"/>
    <w:rsid w:val="0C458690"/>
    <w:rsid w:val="0C5D356D"/>
    <w:rsid w:val="0C7A4D5A"/>
    <w:rsid w:val="0C8A1CB9"/>
    <w:rsid w:val="0C8C6037"/>
    <w:rsid w:val="0C9056AD"/>
    <w:rsid w:val="0C911563"/>
    <w:rsid w:val="0C9345CC"/>
    <w:rsid w:val="0C97D586"/>
    <w:rsid w:val="0CA1A294"/>
    <w:rsid w:val="0CB33DB4"/>
    <w:rsid w:val="0CC32949"/>
    <w:rsid w:val="0CC5A54A"/>
    <w:rsid w:val="0CCFD0C5"/>
    <w:rsid w:val="0CD2CED6"/>
    <w:rsid w:val="0CD7AED1"/>
    <w:rsid w:val="0CE4583A"/>
    <w:rsid w:val="0CF8FC93"/>
    <w:rsid w:val="0D03232C"/>
    <w:rsid w:val="0D0B3CA9"/>
    <w:rsid w:val="0D0BE653"/>
    <w:rsid w:val="0D10F225"/>
    <w:rsid w:val="0D1C385D"/>
    <w:rsid w:val="0D256B2B"/>
    <w:rsid w:val="0D2D3561"/>
    <w:rsid w:val="0D4687A4"/>
    <w:rsid w:val="0D4F9D38"/>
    <w:rsid w:val="0D5633E7"/>
    <w:rsid w:val="0D57CA42"/>
    <w:rsid w:val="0D5F3C70"/>
    <w:rsid w:val="0D5F3C70"/>
    <w:rsid w:val="0D5F7117"/>
    <w:rsid w:val="0D6076CF"/>
    <w:rsid w:val="0D618351"/>
    <w:rsid w:val="0D630066"/>
    <w:rsid w:val="0D711A28"/>
    <w:rsid w:val="0D8E94C4"/>
    <w:rsid w:val="0D90DEE2"/>
    <w:rsid w:val="0D91F089"/>
    <w:rsid w:val="0D9216BB"/>
    <w:rsid w:val="0DBB1ECC"/>
    <w:rsid w:val="0DC13D40"/>
    <w:rsid w:val="0DC3849F"/>
    <w:rsid w:val="0DCC45B2"/>
    <w:rsid w:val="0DD3A7AC"/>
    <w:rsid w:val="0DD3A7AC"/>
    <w:rsid w:val="0DD7E2E5"/>
    <w:rsid w:val="0DEE9FA4"/>
    <w:rsid w:val="0DF61992"/>
    <w:rsid w:val="0E25AB67"/>
    <w:rsid w:val="0E2B545B"/>
    <w:rsid w:val="0E2B545B"/>
    <w:rsid w:val="0E3ACB84"/>
    <w:rsid w:val="0E3ACB84"/>
    <w:rsid w:val="0E3B5C18"/>
    <w:rsid w:val="0E465219"/>
    <w:rsid w:val="0E5417AC"/>
    <w:rsid w:val="0E56CD2E"/>
    <w:rsid w:val="0E597924"/>
    <w:rsid w:val="0E626CA0"/>
    <w:rsid w:val="0E76CFA9"/>
    <w:rsid w:val="0E7A8F6B"/>
    <w:rsid w:val="0E849999"/>
    <w:rsid w:val="0E920B78"/>
    <w:rsid w:val="0E9B5857"/>
    <w:rsid w:val="0EACCEBD"/>
    <w:rsid w:val="0EAE57C7"/>
    <w:rsid w:val="0EBB5050"/>
    <w:rsid w:val="0EC208EF"/>
    <w:rsid w:val="0EC44382"/>
    <w:rsid w:val="0EC70334"/>
    <w:rsid w:val="0ED6EDC2"/>
    <w:rsid w:val="0EE482A4"/>
    <w:rsid w:val="0EE5CA11"/>
    <w:rsid w:val="0EF65F92"/>
    <w:rsid w:val="0F08A099"/>
    <w:rsid w:val="0F0E3A0D"/>
    <w:rsid w:val="0F1826B4"/>
    <w:rsid w:val="0F3745A7"/>
    <w:rsid w:val="0F389DE2"/>
    <w:rsid w:val="0F4092B0"/>
    <w:rsid w:val="0F49D393"/>
    <w:rsid w:val="0F4E527E"/>
    <w:rsid w:val="0F522D5D"/>
    <w:rsid w:val="0F54F5B9"/>
    <w:rsid w:val="0F57678E"/>
    <w:rsid w:val="0F5D5130"/>
    <w:rsid w:val="0F5DA26E"/>
    <w:rsid w:val="0F65AF42"/>
    <w:rsid w:val="0F841DF6"/>
    <w:rsid w:val="0F937AA2"/>
    <w:rsid w:val="0FB56687"/>
    <w:rsid w:val="0FC1CF0D"/>
    <w:rsid w:val="0FD33EEF"/>
    <w:rsid w:val="0FE16C0C"/>
    <w:rsid w:val="0FE4D792"/>
    <w:rsid w:val="0FE9F330"/>
    <w:rsid w:val="0FFDC797"/>
    <w:rsid w:val="0FFE9F3E"/>
    <w:rsid w:val="1005F75D"/>
    <w:rsid w:val="1019814F"/>
    <w:rsid w:val="10273DB2"/>
    <w:rsid w:val="102C62E5"/>
    <w:rsid w:val="103F66D7"/>
    <w:rsid w:val="104D91DD"/>
    <w:rsid w:val="10526ACD"/>
    <w:rsid w:val="10690F45"/>
    <w:rsid w:val="1089D232"/>
    <w:rsid w:val="10A76C1B"/>
    <w:rsid w:val="10B73AF5"/>
    <w:rsid w:val="10C6239A"/>
    <w:rsid w:val="10D83816"/>
    <w:rsid w:val="10DC610C"/>
    <w:rsid w:val="10DF0CFD"/>
    <w:rsid w:val="10E01F6A"/>
    <w:rsid w:val="10E14A26"/>
    <w:rsid w:val="10F1FBAE"/>
    <w:rsid w:val="10F4EA51"/>
    <w:rsid w:val="111C3271"/>
    <w:rsid w:val="111E8497"/>
    <w:rsid w:val="112A2FDE"/>
    <w:rsid w:val="112AA76A"/>
    <w:rsid w:val="112F46ED"/>
    <w:rsid w:val="1136991D"/>
    <w:rsid w:val="11380B95"/>
    <w:rsid w:val="113A9EA6"/>
    <w:rsid w:val="115D11D0"/>
    <w:rsid w:val="115F8F8E"/>
    <w:rsid w:val="116038B3"/>
    <w:rsid w:val="11662F5D"/>
    <w:rsid w:val="11726217"/>
    <w:rsid w:val="1176B949"/>
    <w:rsid w:val="118FE27A"/>
    <w:rsid w:val="119BD0C3"/>
    <w:rsid w:val="11B49FE9"/>
    <w:rsid w:val="11B8FFD5"/>
    <w:rsid w:val="11CEF748"/>
    <w:rsid w:val="12157E6B"/>
    <w:rsid w:val="12288C39"/>
    <w:rsid w:val="122D338B"/>
    <w:rsid w:val="122EBA9A"/>
    <w:rsid w:val="1247DD83"/>
    <w:rsid w:val="1248C5B4"/>
    <w:rsid w:val="124C9D32"/>
    <w:rsid w:val="126F3458"/>
    <w:rsid w:val="12740642"/>
    <w:rsid w:val="127B91A2"/>
    <w:rsid w:val="1287F3E3"/>
    <w:rsid w:val="12893248"/>
    <w:rsid w:val="1289ABF1"/>
    <w:rsid w:val="128B5A6B"/>
    <w:rsid w:val="1296ADC7"/>
    <w:rsid w:val="12AE144C"/>
    <w:rsid w:val="12BBE79D"/>
    <w:rsid w:val="12C87C6B"/>
    <w:rsid w:val="12D28608"/>
    <w:rsid w:val="12D28608"/>
    <w:rsid w:val="12E54B16"/>
    <w:rsid w:val="12F45202"/>
    <w:rsid w:val="1304BA76"/>
    <w:rsid w:val="130D0C2A"/>
    <w:rsid w:val="130D0C2A"/>
    <w:rsid w:val="131592C1"/>
    <w:rsid w:val="1315CB30"/>
    <w:rsid w:val="135B2B9D"/>
    <w:rsid w:val="1363719B"/>
    <w:rsid w:val="137F56DF"/>
    <w:rsid w:val="1380DBEA"/>
    <w:rsid w:val="138CD996"/>
    <w:rsid w:val="13C821EF"/>
    <w:rsid w:val="13C821EF"/>
    <w:rsid w:val="13F1FA2D"/>
    <w:rsid w:val="13FF65F1"/>
    <w:rsid w:val="14030A59"/>
    <w:rsid w:val="140536BF"/>
    <w:rsid w:val="142554A8"/>
    <w:rsid w:val="143ECB25"/>
    <w:rsid w:val="1441E291"/>
    <w:rsid w:val="1444A2F1"/>
    <w:rsid w:val="1454C45F"/>
    <w:rsid w:val="14688709"/>
    <w:rsid w:val="1478734A"/>
    <w:rsid w:val="14789385"/>
    <w:rsid w:val="148838B1"/>
    <w:rsid w:val="148A4789"/>
    <w:rsid w:val="148FB1C6"/>
    <w:rsid w:val="149799EE"/>
    <w:rsid w:val="1497D534"/>
    <w:rsid w:val="149A8632"/>
    <w:rsid w:val="14A3AC78"/>
    <w:rsid w:val="14AAA11F"/>
    <w:rsid w:val="14BAF03D"/>
    <w:rsid w:val="14BAF03D"/>
    <w:rsid w:val="14C2391F"/>
    <w:rsid w:val="14C52350"/>
    <w:rsid w:val="14C7E93B"/>
    <w:rsid w:val="14D3BBB7"/>
    <w:rsid w:val="14D739AA"/>
    <w:rsid w:val="14E4331E"/>
    <w:rsid w:val="14E943A9"/>
    <w:rsid w:val="14F2BCBA"/>
    <w:rsid w:val="15000DE3"/>
    <w:rsid w:val="15160801"/>
    <w:rsid w:val="15213ECF"/>
    <w:rsid w:val="1525F92D"/>
    <w:rsid w:val="1527D504"/>
    <w:rsid w:val="1527ED6B"/>
    <w:rsid w:val="1531E2A5"/>
    <w:rsid w:val="153A5D63"/>
    <w:rsid w:val="15424E73"/>
    <w:rsid w:val="154D3020"/>
    <w:rsid w:val="154E02FC"/>
    <w:rsid w:val="1567B3E5"/>
    <w:rsid w:val="1568A0ED"/>
    <w:rsid w:val="156AB946"/>
    <w:rsid w:val="156D397C"/>
    <w:rsid w:val="156DCAA5"/>
    <w:rsid w:val="156FFA2F"/>
    <w:rsid w:val="15729634"/>
    <w:rsid w:val="158A6601"/>
    <w:rsid w:val="15C76836"/>
    <w:rsid w:val="15E3BEB0"/>
    <w:rsid w:val="15F6E6D2"/>
    <w:rsid w:val="160D35A5"/>
    <w:rsid w:val="1612A881"/>
    <w:rsid w:val="16179C55"/>
    <w:rsid w:val="161B859C"/>
    <w:rsid w:val="161B859C"/>
    <w:rsid w:val="161FBFC3"/>
    <w:rsid w:val="162E31B3"/>
    <w:rsid w:val="1637CC65"/>
    <w:rsid w:val="1650147F"/>
    <w:rsid w:val="165B8C46"/>
    <w:rsid w:val="165CE520"/>
    <w:rsid w:val="1665C93B"/>
    <w:rsid w:val="167CB0AD"/>
    <w:rsid w:val="16989079"/>
    <w:rsid w:val="1698C0AF"/>
    <w:rsid w:val="169A074D"/>
    <w:rsid w:val="169C1B93"/>
    <w:rsid w:val="16A65163"/>
    <w:rsid w:val="16AABFCB"/>
    <w:rsid w:val="16ACEE8A"/>
    <w:rsid w:val="16AF1742"/>
    <w:rsid w:val="16B18BC6"/>
    <w:rsid w:val="16C5DBCE"/>
    <w:rsid w:val="16D113D7"/>
    <w:rsid w:val="16D47D04"/>
    <w:rsid w:val="16D7D7A7"/>
    <w:rsid w:val="16DD3EB4"/>
    <w:rsid w:val="16E23CB2"/>
    <w:rsid w:val="16E2863A"/>
    <w:rsid w:val="16E2EAEE"/>
    <w:rsid w:val="16E62161"/>
    <w:rsid w:val="16EEE3C5"/>
    <w:rsid w:val="16FD1D2B"/>
    <w:rsid w:val="1704DD61"/>
    <w:rsid w:val="170DF78F"/>
    <w:rsid w:val="170E8AF7"/>
    <w:rsid w:val="17120587"/>
    <w:rsid w:val="17140670"/>
    <w:rsid w:val="172340D3"/>
    <w:rsid w:val="1723A227"/>
    <w:rsid w:val="17274FB0"/>
    <w:rsid w:val="172BB904"/>
    <w:rsid w:val="1748CA4C"/>
    <w:rsid w:val="174A6CFB"/>
    <w:rsid w:val="174F6B54"/>
    <w:rsid w:val="174FF47F"/>
    <w:rsid w:val="17512B09"/>
    <w:rsid w:val="1758832A"/>
    <w:rsid w:val="175D396D"/>
    <w:rsid w:val="1771FAED"/>
    <w:rsid w:val="177A3446"/>
    <w:rsid w:val="177BA61B"/>
    <w:rsid w:val="177C9D81"/>
    <w:rsid w:val="1794BF97"/>
    <w:rsid w:val="17A4668D"/>
    <w:rsid w:val="17AFB93B"/>
    <w:rsid w:val="17B6F686"/>
    <w:rsid w:val="17C20EA5"/>
    <w:rsid w:val="17D87F46"/>
    <w:rsid w:val="1800FFF2"/>
    <w:rsid w:val="180603B0"/>
    <w:rsid w:val="182330E8"/>
    <w:rsid w:val="182A189E"/>
    <w:rsid w:val="182D215B"/>
    <w:rsid w:val="1830504B"/>
    <w:rsid w:val="18338894"/>
    <w:rsid w:val="1840E977"/>
    <w:rsid w:val="186B256E"/>
    <w:rsid w:val="186E1D4B"/>
    <w:rsid w:val="186EC92A"/>
    <w:rsid w:val="1876868E"/>
    <w:rsid w:val="18A12D8D"/>
    <w:rsid w:val="18AE3A41"/>
    <w:rsid w:val="18D2E9F3"/>
    <w:rsid w:val="18E4C84C"/>
    <w:rsid w:val="18ED4057"/>
    <w:rsid w:val="18F595B0"/>
    <w:rsid w:val="18FADA49"/>
    <w:rsid w:val="191DA8D5"/>
    <w:rsid w:val="191FDA37"/>
    <w:rsid w:val="192063F2"/>
    <w:rsid w:val="19274A54"/>
    <w:rsid w:val="1945BA5A"/>
    <w:rsid w:val="194939C2"/>
    <w:rsid w:val="1950128C"/>
    <w:rsid w:val="19558C4C"/>
    <w:rsid w:val="1955E4C4"/>
    <w:rsid w:val="195A40E1"/>
    <w:rsid w:val="1966DD97"/>
    <w:rsid w:val="196B4D4D"/>
    <w:rsid w:val="196E39EC"/>
    <w:rsid w:val="197B62FF"/>
    <w:rsid w:val="198359C4"/>
    <w:rsid w:val="199CC8C5"/>
    <w:rsid w:val="19BCC54E"/>
    <w:rsid w:val="19BF835C"/>
    <w:rsid w:val="19C1AE13"/>
    <w:rsid w:val="19DE2618"/>
    <w:rsid w:val="19E10E69"/>
    <w:rsid w:val="19E830C7"/>
    <w:rsid w:val="19F039E7"/>
    <w:rsid w:val="1A0089BB"/>
    <w:rsid w:val="1A099B63"/>
    <w:rsid w:val="1A1CB485"/>
    <w:rsid w:val="1A2CD439"/>
    <w:rsid w:val="1A394462"/>
    <w:rsid w:val="1A420AB5"/>
    <w:rsid w:val="1A44B0A0"/>
    <w:rsid w:val="1A5D879C"/>
    <w:rsid w:val="1A6E2E79"/>
    <w:rsid w:val="1A8C55C6"/>
    <w:rsid w:val="1A94E37E"/>
    <w:rsid w:val="1AB58FFB"/>
    <w:rsid w:val="1AB6BF80"/>
    <w:rsid w:val="1AC69B2F"/>
    <w:rsid w:val="1ACF44C1"/>
    <w:rsid w:val="1AD07470"/>
    <w:rsid w:val="1AD68E06"/>
    <w:rsid w:val="1AF2660E"/>
    <w:rsid w:val="1AF4FD5B"/>
    <w:rsid w:val="1AF74445"/>
    <w:rsid w:val="1AF91362"/>
    <w:rsid w:val="1AFC5EEC"/>
    <w:rsid w:val="1AFFFCC5"/>
    <w:rsid w:val="1B05A729"/>
    <w:rsid w:val="1B0A0DCA"/>
    <w:rsid w:val="1B24840A"/>
    <w:rsid w:val="1B324FD9"/>
    <w:rsid w:val="1B32FFA7"/>
    <w:rsid w:val="1B360408"/>
    <w:rsid w:val="1B37F033"/>
    <w:rsid w:val="1B3A8B9A"/>
    <w:rsid w:val="1B4AD4D7"/>
    <w:rsid w:val="1B6E5AFC"/>
    <w:rsid w:val="1B719918"/>
    <w:rsid w:val="1B760106"/>
    <w:rsid w:val="1B80FCE4"/>
    <w:rsid w:val="1B917C66"/>
    <w:rsid w:val="1BA1041A"/>
    <w:rsid w:val="1BA27C1C"/>
    <w:rsid w:val="1BAADB52"/>
    <w:rsid w:val="1BBAD9BA"/>
    <w:rsid w:val="1BCE3910"/>
    <w:rsid w:val="1BD3C5C8"/>
    <w:rsid w:val="1BD3C5C8"/>
    <w:rsid w:val="1BD5C28A"/>
    <w:rsid w:val="1BE9A05D"/>
    <w:rsid w:val="1BEF768D"/>
    <w:rsid w:val="1BF5862A"/>
    <w:rsid w:val="1BFF7B73"/>
    <w:rsid w:val="1C12FBE1"/>
    <w:rsid w:val="1C1516E1"/>
    <w:rsid w:val="1C180837"/>
    <w:rsid w:val="1C1A9BA4"/>
    <w:rsid w:val="1C2D91B8"/>
    <w:rsid w:val="1C3DE807"/>
    <w:rsid w:val="1C506AF6"/>
    <w:rsid w:val="1C567D25"/>
    <w:rsid w:val="1C5B98C1"/>
    <w:rsid w:val="1C5D2F32"/>
    <w:rsid w:val="1C8159F5"/>
    <w:rsid w:val="1C84860B"/>
    <w:rsid w:val="1C8F372F"/>
    <w:rsid w:val="1C90ECF6"/>
    <w:rsid w:val="1CA1A406"/>
    <w:rsid w:val="1CAC470F"/>
    <w:rsid w:val="1CACF011"/>
    <w:rsid w:val="1CAFADF5"/>
    <w:rsid w:val="1CB13987"/>
    <w:rsid w:val="1CC7A31F"/>
    <w:rsid w:val="1CD3DDCD"/>
    <w:rsid w:val="1CE329DC"/>
    <w:rsid w:val="1CE74769"/>
    <w:rsid w:val="1CEBE297"/>
    <w:rsid w:val="1CEF8B8A"/>
    <w:rsid w:val="1CF1B0B5"/>
    <w:rsid w:val="1D09147D"/>
    <w:rsid w:val="1D13C78D"/>
    <w:rsid w:val="1D2CD17C"/>
    <w:rsid w:val="1D439489"/>
    <w:rsid w:val="1D4A2806"/>
    <w:rsid w:val="1D65D3B9"/>
    <w:rsid w:val="1D672B55"/>
    <w:rsid w:val="1D6A82F1"/>
    <w:rsid w:val="1D75D834"/>
    <w:rsid w:val="1D7850AB"/>
    <w:rsid w:val="1D7A59C0"/>
    <w:rsid w:val="1D80A5BC"/>
    <w:rsid w:val="1D900527"/>
    <w:rsid w:val="1D990AB9"/>
    <w:rsid w:val="1DBBA985"/>
    <w:rsid w:val="1DBF8973"/>
    <w:rsid w:val="1DD05D5D"/>
    <w:rsid w:val="1DD1985F"/>
    <w:rsid w:val="1DFB580E"/>
    <w:rsid w:val="1E0B2D66"/>
    <w:rsid w:val="1E1741F3"/>
    <w:rsid w:val="1E217111"/>
    <w:rsid w:val="1E359B77"/>
    <w:rsid w:val="1E3F399D"/>
    <w:rsid w:val="1E44B2CB"/>
    <w:rsid w:val="1E50D8DA"/>
    <w:rsid w:val="1E6402BC"/>
    <w:rsid w:val="1E7058E3"/>
    <w:rsid w:val="1E743EDE"/>
    <w:rsid w:val="1E777C4A"/>
    <w:rsid w:val="1E808130"/>
    <w:rsid w:val="1E808130"/>
    <w:rsid w:val="1E8BACC0"/>
    <w:rsid w:val="1E953826"/>
    <w:rsid w:val="1EA1A6FD"/>
    <w:rsid w:val="1EA45B60"/>
    <w:rsid w:val="1EAADEA7"/>
    <w:rsid w:val="1EB4A281"/>
    <w:rsid w:val="1EB50488"/>
    <w:rsid w:val="1ECF358B"/>
    <w:rsid w:val="1ED041AC"/>
    <w:rsid w:val="1EDADD60"/>
    <w:rsid w:val="1EFD7BB9"/>
    <w:rsid w:val="1EFE1764"/>
    <w:rsid w:val="1F04B45F"/>
    <w:rsid w:val="1F06DAF8"/>
    <w:rsid w:val="1F1E6710"/>
    <w:rsid w:val="1F22DB73"/>
    <w:rsid w:val="1F23A491"/>
    <w:rsid w:val="1F360041"/>
    <w:rsid w:val="1F385D86"/>
    <w:rsid w:val="1F435E2C"/>
    <w:rsid w:val="1F44D923"/>
    <w:rsid w:val="1F51F58A"/>
    <w:rsid w:val="1F5858D4"/>
    <w:rsid w:val="1F5AA67C"/>
    <w:rsid w:val="1F7E1694"/>
    <w:rsid w:val="1F845FCA"/>
    <w:rsid w:val="1F8CC45E"/>
    <w:rsid w:val="1F92FD1A"/>
    <w:rsid w:val="1F9E78F9"/>
    <w:rsid w:val="1FA35DCE"/>
    <w:rsid w:val="1FAB9205"/>
    <w:rsid w:val="1FB4409C"/>
    <w:rsid w:val="1FEAE45B"/>
    <w:rsid w:val="1FEB4519"/>
    <w:rsid w:val="1FEF7A65"/>
    <w:rsid w:val="1FF09474"/>
    <w:rsid w:val="2005508D"/>
    <w:rsid w:val="20111350"/>
    <w:rsid w:val="2015092A"/>
    <w:rsid w:val="202DABD4"/>
    <w:rsid w:val="204AFF25"/>
    <w:rsid w:val="20584880"/>
    <w:rsid w:val="20700F13"/>
    <w:rsid w:val="2075DF39"/>
    <w:rsid w:val="20774D8D"/>
    <w:rsid w:val="207EA2B8"/>
    <w:rsid w:val="20885C31"/>
    <w:rsid w:val="20885C31"/>
    <w:rsid w:val="208CE265"/>
    <w:rsid w:val="209E4256"/>
    <w:rsid w:val="209FB7B4"/>
    <w:rsid w:val="20A80353"/>
    <w:rsid w:val="20A955A0"/>
    <w:rsid w:val="20B0F31E"/>
    <w:rsid w:val="20C6C020"/>
    <w:rsid w:val="20D9BCF3"/>
    <w:rsid w:val="20DCEEE2"/>
    <w:rsid w:val="20E64F4E"/>
    <w:rsid w:val="20EA40E7"/>
    <w:rsid w:val="20F60E7E"/>
    <w:rsid w:val="20F60E7E"/>
    <w:rsid w:val="211775B7"/>
    <w:rsid w:val="211A08CB"/>
    <w:rsid w:val="212B2ACF"/>
    <w:rsid w:val="212DABFD"/>
    <w:rsid w:val="212E4C4B"/>
    <w:rsid w:val="2146E983"/>
    <w:rsid w:val="21941C31"/>
    <w:rsid w:val="219447EA"/>
    <w:rsid w:val="219C3096"/>
    <w:rsid w:val="219DF97D"/>
    <w:rsid w:val="219F8A6A"/>
    <w:rsid w:val="21A53A83"/>
    <w:rsid w:val="21AE41D8"/>
    <w:rsid w:val="21CBC79A"/>
    <w:rsid w:val="21CBCC4C"/>
    <w:rsid w:val="21D1FFD6"/>
    <w:rsid w:val="21E11881"/>
    <w:rsid w:val="21E7EFDA"/>
    <w:rsid w:val="21ED2FED"/>
    <w:rsid w:val="21EDCE89"/>
    <w:rsid w:val="2211962A"/>
    <w:rsid w:val="2234C692"/>
    <w:rsid w:val="223A2C33"/>
    <w:rsid w:val="2246A57F"/>
    <w:rsid w:val="2246A57F"/>
    <w:rsid w:val="224BA778"/>
    <w:rsid w:val="22511B7D"/>
    <w:rsid w:val="225693C3"/>
    <w:rsid w:val="2258B29A"/>
    <w:rsid w:val="22595819"/>
    <w:rsid w:val="225F74BC"/>
    <w:rsid w:val="2271F8DA"/>
    <w:rsid w:val="227480D9"/>
    <w:rsid w:val="228205EC"/>
    <w:rsid w:val="2292F0B6"/>
    <w:rsid w:val="22935AC4"/>
    <w:rsid w:val="229DE770"/>
    <w:rsid w:val="22F2E9E0"/>
    <w:rsid w:val="22FEFAE1"/>
    <w:rsid w:val="230CCF5F"/>
    <w:rsid w:val="2322D904"/>
    <w:rsid w:val="2332022A"/>
    <w:rsid w:val="23442B59"/>
    <w:rsid w:val="23561277"/>
    <w:rsid w:val="236B81BB"/>
    <w:rsid w:val="2371FA65"/>
    <w:rsid w:val="238CA36B"/>
    <w:rsid w:val="238CBEEB"/>
    <w:rsid w:val="238CBEEB"/>
    <w:rsid w:val="23A5EA53"/>
    <w:rsid w:val="23A72952"/>
    <w:rsid w:val="23BB6207"/>
    <w:rsid w:val="23BE7DDA"/>
    <w:rsid w:val="23CF1104"/>
    <w:rsid w:val="23DF39DE"/>
    <w:rsid w:val="23E3F8C7"/>
    <w:rsid w:val="23E6406D"/>
    <w:rsid w:val="23EDE2DF"/>
    <w:rsid w:val="23F9B6C1"/>
    <w:rsid w:val="23FEC92B"/>
    <w:rsid w:val="24065190"/>
    <w:rsid w:val="240B8F9A"/>
    <w:rsid w:val="240CD3A2"/>
    <w:rsid w:val="24113B80"/>
    <w:rsid w:val="2417722F"/>
    <w:rsid w:val="241CD2E1"/>
    <w:rsid w:val="24222D4C"/>
    <w:rsid w:val="24269B9F"/>
    <w:rsid w:val="24318528"/>
    <w:rsid w:val="243C881B"/>
    <w:rsid w:val="24564CFF"/>
    <w:rsid w:val="246F4A4B"/>
    <w:rsid w:val="247088F8"/>
    <w:rsid w:val="24710109"/>
    <w:rsid w:val="248CB73F"/>
    <w:rsid w:val="24949394"/>
    <w:rsid w:val="2497B24E"/>
    <w:rsid w:val="24A10E50"/>
    <w:rsid w:val="24AB800B"/>
    <w:rsid w:val="24AB800B"/>
    <w:rsid w:val="24AD41A1"/>
    <w:rsid w:val="24BAAA08"/>
    <w:rsid w:val="24C1589C"/>
    <w:rsid w:val="24DB2ED3"/>
    <w:rsid w:val="24DB4F80"/>
    <w:rsid w:val="24DD8D82"/>
    <w:rsid w:val="24F25372"/>
    <w:rsid w:val="24F427D3"/>
    <w:rsid w:val="25061B38"/>
    <w:rsid w:val="250E2D77"/>
    <w:rsid w:val="253388AB"/>
    <w:rsid w:val="2536307A"/>
    <w:rsid w:val="256DA97C"/>
    <w:rsid w:val="25786BA7"/>
    <w:rsid w:val="25789441"/>
    <w:rsid w:val="258919EC"/>
    <w:rsid w:val="259295C3"/>
    <w:rsid w:val="25979A1D"/>
    <w:rsid w:val="25A0F8E1"/>
    <w:rsid w:val="25B27B80"/>
    <w:rsid w:val="25DBCCBF"/>
    <w:rsid w:val="25EBB8DE"/>
    <w:rsid w:val="25ECF486"/>
    <w:rsid w:val="25EDC617"/>
    <w:rsid w:val="25FF74E3"/>
    <w:rsid w:val="2603F0B5"/>
    <w:rsid w:val="2612F1D4"/>
    <w:rsid w:val="262F5E4A"/>
    <w:rsid w:val="2646E113"/>
    <w:rsid w:val="266B2379"/>
    <w:rsid w:val="266F1977"/>
    <w:rsid w:val="267D5425"/>
    <w:rsid w:val="2684048F"/>
    <w:rsid w:val="26A772C5"/>
    <w:rsid w:val="26B2F162"/>
    <w:rsid w:val="26BB2068"/>
    <w:rsid w:val="26BD623D"/>
    <w:rsid w:val="26BE176C"/>
    <w:rsid w:val="26C1597C"/>
    <w:rsid w:val="26D1EC5E"/>
    <w:rsid w:val="26E14842"/>
    <w:rsid w:val="26EE6CEB"/>
    <w:rsid w:val="26F9330B"/>
    <w:rsid w:val="26FCB6A2"/>
    <w:rsid w:val="26FD2791"/>
    <w:rsid w:val="26FDE939"/>
    <w:rsid w:val="2736592B"/>
    <w:rsid w:val="273A29B6"/>
    <w:rsid w:val="273EAC36"/>
    <w:rsid w:val="27407230"/>
    <w:rsid w:val="2742B578"/>
    <w:rsid w:val="2743B634"/>
    <w:rsid w:val="274D53C4"/>
    <w:rsid w:val="275666BC"/>
    <w:rsid w:val="2756CD0C"/>
    <w:rsid w:val="2762B38C"/>
    <w:rsid w:val="27823274"/>
    <w:rsid w:val="27826E7D"/>
    <w:rsid w:val="278B63B9"/>
    <w:rsid w:val="278FACD6"/>
    <w:rsid w:val="279164F6"/>
    <w:rsid w:val="27A4DD6F"/>
    <w:rsid w:val="27EB8A17"/>
    <w:rsid w:val="27ED9FF0"/>
    <w:rsid w:val="27EE1ED9"/>
    <w:rsid w:val="27FAABE2"/>
    <w:rsid w:val="28005DFC"/>
    <w:rsid w:val="28223440"/>
    <w:rsid w:val="282B9D15"/>
    <w:rsid w:val="2835805F"/>
    <w:rsid w:val="283588BE"/>
    <w:rsid w:val="2837A07D"/>
    <w:rsid w:val="28512E01"/>
    <w:rsid w:val="2858179F"/>
    <w:rsid w:val="28615960"/>
    <w:rsid w:val="286B4F47"/>
    <w:rsid w:val="287018AD"/>
    <w:rsid w:val="28738E53"/>
    <w:rsid w:val="287791DE"/>
    <w:rsid w:val="287A731C"/>
    <w:rsid w:val="28805CB2"/>
    <w:rsid w:val="28A15B96"/>
    <w:rsid w:val="28A78EA5"/>
    <w:rsid w:val="28BB0D55"/>
    <w:rsid w:val="28BCD3D2"/>
    <w:rsid w:val="28CBB4FF"/>
    <w:rsid w:val="28E212D8"/>
    <w:rsid w:val="28E31613"/>
    <w:rsid w:val="28E53128"/>
    <w:rsid w:val="2910B36B"/>
    <w:rsid w:val="29131F85"/>
    <w:rsid w:val="292A3D50"/>
    <w:rsid w:val="29355755"/>
    <w:rsid w:val="2935C860"/>
    <w:rsid w:val="294F4B60"/>
    <w:rsid w:val="2955C2A1"/>
    <w:rsid w:val="2958374C"/>
    <w:rsid w:val="2958A8E7"/>
    <w:rsid w:val="2958CA9C"/>
    <w:rsid w:val="29592884"/>
    <w:rsid w:val="29631F06"/>
    <w:rsid w:val="2963D0EB"/>
    <w:rsid w:val="296814BA"/>
    <w:rsid w:val="2972CE5C"/>
    <w:rsid w:val="29844B84"/>
    <w:rsid w:val="29990ED3"/>
    <w:rsid w:val="29A37FBB"/>
    <w:rsid w:val="29AD59E0"/>
    <w:rsid w:val="29AD59E0"/>
    <w:rsid w:val="29B33A9F"/>
    <w:rsid w:val="29C8BC05"/>
    <w:rsid w:val="29CB62BD"/>
    <w:rsid w:val="29D64CF3"/>
    <w:rsid w:val="29D79586"/>
    <w:rsid w:val="29DF9480"/>
    <w:rsid w:val="29E1113F"/>
    <w:rsid w:val="29EFB579"/>
    <w:rsid w:val="29FC0BA4"/>
    <w:rsid w:val="2A067E12"/>
    <w:rsid w:val="2A25B6F4"/>
    <w:rsid w:val="2A28840C"/>
    <w:rsid w:val="2A3195E3"/>
    <w:rsid w:val="2A49890E"/>
    <w:rsid w:val="2A516763"/>
    <w:rsid w:val="2A683110"/>
    <w:rsid w:val="2A68AC1D"/>
    <w:rsid w:val="2A8DFED5"/>
    <w:rsid w:val="2A92FD2D"/>
    <w:rsid w:val="2AB2DB22"/>
    <w:rsid w:val="2AB71415"/>
    <w:rsid w:val="2AC2E9A2"/>
    <w:rsid w:val="2AC5726F"/>
    <w:rsid w:val="2AC5726F"/>
    <w:rsid w:val="2AC7E50B"/>
    <w:rsid w:val="2AD35FBA"/>
    <w:rsid w:val="2AD567AB"/>
    <w:rsid w:val="2AE1A872"/>
    <w:rsid w:val="2AE6D9D5"/>
    <w:rsid w:val="2AE961C1"/>
    <w:rsid w:val="2AF9C6EA"/>
    <w:rsid w:val="2AFD575D"/>
    <w:rsid w:val="2B099B14"/>
    <w:rsid w:val="2B0E172E"/>
    <w:rsid w:val="2B0FE02F"/>
    <w:rsid w:val="2B1500F7"/>
    <w:rsid w:val="2B1A5A71"/>
    <w:rsid w:val="2B1A7504"/>
    <w:rsid w:val="2B2103CD"/>
    <w:rsid w:val="2B21BDE3"/>
    <w:rsid w:val="2B3D8B66"/>
    <w:rsid w:val="2B4652B6"/>
    <w:rsid w:val="2B570574"/>
    <w:rsid w:val="2B595CFD"/>
    <w:rsid w:val="2B60B1C0"/>
    <w:rsid w:val="2B646CDE"/>
    <w:rsid w:val="2B6C8E48"/>
    <w:rsid w:val="2B758950"/>
    <w:rsid w:val="2B7C5A5F"/>
    <w:rsid w:val="2B7FDD3A"/>
    <w:rsid w:val="2B83E5AD"/>
    <w:rsid w:val="2B86FCC1"/>
    <w:rsid w:val="2B8AA40E"/>
    <w:rsid w:val="2B979FB6"/>
    <w:rsid w:val="2BB733F1"/>
    <w:rsid w:val="2BBF8D66"/>
    <w:rsid w:val="2BCFBB90"/>
    <w:rsid w:val="2BD96CAE"/>
    <w:rsid w:val="2BEAB293"/>
    <w:rsid w:val="2BED8CB2"/>
    <w:rsid w:val="2BF657C8"/>
    <w:rsid w:val="2C02AA06"/>
    <w:rsid w:val="2C0B160C"/>
    <w:rsid w:val="2C4A3EF2"/>
    <w:rsid w:val="2C55B998"/>
    <w:rsid w:val="2C5A97C6"/>
    <w:rsid w:val="2C602622"/>
    <w:rsid w:val="2C692BA4"/>
    <w:rsid w:val="2C6E244E"/>
    <w:rsid w:val="2C714CCE"/>
    <w:rsid w:val="2C748429"/>
    <w:rsid w:val="2C83F1AB"/>
    <w:rsid w:val="2C9008F4"/>
    <w:rsid w:val="2C90F723"/>
    <w:rsid w:val="2C988EEB"/>
    <w:rsid w:val="2C9D63F1"/>
    <w:rsid w:val="2C9F6674"/>
    <w:rsid w:val="2CA15071"/>
    <w:rsid w:val="2CA89568"/>
    <w:rsid w:val="2CADB9F6"/>
    <w:rsid w:val="2CC124AE"/>
    <w:rsid w:val="2CCB5A55"/>
    <w:rsid w:val="2CD1EFC6"/>
    <w:rsid w:val="2CF2AF31"/>
    <w:rsid w:val="2CF60F1A"/>
    <w:rsid w:val="2CF8D1F8"/>
    <w:rsid w:val="2CFC0D53"/>
    <w:rsid w:val="2D0233ED"/>
    <w:rsid w:val="2D0233ED"/>
    <w:rsid w:val="2D06750C"/>
    <w:rsid w:val="2D079FEA"/>
    <w:rsid w:val="2D0C1FBA"/>
    <w:rsid w:val="2D116C19"/>
    <w:rsid w:val="2D118212"/>
    <w:rsid w:val="2D1D2E82"/>
    <w:rsid w:val="2D21F913"/>
    <w:rsid w:val="2D2505DB"/>
    <w:rsid w:val="2D2505DB"/>
    <w:rsid w:val="2D2AFE73"/>
    <w:rsid w:val="2D2BCCC1"/>
    <w:rsid w:val="2D2E22BE"/>
    <w:rsid w:val="2D41DF3B"/>
    <w:rsid w:val="2D5D6C83"/>
    <w:rsid w:val="2D5ED445"/>
    <w:rsid w:val="2D6FB36D"/>
    <w:rsid w:val="2D781E62"/>
    <w:rsid w:val="2D874853"/>
    <w:rsid w:val="2D8A33C8"/>
    <w:rsid w:val="2DD31370"/>
    <w:rsid w:val="2DE3834F"/>
    <w:rsid w:val="2DE3834F"/>
    <w:rsid w:val="2DE48ED2"/>
    <w:rsid w:val="2DE58F18"/>
    <w:rsid w:val="2DF6A945"/>
    <w:rsid w:val="2E1CE03F"/>
    <w:rsid w:val="2E1FB23E"/>
    <w:rsid w:val="2E40BFB9"/>
    <w:rsid w:val="2E44CC36"/>
    <w:rsid w:val="2E534340"/>
    <w:rsid w:val="2E59DF0B"/>
    <w:rsid w:val="2E788850"/>
    <w:rsid w:val="2E8647E3"/>
    <w:rsid w:val="2E892AA2"/>
    <w:rsid w:val="2E9CDA52"/>
    <w:rsid w:val="2EA629E0"/>
    <w:rsid w:val="2ED074BD"/>
    <w:rsid w:val="2ED2A632"/>
    <w:rsid w:val="2EDE44D3"/>
    <w:rsid w:val="2EEA2D55"/>
    <w:rsid w:val="2EEFC973"/>
    <w:rsid w:val="2F14ED98"/>
    <w:rsid w:val="2F1DC9F7"/>
    <w:rsid w:val="2F230BC0"/>
    <w:rsid w:val="2F2D8346"/>
    <w:rsid w:val="2F439F95"/>
    <w:rsid w:val="2F521726"/>
    <w:rsid w:val="2F712168"/>
    <w:rsid w:val="2F772F16"/>
    <w:rsid w:val="2F7C08A4"/>
    <w:rsid w:val="2F7C08A4"/>
    <w:rsid w:val="2F81A57B"/>
    <w:rsid w:val="2F83B0FF"/>
    <w:rsid w:val="2F89D531"/>
    <w:rsid w:val="2F9D4D2C"/>
    <w:rsid w:val="2FA5C236"/>
    <w:rsid w:val="2FA9B757"/>
    <w:rsid w:val="2FAAB75E"/>
    <w:rsid w:val="2FAADA18"/>
    <w:rsid w:val="2FC061EE"/>
    <w:rsid w:val="2FD1911B"/>
    <w:rsid w:val="2FDA3DE2"/>
    <w:rsid w:val="2FDDB3D5"/>
    <w:rsid w:val="2FF3C8B4"/>
    <w:rsid w:val="3002588F"/>
    <w:rsid w:val="30045EFD"/>
    <w:rsid w:val="3006840B"/>
    <w:rsid w:val="300940B2"/>
    <w:rsid w:val="3026D0DF"/>
    <w:rsid w:val="302A366A"/>
    <w:rsid w:val="305AA459"/>
    <w:rsid w:val="306A7B78"/>
    <w:rsid w:val="306EB53C"/>
    <w:rsid w:val="3075EA7F"/>
    <w:rsid w:val="309BF5B9"/>
    <w:rsid w:val="30B45EDD"/>
    <w:rsid w:val="30CE12B3"/>
    <w:rsid w:val="30D115D3"/>
    <w:rsid w:val="30D63514"/>
    <w:rsid w:val="30DEADF9"/>
    <w:rsid w:val="30E2A612"/>
    <w:rsid w:val="30EE1F91"/>
    <w:rsid w:val="3109CA02"/>
    <w:rsid w:val="310AE0D4"/>
    <w:rsid w:val="31156B7B"/>
    <w:rsid w:val="311DBC9E"/>
    <w:rsid w:val="313B9973"/>
    <w:rsid w:val="315B6F55"/>
    <w:rsid w:val="315C579D"/>
    <w:rsid w:val="3160416A"/>
    <w:rsid w:val="3177F36B"/>
    <w:rsid w:val="317CBC2B"/>
    <w:rsid w:val="31A1AB44"/>
    <w:rsid w:val="31A6C2AB"/>
    <w:rsid w:val="31A8729C"/>
    <w:rsid w:val="31B63A4B"/>
    <w:rsid w:val="31C6F63F"/>
    <w:rsid w:val="31C81012"/>
    <w:rsid w:val="31C9F204"/>
    <w:rsid w:val="31CAB0BA"/>
    <w:rsid w:val="31D16194"/>
    <w:rsid w:val="31D1DD61"/>
    <w:rsid w:val="31D9786A"/>
    <w:rsid w:val="31E1F74D"/>
    <w:rsid w:val="3202AE4A"/>
    <w:rsid w:val="3204BFBF"/>
    <w:rsid w:val="3205E948"/>
    <w:rsid w:val="32103508"/>
    <w:rsid w:val="3212CE90"/>
    <w:rsid w:val="321DBCA0"/>
    <w:rsid w:val="321E0918"/>
    <w:rsid w:val="324981D6"/>
    <w:rsid w:val="3257C757"/>
    <w:rsid w:val="3266347C"/>
    <w:rsid w:val="32813434"/>
    <w:rsid w:val="32871920"/>
    <w:rsid w:val="32994D19"/>
    <w:rsid w:val="329C2FEF"/>
    <w:rsid w:val="329E62F0"/>
    <w:rsid w:val="32BFE3F0"/>
    <w:rsid w:val="32C0E023"/>
    <w:rsid w:val="32C654CB"/>
    <w:rsid w:val="32D106DF"/>
    <w:rsid w:val="32D40678"/>
    <w:rsid w:val="32D83571"/>
    <w:rsid w:val="32D97BDD"/>
    <w:rsid w:val="32DF3646"/>
    <w:rsid w:val="32F1C47D"/>
    <w:rsid w:val="33057B36"/>
    <w:rsid w:val="331017FD"/>
    <w:rsid w:val="33164767"/>
    <w:rsid w:val="331B2937"/>
    <w:rsid w:val="331FBBEF"/>
    <w:rsid w:val="332FBCEE"/>
    <w:rsid w:val="3345A636"/>
    <w:rsid w:val="336CE0BE"/>
    <w:rsid w:val="33740AA7"/>
    <w:rsid w:val="338C220F"/>
    <w:rsid w:val="3396F28F"/>
    <w:rsid w:val="339D1F0C"/>
    <w:rsid w:val="33A542F2"/>
    <w:rsid w:val="33A8F94D"/>
    <w:rsid w:val="33B3250F"/>
    <w:rsid w:val="33C17681"/>
    <w:rsid w:val="33C5BBCD"/>
    <w:rsid w:val="33E1280D"/>
    <w:rsid w:val="33E57029"/>
    <w:rsid w:val="33F508B3"/>
    <w:rsid w:val="33F65369"/>
    <w:rsid w:val="34219890"/>
    <w:rsid w:val="3423C2F8"/>
    <w:rsid w:val="342BC3C5"/>
    <w:rsid w:val="3433E1EF"/>
    <w:rsid w:val="344E618E"/>
    <w:rsid w:val="3454889A"/>
    <w:rsid w:val="346B7175"/>
    <w:rsid w:val="346D2AB5"/>
    <w:rsid w:val="34733239"/>
    <w:rsid w:val="348259B1"/>
    <w:rsid w:val="348E1F1E"/>
    <w:rsid w:val="34AD30E3"/>
    <w:rsid w:val="34BB1FD7"/>
    <w:rsid w:val="34C7E574"/>
    <w:rsid w:val="34C7E574"/>
    <w:rsid w:val="34D3C654"/>
    <w:rsid w:val="34ED7D48"/>
    <w:rsid w:val="34F27B9B"/>
    <w:rsid w:val="3500633E"/>
    <w:rsid w:val="3504D87F"/>
    <w:rsid w:val="350F164E"/>
    <w:rsid w:val="35185A6F"/>
    <w:rsid w:val="352E13B2"/>
    <w:rsid w:val="35349BDA"/>
    <w:rsid w:val="353C47F7"/>
    <w:rsid w:val="3551FC89"/>
    <w:rsid w:val="3557A9FA"/>
    <w:rsid w:val="3573D830"/>
    <w:rsid w:val="3574704E"/>
    <w:rsid w:val="358AD3D4"/>
    <w:rsid w:val="358AD3D4"/>
    <w:rsid w:val="35901E96"/>
    <w:rsid w:val="3594B612"/>
    <w:rsid w:val="35A6F311"/>
    <w:rsid w:val="35BBC3F9"/>
    <w:rsid w:val="35BCF240"/>
    <w:rsid w:val="35D5F98C"/>
    <w:rsid w:val="35E832F6"/>
    <w:rsid w:val="35E919E7"/>
    <w:rsid w:val="36124663"/>
    <w:rsid w:val="36246884"/>
    <w:rsid w:val="3630A007"/>
    <w:rsid w:val="363EA7A9"/>
    <w:rsid w:val="3659FE93"/>
    <w:rsid w:val="365D4BB5"/>
    <w:rsid w:val="3665D894"/>
    <w:rsid w:val="36664D1A"/>
    <w:rsid w:val="3675986A"/>
    <w:rsid w:val="3687E3CA"/>
    <w:rsid w:val="368B1A36"/>
    <w:rsid w:val="3690CE2E"/>
    <w:rsid w:val="3691AB74"/>
    <w:rsid w:val="369EF68C"/>
    <w:rsid w:val="36A1BB87"/>
    <w:rsid w:val="36A5008E"/>
    <w:rsid w:val="36AD7543"/>
    <w:rsid w:val="36B1147B"/>
    <w:rsid w:val="36BA42DD"/>
    <w:rsid w:val="36CB50CD"/>
    <w:rsid w:val="36CBC883"/>
    <w:rsid w:val="36E0B462"/>
    <w:rsid w:val="36E93486"/>
    <w:rsid w:val="36F1A4C1"/>
    <w:rsid w:val="36F64845"/>
    <w:rsid w:val="3703D86F"/>
    <w:rsid w:val="37185A1E"/>
    <w:rsid w:val="372EED1A"/>
    <w:rsid w:val="373DAE27"/>
    <w:rsid w:val="3745F2EB"/>
    <w:rsid w:val="3746D146"/>
    <w:rsid w:val="37490EF8"/>
    <w:rsid w:val="374F3576"/>
    <w:rsid w:val="378B8E80"/>
    <w:rsid w:val="378D68B9"/>
    <w:rsid w:val="37921603"/>
    <w:rsid w:val="37AFABD5"/>
    <w:rsid w:val="37B44AC5"/>
    <w:rsid w:val="37BA3470"/>
    <w:rsid w:val="37BAF225"/>
    <w:rsid w:val="37BE7F8D"/>
    <w:rsid w:val="37DDE904"/>
    <w:rsid w:val="37F24B13"/>
    <w:rsid w:val="380C728B"/>
    <w:rsid w:val="382E55D3"/>
    <w:rsid w:val="38319DA8"/>
    <w:rsid w:val="383996B2"/>
    <w:rsid w:val="383E39C8"/>
    <w:rsid w:val="38561EDF"/>
    <w:rsid w:val="385E420B"/>
    <w:rsid w:val="38673D62"/>
    <w:rsid w:val="386DDA09"/>
    <w:rsid w:val="387D0700"/>
    <w:rsid w:val="38893739"/>
    <w:rsid w:val="389FA5BA"/>
    <w:rsid w:val="38A81316"/>
    <w:rsid w:val="38ADC70C"/>
    <w:rsid w:val="38AE1260"/>
    <w:rsid w:val="38B68746"/>
    <w:rsid w:val="38C00AF5"/>
    <w:rsid w:val="38CC437E"/>
    <w:rsid w:val="38D5EDEE"/>
    <w:rsid w:val="38E19FAF"/>
    <w:rsid w:val="38F2CCC2"/>
    <w:rsid w:val="38F9028A"/>
    <w:rsid w:val="39012814"/>
    <w:rsid w:val="390E89F6"/>
    <w:rsid w:val="390E89F6"/>
    <w:rsid w:val="391C06BB"/>
    <w:rsid w:val="39255A1C"/>
    <w:rsid w:val="392AEE46"/>
    <w:rsid w:val="39384FBD"/>
    <w:rsid w:val="3946D3E0"/>
    <w:rsid w:val="39566464"/>
    <w:rsid w:val="3959728C"/>
    <w:rsid w:val="3967AA34"/>
    <w:rsid w:val="396E1BFE"/>
    <w:rsid w:val="39759EF8"/>
    <w:rsid w:val="3981A033"/>
    <w:rsid w:val="3990FC7E"/>
    <w:rsid w:val="39980874"/>
    <w:rsid w:val="399F3FA0"/>
    <w:rsid w:val="39A57252"/>
    <w:rsid w:val="39AD69C1"/>
    <w:rsid w:val="39B84DCF"/>
    <w:rsid w:val="39B910E4"/>
    <w:rsid w:val="39BDDD09"/>
    <w:rsid w:val="39C1A9E1"/>
    <w:rsid w:val="39C62138"/>
    <w:rsid w:val="39CA4616"/>
    <w:rsid w:val="39E09340"/>
    <w:rsid w:val="39E344F3"/>
    <w:rsid w:val="39FE38E9"/>
    <w:rsid w:val="3A01AD10"/>
    <w:rsid w:val="3A129946"/>
    <w:rsid w:val="3A15ADA9"/>
    <w:rsid w:val="3A1915EC"/>
    <w:rsid w:val="3A197796"/>
    <w:rsid w:val="3A1DFC97"/>
    <w:rsid w:val="3A37FFD3"/>
    <w:rsid w:val="3A3EEEE8"/>
    <w:rsid w:val="3A4739B2"/>
    <w:rsid w:val="3A4739B2"/>
    <w:rsid w:val="3A481002"/>
    <w:rsid w:val="3A58F822"/>
    <w:rsid w:val="3A5AAD20"/>
    <w:rsid w:val="3A5C32A7"/>
    <w:rsid w:val="3A65F613"/>
    <w:rsid w:val="3A77FC48"/>
    <w:rsid w:val="3A7C2A25"/>
    <w:rsid w:val="3A7DA397"/>
    <w:rsid w:val="3A81DA8C"/>
    <w:rsid w:val="3A8DE3DC"/>
    <w:rsid w:val="3A9AA25A"/>
    <w:rsid w:val="3AA4AB43"/>
    <w:rsid w:val="3AAF912F"/>
    <w:rsid w:val="3AC71D96"/>
    <w:rsid w:val="3ACF3C9B"/>
    <w:rsid w:val="3AD28BC4"/>
    <w:rsid w:val="3AE03747"/>
    <w:rsid w:val="3AE7E889"/>
    <w:rsid w:val="3AF487BF"/>
    <w:rsid w:val="3B001418"/>
    <w:rsid w:val="3B03F1F6"/>
    <w:rsid w:val="3B0636D4"/>
    <w:rsid w:val="3B162639"/>
    <w:rsid w:val="3B2AE9E1"/>
    <w:rsid w:val="3B2B666B"/>
    <w:rsid w:val="3B3A62C0"/>
    <w:rsid w:val="3B4C0505"/>
    <w:rsid w:val="3B547624"/>
    <w:rsid w:val="3B64D101"/>
    <w:rsid w:val="3B70645A"/>
    <w:rsid w:val="3B78BA5B"/>
    <w:rsid w:val="3B8A42FA"/>
    <w:rsid w:val="3B8CA050"/>
    <w:rsid w:val="3B988052"/>
    <w:rsid w:val="3B9AAF8A"/>
    <w:rsid w:val="3B9E68AD"/>
    <w:rsid w:val="3BA20FBD"/>
    <w:rsid w:val="3BA27B61"/>
    <w:rsid w:val="3BB8ADE9"/>
    <w:rsid w:val="3BBB1B08"/>
    <w:rsid w:val="3BCB976B"/>
    <w:rsid w:val="3BD00115"/>
    <w:rsid w:val="3BF7A21F"/>
    <w:rsid w:val="3C0AE21F"/>
    <w:rsid w:val="3C0D0245"/>
    <w:rsid w:val="3C0EDB37"/>
    <w:rsid w:val="3C11C3D5"/>
    <w:rsid w:val="3C1BB878"/>
    <w:rsid w:val="3C1F05F4"/>
    <w:rsid w:val="3C22EF29"/>
    <w:rsid w:val="3C2C4191"/>
    <w:rsid w:val="3C30CA49"/>
    <w:rsid w:val="3C3B875F"/>
    <w:rsid w:val="3C3DBFC5"/>
    <w:rsid w:val="3C3DEDBD"/>
    <w:rsid w:val="3C447BBF"/>
    <w:rsid w:val="3C571CAC"/>
    <w:rsid w:val="3C586D1A"/>
    <w:rsid w:val="3C5D05D5"/>
    <w:rsid w:val="3C757BE2"/>
    <w:rsid w:val="3C789088"/>
    <w:rsid w:val="3C9ED3A9"/>
    <w:rsid w:val="3CA8496D"/>
    <w:rsid w:val="3CB67C8A"/>
    <w:rsid w:val="3CC1A21B"/>
    <w:rsid w:val="3CC92BC5"/>
    <w:rsid w:val="3CD50518"/>
    <w:rsid w:val="3CE9DB14"/>
    <w:rsid w:val="3CF7A2E8"/>
    <w:rsid w:val="3CF8A43F"/>
    <w:rsid w:val="3CFC0E12"/>
    <w:rsid w:val="3D02E1D7"/>
    <w:rsid w:val="3D02E1D7"/>
    <w:rsid w:val="3D054FDE"/>
    <w:rsid w:val="3D074F1C"/>
    <w:rsid w:val="3D12429E"/>
    <w:rsid w:val="3D19846D"/>
    <w:rsid w:val="3D19F702"/>
    <w:rsid w:val="3D6619A2"/>
    <w:rsid w:val="3D6869A1"/>
    <w:rsid w:val="3D68DF2C"/>
    <w:rsid w:val="3D7744D1"/>
    <w:rsid w:val="3D83CE2E"/>
    <w:rsid w:val="3D886B6A"/>
    <w:rsid w:val="3D9F2303"/>
    <w:rsid w:val="3DA91981"/>
    <w:rsid w:val="3DAD6F48"/>
    <w:rsid w:val="3DAF0118"/>
    <w:rsid w:val="3DBC509A"/>
    <w:rsid w:val="3DC06901"/>
    <w:rsid w:val="3DF09320"/>
    <w:rsid w:val="3DFE1266"/>
    <w:rsid w:val="3E087AEF"/>
    <w:rsid w:val="3E087AEF"/>
    <w:rsid w:val="3E38552E"/>
    <w:rsid w:val="3E43E100"/>
    <w:rsid w:val="3E4AF76C"/>
    <w:rsid w:val="3E4E8EFE"/>
    <w:rsid w:val="3E5A78EE"/>
    <w:rsid w:val="3E5BAA72"/>
    <w:rsid w:val="3E5D818B"/>
    <w:rsid w:val="3E754CF2"/>
    <w:rsid w:val="3E899389"/>
    <w:rsid w:val="3E8AF9F2"/>
    <w:rsid w:val="3E8F85F6"/>
    <w:rsid w:val="3E95B12C"/>
    <w:rsid w:val="3E9A092F"/>
    <w:rsid w:val="3E9A092F"/>
    <w:rsid w:val="3E9C1F27"/>
    <w:rsid w:val="3E9C5ED9"/>
    <w:rsid w:val="3EA835D9"/>
    <w:rsid w:val="3EAAA1B6"/>
    <w:rsid w:val="3EAD2EC5"/>
    <w:rsid w:val="3EADBF62"/>
    <w:rsid w:val="3EBF889E"/>
    <w:rsid w:val="3EC81CCD"/>
    <w:rsid w:val="3ED226AA"/>
    <w:rsid w:val="3ED28948"/>
    <w:rsid w:val="3ED5B4B5"/>
    <w:rsid w:val="3EE7D30B"/>
    <w:rsid w:val="3EF13F2D"/>
    <w:rsid w:val="3F0D84E6"/>
    <w:rsid w:val="3F0F02F7"/>
    <w:rsid w:val="3F154A84"/>
    <w:rsid w:val="3F26A19D"/>
    <w:rsid w:val="3F29D2C7"/>
    <w:rsid w:val="3F34015F"/>
    <w:rsid w:val="3F43FD81"/>
    <w:rsid w:val="3F517945"/>
    <w:rsid w:val="3F52BDD3"/>
    <w:rsid w:val="3F6A8854"/>
    <w:rsid w:val="3F6D86CD"/>
    <w:rsid w:val="3F757E8F"/>
    <w:rsid w:val="3F786EB4"/>
    <w:rsid w:val="3F7C25B5"/>
    <w:rsid w:val="3FA09908"/>
    <w:rsid w:val="3FA5514A"/>
    <w:rsid w:val="3FB22703"/>
    <w:rsid w:val="3FB59E72"/>
    <w:rsid w:val="3FBAE3F5"/>
    <w:rsid w:val="3FBF4DDF"/>
    <w:rsid w:val="3FC62C8C"/>
    <w:rsid w:val="3FC86EE3"/>
    <w:rsid w:val="3FC9C58E"/>
    <w:rsid w:val="3FCC0B38"/>
    <w:rsid w:val="3FD6EF67"/>
    <w:rsid w:val="3FD94542"/>
    <w:rsid w:val="3FECFA18"/>
    <w:rsid w:val="3FF755D6"/>
    <w:rsid w:val="3FFF7511"/>
    <w:rsid w:val="402370A7"/>
    <w:rsid w:val="4036AE1A"/>
    <w:rsid w:val="404701A1"/>
    <w:rsid w:val="405C8944"/>
    <w:rsid w:val="405CB0D2"/>
    <w:rsid w:val="4063C29E"/>
    <w:rsid w:val="40670651"/>
    <w:rsid w:val="406CFEEE"/>
    <w:rsid w:val="40770730"/>
    <w:rsid w:val="408CCE46"/>
    <w:rsid w:val="40920100"/>
    <w:rsid w:val="409506D5"/>
    <w:rsid w:val="40962C0A"/>
    <w:rsid w:val="4097004A"/>
    <w:rsid w:val="40A3B80C"/>
    <w:rsid w:val="40C6CEE0"/>
    <w:rsid w:val="40CE0C5D"/>
    <w:rsid w:val="40EBBD56"/>
    <w:rsid w:val="40FDFC93"/>
    <w:rsid w:val="4104B334"/>
    <w:rsid w:val="410DC197"/>
    <w:rsid w:val="41294EFC"/>
    <w:rsid w:val="412978CC"/>
    <w:rsid w:val="412FAF5E"/>
    <w:rsid w:val="413A56E0"/>
    <w:rsid w:val="415168D9"/>
    <w:rsid w:val="41530D6E"/>
    <w:rsid w:val="41633DFD"/>
    <w:rsid w:val="416FDE3F"/>
    <w:rsid w:val="417CE5AD"/>
    <w:rsid w:val="4189C65B"/>
    <w:rsid w:val="4192ED55"/>
    <w:rsid w:val="41966F82"/>
    <w:rsid w:val="41970B3C"/>
    <w:rsid w:val="41AB240A"/>
    <w:rsid w:val="41D4ADCE"/>
    <w:rsid w:val="41D8461A"/>
    <w:rsid w:val="41DFE518"/>
    <w:rsid w:val="41E24E80"/>
    <w:rsid w:val="41E73FB0"/>
    <w:rsid w:val="41F4FE78"/>
    <w:rsid w:val="41F6C611"/>
    <w:rsid w:val="41FA8686"/>
    <w:rsid w:val="41FFA1C5"/>
    <w:rsid w:val="4210B3EC"/>
    <w:rsid w:val="421660BA"/>
    <w:rsid w:val="4219A4EC"/>
    <w:rsid w:val="421AF8E5"/>
    <w:rsid w:val="421C44F1"/>
    <w:rsid w:val="423671C4"/>
    <w:rsid w:val="423AF33C"/>
    <w:rsid w:val="42424BE7"/>
    <w:rsid w:val="424527CD"/>
    <w:rsid w:val="42543BB3"/>
    <w:rsid w:val="425C7556"/>
    <w:rsid w:val="4261E873"/>
    <w:rsid w:val="4261E873"/>
    <w:rsid w:val="427C3EA5"/>
    <w:rsid w:val="428750E5"/>
    <w:rsid w:val="428A0D85"/>
    <w:rsid w:val="428C0537"/>
    <w:rsid w:val="429666B5"/>
    <w:rsid w:val="42A88801"/>
    <w:rsid w:val="42AF07C3"/>
    <w:rsid w:val="42B35375"/>
    <w:rsid w:val="42B5759A"/>
    <w:rsid w:val="42D27804"/>
    <w:rsid w:val="42F4578C"/>
    <w:rsid w:val="42F570E0"/>
    <w:rsid w:val="42F7C5D6"/>
    <w:rsid w:val="42FBBA87"/>
    <w:rsid w:val="43055DFE"/>
    <w:rsid w:val="431F024F"/>
    <w:rsid w:val="4325D8E7"/>
    <w:rsid w:val="4326AB89"/>
    <w:rsid w:val="4331B030"/>
    <w:rsid w:val="4339C296"/>
    <w:rsid w:val="433F31CD"/>
    <w:rsid w:val="4350C6BD"/>
    <w:rsid w:val="4355BECE"/>
    <w:rsid w:val="43560702"/>
    <w:rsid w:val="436AC0DB"/>
    <w:rsid w:val="436ED9E0"/>
    <w:rsid w:val="437C2D46"/>
    <w:rsid w:val="438BC4D2"/>
    <w:rsid w:val="438BC4D2"/>
    <w:rsid w:val="43924CDE"/>
    <w:rsid w:val="43B14C46"/>
    <w:rsid w:val="43C55B1A"/>
    <w:rsid w:val="43C5F55A"/>
    <w:rsid w:val="43ED44B8"/>
    <w:rsid w:val="43F3CAD7"/>
    <w:rsid w:val="43F802AC"/>
    <w:rsid w:val="43FCABA6"/>
    <w:rsid w:val="440D1656"/>
    <w:rsid w:val="441E5F8B"/>
    <w:rsid w:val="4425BCCF"/>
    <w:rsid w:val="442F1992"/>
    <w:rsid w:val="443DB670"/>
    <w:rsid w:val="4446464A"/>
    <w:rsid w:val="4447E7CA"/>
    <w:rsid w:val="4478486F"/>
    <w:rsid w:val="44892859"/>
    <w:rsid w:val="44929450"/>
    <w:rsid w:val="4493879E"/>
    <w:rsid w:val="4495D138"/>
    <w:rsid w:val="44999C69"/>
    <w:rsid w:val="44999C69"/>
    <w:rsid w:val="449E7A9E"/>
    <w:rsid w:val="44A37F2E"/>
    <w:rsid w:val="44B3ABE8"/>
    <w:rsid w:val="44B9F5DC"/>
    <w:rsid w:val="44BAAEBB"/>
    <w:rsid w:val="44C3AE1F"/>
    <w:rsid w:val="44C78951"/>
    <w:rsid w:val="44E461FA"/>
    <w:rsid w:val="44F14F48"/>
    <w:rsid w:val="44F14F48"/>
    <w:rsid w:val="44F1ABD9"/>
    <w:rsid w:val="44F2508A"/>
    <w:rsid w:val="44FBE34A"/>
    <w:rsid w:val="451FC15B"/>
    <w:rsid w:val="45215A3F"/>
    <w:rsid w:val="45357F9F"/>
    <w:rsid w:val="453B6FF0"/>
    <w:rsid w:val="4544B7BF"/>
    <w:rsid w:val="454A53D9"/>
    <w:rsid w:val="454E5FF3"/>
    <w:rsid w:val="455CB36C"/>
    <w:rsid w:val="455CCC17"/>
    <w:rsid w:val="456240EC"/>
    <w:rsid w:val="4566B017"/>
    <w:rsid w:val="4569F241"/>
    <w:rsid w:val="45770F86"/>
    <w:rsid w:val="458C73A4"/>
    <w:rsid w:val="459090AE"/>
    <w:rsid w:val="45931319"/>
    <w:rsid w:val="45A233B4"/>
    <w:rsid w:val="45A6F44A"/>
    <w:rsid w:val="45C9A571"/>
    <w:rsid w:val="45CC7733"/>
    <w:rsid w:val="45D02CEF"/>
    <w:rsid w:val="45D300FC"/>
    <w:rsid w:val="45DFB594"/>
    <w:rsid w:val="45ED4400"/>
    <w:rsid w:val="45EDB51B"/>
    <w:rsid w:val="46032E8C"/>
    <w:rsid w:val="4604000A"/>
    <w:rsid w:val="46071622"/>
    <w:rsid w:val="46098441"/>
    <w:rsid w:val="462EA8D6"/>
    <w:rsid w:val="463E5BC7"/>
    <w:rsid w:val="4645134B"/>
    <w:rsid w:val="464A308C"/>
    <w:rsid w:val="465C2B64"/>
    <w:rsid w:val="466441B4"/>
    <w:rsid w:val="466C8169"/>
    <w:rsid w:val="467DB87D"/>
    <w:rsid w:val="468F9E96"/>
    <w:rsid w:val="4693BD4C"/>
    <w:rsid w:val="469971EB"/>
    <w:rsid w:val="46A43F01"/>
    <w:rsid w:val="46C350B9"/>
    <w:rsid w:val="46CD7B55"/>
    <w:rsid w:val="46E28E69"/>
    <w:rsid w:val="46E2D634"/>
    <w:rsid w:val="46EAE702"/>
    <w:rsid w:val="46F64037"/>
    <w:rsid w:val="470EAAA5"/>
    <w:rsid w:val="4715B0CA"/>
    <w:rsid w:val="472159C9"/>
    <w:rsid w:val="473E3334"/>
    <w:rsid w:val="4755ADA4"/>
    <w:rsid w:val="4757EE1A"/>
    <w:rsid w:val="475BC681"/>
    <w:rsid w:val="475E1182"/>
    <w:rsid w:val="4761BE29"/>
    <w:rsid w:val="476288FE"/>
    <w:rsid w:val="47745225"/>
    <w:rsid w:val="4785D2ED"/>
    <w:rsid w:val="478DD2AC"/>
    <w:rsid w:val="478DD2AC"/>
    <w:rsid w:val="47934D75"/>
    <w:rsid w:val="47A012F8"/>
    <w:rsid w:val="47A77363"/>
    <w:rsid w:val="47A9AE0B"/>
    <w:rsid w:val="47C071D5"/>
    <w:rsid w:val="47DBCE45"/>
    <w:rsid w:val="47FE35F1"/>
    <w:rsid w:val="47FFF49D"/>
    <w:rsid w:val="481CB4D7"/>
    <w:rsid w:val="4825B03F"/>
    <w:rsid w:val="482B43B9"/>
    <w:rsid w:val="482C8C36"/>
    <w:rsid w:val="48557ECD"/>
    <w:rsid w:val="48590590"/>
    <w:rsid w:val="48590590"/>
    <w:rsid w:val="485951E1"/>
    <w:rsid w:val="485CE7F1"/>
    <w:rsid w:val="4861B907"/>
    <w:rsid w:val="488E5E10"/>
    <w:rsid w:val="48929185"/>
    <w:rsid w:val="489AE77B"/>
    <w:rsid w:val="48AC9929"/>
    <w:rsid w:val="48C728AE"/>
    <w:rsid w:val="48CED953"/>
    <w:rsid w:val="48D0DBB2"/>
    <w:rsid w:val="48D3D60B"/>
    <w:rsid w:val="48DD75C7"/>
    <w:rsid w:val="48E04406"/>
    <w:rsid w:val="48F4C589"/>
    <w:rsid w:val="48F614C5"/>
    <w:rsid w:val="490FF112"/>
    <w:rsid w:val="4912A543"/>
    <w:rsid w:val="49292AD2"/>
    <w:rsid w:val="492D26F8"/>
    <w:rsid w:val="493232B0"/>
    <w:rsid w:val="493A762D"/>
    <w:rsid w:val="493C00C0"/>
    <w:rsid w:val="4941A26C"/>
    <w:rsid w:val="494CCC9E"/>
    <w:rsid w:val="4950BDD1"/>
    <w:rsid w:val="497C5524"/>
    <w:rsid w:val="49C74645"/>
    <w:rsid w:val="49D2B440"/>
    <w:rsid w:val="49D48F72"/>
    <w:rsid w:val="49E9C660"/>
    <w:rsid w:val="49FD3409"/>
    <w:rsid w:val="4A0500A8"/>
    <w:rsid w:val="4A0CA1AC"/>
    <w:rsid w:val="4A18D378"/>
    <w:rsid w:val="4A41C84D"/>
    <w:rsid w:val="4A42B747"/>
    <w:rsid w:val="4A4B905D"/>
    <w:rsid w:val="4A529300"/>
    <w:rsid w:val="4A5856B2"/>
    <w:rsid w:val="4A59FEE1"/>
    <w:rsid w:val="4A65617C"/>
    <w:rsid w:val="4A6CB8FF"/>
    <w:rsid w:val="4A786139"/>
    <w:rsid w:val="4A799BF4"/>
    <w:rsid w:val="4A7E3122"/>
    <w:rsid w:val="4A828A57"/>
    <w:rsid w:val="4AB1A8ED"/>
    <w:rsid w:val="4ABB5A8C"/>
    <w:rsid w:val="4ABEDA01"/>
    <w:rsid w:val="4ADEA8C8"/>
    <w:rsid w:val="4AE85F67"/>
    <w:rsid w:val="4AF26572"/>
    <w:rsid w:val="4B1E7DD2"/>
    <w:rsid w:val="4B26EF88"/>
    <w:rsid w:val="4B2CB8DD"/>
    <w:rsid w:val="4B2D7860"/>
    <w:rsid w:val="4B3CD7EB"/>
    <w:rsid w:val="4B4DC337"/>
    <w:rsid w:val="4B56DB0E"/>
    <w:rsid w:val="4B61F048"/>
    <w:rsid w:val="4B61F048"/>
    <w:rsid w:val="4B8C1A5A"/>
    <w:rsid w:val="4BAB3333"/>
    <w:rsid w:val="4BCE76D8"/>
    <w:rsid w:val="4BD50403"/>
    <w:rsid w:val="4BD71408"/>
    <w:rsid w:val="4BDAB7AF"/>
    <w:rsid w:val="4BDF4EAD"/>
    <w:rsid w:val="4BE6637A"/>
    <w:rsid w:val="4BECF838"/>
    <w:rsid w:val="4BF00161"/>
    <w:rsid w:val="4BF3E91B"/>
    <w:rsid w:val="4BF44D93"/>
    <w:rsid w:val="4C1319B2"/>
    <w:rsid w:val="4C216324"/>
    <w:rsid w:val="4C23C820"/>
    <w:rsid w:val="4C33D625"/>
    <w:rsid w:val="4C468DE1"/>
    <w:rsid w:val="4C483864"/>
    <w:rsid w:val="4C5850D6"/>
    <w:rsid w:val="4C60DDF4"/>
    <w:rsid w:val="4C7BA5FA"/>
    <w:rsid w:val="4C96415D"/>
    <w:rsid w:val="4C973E7E"/>
    <w:rsid w:val="4CA8024D"/>
    <w:rsid w:val="4CB7F757"/>
    <w:rsid w:val="4CBD1DD8"/>
    <w:rsid w:val="4CBFC824"/>
    <w:rsid w:val="4CC56BDC"/>
    <w:rsid w:val="4CD409B0"/>
    <w:rsid w:val="4CDCD507"/>
    <w:rsid w:val="4CDE699C"/>
    <w:rsid w:val="4CE80455"/>
    <w:rsid w:val="4D04C976"/>
    <w:rsid w:val="4D178ABC"/>
    <w:rsid w:val="4D1F2F48"/>
    <w:rsid w:val="4D2DEFE1"/>
    <w:rsid w:val="4D361F87"/>
    <w:rsid w:val="4D39392D"/>
    <w:rsid w:val="4D3DFC4F"/>
    <w:rsid w:val="4D5AB852"/>
    <w:rsid w:val="4D67CC36"/>
    <w:rsid w:val="4D67CC36"/>
    <w:rsid w:val="4D6BF10B"/>
    <w:rsid w:val="4D7DE191"/>
    <w:rsid w:val="4D83C2CC"/>
    <w:rsid w:val="4D900245"/>
    <w:rsid w:val="4D97FA4F"/>
    <w:rsid w:val="4DC6A6F6"/>
    <w:rsid w:val="4DD71C43"/>
    <w:rsid w:val="4DD89745"/>
    <w:rsid w:val="4DD92EE5"/>
    <w:rsid w:val="4DE6F73B"/>
    <w:rsid w:val="4DE90F57"/>
    <w:rsid w:val="4DFDB010"/>
    <w:rsid w:val="4E029C87"/>
    <w:rsid w:val="4E183E68"/>
    <w:rsid w:val="4E183E68"/>
    <w:rsid w:val="4E193960"/>
    <w:rsid w:val="4E2318CC"/>
    <w:rsid w:val="4E2318CC"/>
    <w:rsid w:val="4E26205E"/>
    <w:rsid w:val="4E2C494F"/>
    <w:rsid w:val="4E2F7493"/>
    <w:rsid w:val="4E37A611"/>
    <w:rsid w:val="4E3C2ADA"/>
    <w:rsid w:val="4E4700C3"/>
    <w:rsid w:val="4E5D6586"/>
    <w:rsid w:val="4E63C277"/>
    <w:rsid w:val="4E75CED3"/>
    <w:rsid w:val="4E84EED3"/>
    <w:rsid w:val="4E963F91"/>
    <w:rsid w:val="4E998944"/>
    <w:rsid w:val="4EAA5278"/>
    <w:rsid w:val="4EB441D9"/>
    <w:rsid w:val="4EBAC0EE"/>
    <w:rsid w:val="4EE5C2A9"/>
    <w:rsid w:val="4EE5C2A9"/>
    <w:rsid w:val="4EF834BD"/>
    <w:rsid w:val="4EF834BD"/>
    <w:rsid w:val="4EFBCE04"/>
    <w:rsid w:val="4F0125E0"/>
    <w:rsid w:val="4F0CB46B"/>
    <w:rsid w:val="4F2B9215"/>
    <w:rsid w:val="4F481FF2"/>
    <w:rsid w:val="4F4EF7C9"/>
    <w:rsid w:val="4F640F81"/>
    <w:rsid w:val="4F67D8D7"/>
    <w:rsid w:val="4F71CF65"/>
    <w:rsid w:val="4F7890C2"/>
    <w:rsid w:val="4F828275"/>
    <w:rsid w:val="4F84371F"/>
    <w:rsid w:val="4F8A300B"/>
    <w:rsid w:val="4F93AE63"/>
    <w:rsid w:val="4FAB1EB6"/>
    <w:rsid w:val="4FBDDA49"/>
    <w:rsid w:val="4FC4AF97"/>
    <w:rsid w:val="4FC90E97"/>
    <w:rsid w:val="4FCA9A20"/>
    <w:rsid w:val="4FD3D15D"/>
    <w:rsid w:val="4FE340A3"/>
    <w:rsid w:val="4FF63147"/>
    <w:rsid w:val="500B493D"/>
    <w:rsid w:val="50124121"/>
    <w:rsid w:val="501C6E8B"/>
    <w:rsid w:val="50278530"/>
    <w:rsid w:val="502AF814"/>
    <w:rsid w:val="5037369B"/>
    <w:rsid w:val="5039A686"/>
    <w:rsid w:val="503CD97A"/>
    <w:rsid w:val="503CDA1C"/>
    <w:rsid w:val="503DDED6"/>
    <w:rsid w:val="5047E604"/>
    <w:rsid w:val="504D5EB0"/>
    <w:rsid w:val="504D5EB0"/>
    <w:rsid w:val="5050F5FE"/>
    <w:rsid w:val="505696E1"/>
    <w:rsid w:val="505A155B"/>
    <w:rsid w:val="505B0519"/>
    <w:rsid w:val="50969D2F"/>
    <w:rsid w:val="50A07083"/>
    <w:rsid w:val="50B25E30"/>
    <w:rsid w:val="50B5F2E4"/>
    <w:rsid w:val="50BBD1F4"/>
    <w:rsid w:val="50BCDAA2"/>
    <w:rsid w:val="50CC0B55"/>
    <w:rsid w:val="50E0AC8F"/>
    <w:rsid w:val="50E31F2D"/>
    <w:rsid w:val="50FA5BB1"/>
    <w:rsid w:val="514C90F4"/>
    <w:rsid w:val="514FA0B9"/>
    <w:rsid w:val="5150D79C"/>
    <w:rsid w:val="5156D07B"/>
    <w:rsid w:val="51628747"/>
    <w:rsid w:val="5172C198"/>
    <w:rsid w:val="5175DEF1"/>
    <w:rsid w:val="517FEDBD"/>
    <w:rsid w:val="51897786"/>
    <w:rsid w:val="5190A98C"/>
    <w:rsid w:val="51AF932E"/>
    <w:rsid w:val="51BA1774"/>
    <w:rsid w:val="51BA9B5F"/>
    <w:rsid w:val="51E1E9EB"/>
    <w:rsid w:val="51E78042"/>
    <w:rsid w:val="521B2EC7"/>
    <w:rsid w:val="523983D9"/>
    <w:rsid w:val="524373E9"/>
    <w:rsid w:val="524B9FDB"/>
    <w:rsid w:val="524EFAC2"/>
    <w:rsid w:val="52555C66"/>
    <w:rsid w:val="525F5DD7"/>
    <w:rsid w:val="526E6CF3"/>
    <w:rsid w:val="5275E706"/>
    <w:rsid w:val="527EAD67"/>
    <w:rsid w:val="52844A60"/>
    <w:rsid w:val="5288C86A"/>
    <w:rsid w:val="528A0FE4"/>
    <w:rsid w:val="52917327"/>
    <w:rsid w:val="5294B54B"/>
    <w:rsid w:val="52A45CBE"/>
    <w:rsid w:val="52A81FDA"/>
    <w:rsid w:val="52AA95B3"/>
    <w:rsid w:val="52B79A0A"/>
    <w:rsid w:val="52D06BB6"/>
    <w:rsid w:val="52DF2E57"/>
    <w:rsid w:val="5307E9FF"/>
    <w:rsid w:val="53117023"/>
    <w:rsid w:val="531881B7"/>
    <w:rsid w:val="5324E0BB"/>
    <w:rsid w:val="532E75D2"/>
    <w:rsid w:val="533232ED"/>
    <w:rsid w:val="5344F398"/>
    <w:rsid w:val="534ACD3D"/>
    <w:rsid w:val="534EC3F1"/>
    <w:rsid w:val="5351FC36"/>
    <w:rsid w:val="53529CBE"/>
    <w:rsid w:val="535C95A2"/>
    <w:rsid w:val="535C96F8"/>
    <w:rsid w:val="5368BE4F"/>
    <w:rsid w:val="5368BE4F"/>
    <w:rsid w:val="5371D38C"/>
    <w:rsid w:val="537420D8"/>
    <w:rsid w:val="5385E3B3"/>
    <w:rsid w:val="5394A9E6"/>
    <w:rsid w:val="539DB214"/>
    <w:rsid w:val="53A69D7E"/>
    <w:rsid w:val="53AC14B8"/>
    <w:rsid w:val="53BA40AA"/>
    <w:rsid w:val="53C084EE"/>
    <w:rsid w:val="53C17A26"/>
    <w:rsid w:val="53C66469"/>
    <w:rsid w:val="53D07558"/>
    <w:rsid w:val="53F1A5A5"/>
    <w:rsid w:val="53F1F9E7"/>
    <w:rsid w:val="540495BF"/>
    <w:rsid w:val="542BB334"/>
    <w:rsid w:val="543ED94D"/>
    <w:rsid w:val="544055C1"/>
    <w:rsid w:val="544B4408"/>
    <w:rsid w:val="545A2A39"/>
    <w:rsid w:val="54645018"/>
    <w:rsid w:val="54669EAC"/>
    <w:rsid w:val="5467D49F"/>
    <w:rsid w:val="54738455"/>
    <w:rsid w:val="547F0664"/>
    <w:rsid w:val="548F155A"/>
    <w:rsid w:val="54987A50"/>
    <w:rsid w:val="54A3ED68"/>
    <w:rsid w:val="54B83F06"/>
    <w:rsid w:val="54B93005"/>
    <w:rsid w:val="54C9A24E"/>
    <w:rsid w:val="54D40B0A"/>
    <w:rsid w:val="54F972D7"/>
    <w:rsid w:val="55067B32"/>
    <w:rsid w:val="5519093D"/>
    <w:rsid w:val="551D7272"/>
    <w:rsid w:val="55200B34"/>
    <w:rsid w:val="552073A0"/>
    <w:rsid w:val="5525E9AC"/>
    <w:rsid w:val="552AA856"/>
    <w:rsid w:val="552CBE0D"/>
    <w:rsid w:val="553E5046"/>
    <w:rsid w:val="5548F4E3"/>
    <w:rsid w:val="554B9078"/>
    <w:rsid w:val="5556463D"/>
    <w:rsid w:val="5572DD8F"/>
    <w:rsid w:val="558268B6"/>
    <w:rsid w:val="5582B296"/>
    <w:rsid w:val="55891CCA"/>
    <w:rsid w:val="558DD97C"/>
    <w:rsid w:val="558DF9E9"/>
    <w:rsid w:val="55A59039"/>
    <w:rsid w:val="55C41F67"/>
    <w:rsid w:val="55C8B7BF"/>
    <w:rsid w:val="55E4A78B"/>
    <w:rsid w:val="56117E21"/>
    <w:rsid w:val="562C93EE"/>
    <w:rsid w:val="563A62E0"/>
    <w:rsid w:val="5644C8A2"/>
    <w:rsid w:val="564B3543"/>
    <w:rsid w:val="5662386F"/>
    <w:rsid w:val="5663AD88"/>
    <w:rsid w:val="566BF5B1"/>
    <w:rsid w:val="5672B3A7"/>
    <w:rsid w:val="567AA432"/>
    <w:rsid w:val="569CC807"/>
    <w:rsid w:val="569EE04E"/>
    <w:rsid w:val="56A347C4"/>
    <w:rsid w:val="56A8E821"/>
    <w:rsid w:val="56BE524B"/>
    <w:rsid w:val="56C57F2C"/>
    <w:rsid w:val="56D44835"/>
    <w:rsid w:val="56E1F474"/>
    <w:rsid w:val="56E97941"/>
    <w:rsid w:val="56F0F52B"/>
    <w:rsid w:val="56FA308E"/>
    <w:rsid w:val="56FBA8E3"/>
    <w:rsid w:val="56FBEE42"/>
    <w:rsid w:val="56FDD8A1"/>
    <w:rsid w:val="57181A0C"/>
    <w:rsid w:val="572C0D4F"/>
    <w:rsid w:val="57447299"/>
    <w:rsid w:val="57447299"/>
    <w:rsid w:val="57582A85"/>
    <w:rsid w:val="5783138F"/>
    <w:rsid w:val="5785F9A0"/>
    <w:rsid w:val="578BB567"/>
    <w:rsid w:val="578FC161"/>
    <w:rsid w:val="579676A9"/>
    <w:rsid w:val="5797D384"/>
    <w:rsid w:val="57AB2AC1"/>
    <w:rsid w:val="57BCF270"/>
    <w:rsid w:val="57BD84AE"/>
    <w:rsid w:val="57E42F55"/>
    <w:rsid w:val="57EFBC6F"/>
    <w:rsid w:val="57FB635E"/>
    <w:rsid w:val="57FC64D2"/>
    <w:rsid w:val="57FCC009"/>
    <w:rsid w:val="5805750C"/>
    <w:rsid w:val="580F2C80"/>
    <w:rsid w:val="580F314B"/>
    <w:rsid w:val="581461A6"/>
    <w:rsid w:val="58305553"/>
    <w:rsid w:val="5844DD75"/>
    <w:rsid w:val="584BCFCF"/>
    <w:rsid w:val="585EB98E"/>
    <w:rsid w:val="586943C1"/>
    <w:rsid w:val="586B1B45"/>
    <w:rsid w:val="586DAF92"/>
    <w:rsid w:val="587EE01D"/>
    <w:rsid w:val="58821144"/>
    <w:rsid w:val="58B2827C"/>
    <w:rsid w:val="58D0292E"/>
    <w:rsid w:val="58D38209"/>
    <w:rsid w:val="58D8DF0D"/>
    <w:rsid w:val="58E35208"/>
    <w:rsid w:val="58E44E2B"/>
    <w:rsid w:val="58E4C4B0"/>
    <w:rsid w:val="58EF8D84"/>
    <w:rsid w:val="58F8A705"/>
    <w:rsid w:val="58FF10A4"/>
    <w:rsid w:val="58FF41F6"/>
    <w:rsid w:val="59025430"/>
    <w:rsid w:val="5903823E"/>
    <w:rsid w:val="5905E74B"/>
    <w:rsid w:val="59064612"/>
    <w:rsid w:val="590BFF7C"/>
    <w:rsid w:val="59105D53"/>
    <w:rsid w:val="5917B87A"/>
    <w:rsid w:val="5924795C"/>
    <w:rsid w:val="592568AC"/>
    <w:rsid w:val="5927C432"/>
    <w:rsid w:val="592F718F"/>
    <w:rsid w:val="593217FC"/>
    <w:rsid w:val="5932633B"/>
    <w:rsid w:val="5934D123"/>
    <w:rsid w:val="593ED5E3"/>
    <w:rsid w:val="5941BDF7"/>
    <w:rsid w:val="5942274D"/>
    <w:rsid w:val="594757E3"/>
    <w:rsid w:val="5950A555"/>
    <w:rsid w:val="59B88A8B"/>
    <w:rsid w:val="59FAAF69"/>
    <w:rsid w:val="5A002CA6"/>
    <w:rsid w:val="5A05D5C3"/>
    <w:rsid w:val="5A07B6B6"/>
    <w:rsid w:val="5A14C68E"/>
    <w:rsid w:val="5A178BE2"/>
    <w:rsid w:val="5A1989F2"/>
    <w:rsid w:val="5A201DE2"/>
    <w:rsid w:val="5A2E3361"/>
    <w:rsid w:val="5A2ECCEA"/>
    <w:rsid w:val="5A2EED20"/>
    <w:rsid w:val="5A307FF3"/>
    <w:rsid w:val="5A32D527"/>
    <w:rsid w:val="5A3742FF"/>
    <w:rsid w:val="5A38C1DE"/>
    <w:rsid w:val="5A3D9EFC"/>
    <w:rsid w:val="5A3D9EFC"/>
    <w:rsid w:val="5A4A4119"/>
    <w:rsid w:val="5A4A4119"/>
    <w:rsid w:val="5A4A5A41"/>
    <w:rsid w:val="5A62B484"/>
    <w:rsid w:val="5A6A2076"/>
    <w:rsid w:val="5A6ACFFE"/>
    <w:rsid w:val="5A7AECA3"/>
    <w:rsid w:val="5A893427"/>
    <w:rsid w:val="5A8D2363"/>
    <w:rsid w:val="5A8FA24B"/>
    <w:rsid w:val="5AAB1F54"/>
    <w:rsid w:val="5AB0F79B"/>
    <w:rsid w:val="5AB3CA00"/>
    <w:rsid w:val="5AE5F312"/>
    <w:rsid w:val="5AFB449F"/>
    <w:rsid w:val="5AFD8136"/>
    <w:rsid w:val="5B13C28D"/>
    <w:rsid w:val="5B140381"/>
    <w:rsid w:val="5B22DFD1"/>
    <w:rsid w:val="5B399039"/>
    <w:rsid w:val="5B40C9B1"/>
    <w:rsid w:val="5B475FCA"/>
    <w:rsid w:val="5B4FB709"/>
    <w:rsid w:val="5B537909"/>
    <w:rsid w:val="5B5600D5"/>
    <w:rsid w:val="5B5BCFB9"/>
    <w:rsid w:val="5B832924"/>
    <w:rsid w:val="5B843186"/>
    <w:rsid w:val="5B893F57"/>
    <w:rsid w:val="5BAEA52B"/>
    <w:rsid w:val="5BB0C7A2"/>
    <w:rsid w:val="5BB599FC"/>
    <w:rsid w:val="5BC5BE44"/>
    <w:rsid w:val="5BD629F0"/>
    <w:rsid w:val="5BECF3E9"/>
    <w:rsid w:val="5BEE750D"/>
    <w:rsid w:val="5BEFBBE5"/>
    <w:rsid w:val="5BF5A8DF"/>
    <w:rsid w:val="5BFFF432"/>
    <w:rsid w:val="5C022C91"/>
    <w:rsid w:val="5C034B94"/>
    <w:rsid w:val="5C16DD22"/>
    <w:rsid w:val="5C1F7EA7"/>
    <w:rsid w:val="5C1F832F"/>
    <w:rsid w:val="5C227D56"/>
    <w:rsid w:val="5C2548D4"/>
    <w:rsid w:val="5C295A0B"/>
    <w:rsid w:val="5C426AD9"/>
    <w:rsid w:val="5C47BD85"/>
    <w:rsid w:val="5C4845FB"/>
    <w:rsid w:val="5C4F9696"/>
    <w:rsid w:val="5C711AED"/>
    <w:rsid w:val="5C7537DF"/>
    <w:rsid w:val="5C8A7C33"/>
    <w:rsid w:val="5C9547E0"/>
    <w:rsid w:val="5C974548"/>
    <w:rsid w:val="5CA1173F"/>
    <w:rsid w:val="5CBDB2C2"/>
    <w:rsid w:val="5CBDB2C2"/>
    <w:rsid w:val="5CCD3CA1"/>
    <w:rsid w:val="5CDBB2B1"/>
    <w:rsid w:val="5CDFDB45"/>
    <w:rsid w:val="5CE21E9A"/>
    <w:rsid w:val="5CFD925E"/>
    <w:rsid w:val="5D04DB33"/>
    <w:rsid w:val="5D30668A"/>
    <w:rsid w:val="5D54374B"/>
    <w:rsid w:val="5D5E8BBB"/>
    <w:rsid w:val="5D87FAE1"/>
    <w:rsid w:val="5D8BC14E"/>
    <w:rsid w:val="5D95CBC8"/>
    <w:rsid w:val="5DBE21FE"/>
    <w:rsid w:val="5DE63CF7"/>
    <w:rsid w:val="5DF05C14"/>
    <w:rsid w:val="5DF28FB4"/>
    <w:rsid w:val="5E0235FB"/>
    <w:rsid w:val="5E0A0248"/>
    <w:rsid w:val="5E0A715A"/>
    <w:rsid w:val="5E110D1F"/>
    <w:rsid w:val="5E1D1035"/>
    <w:rsid w:val="5E267D68"/>
    <w:rsid w:val="5E272E6E"/>
    <w:rsid w:val="5E2AAE58"/>
    <w:rsid w:val="5E2B47D5"/>
    <w:rsid w:val="5E31ACBB"/>
    <w:rsid w:val="5E344F98"/>
    <w:rsid w:val="5E35F068"/>
    <w:rsid w:val="5E35F068"/>
    <w:rsid w:val="5E391ED8"/>
    <w:rsid w:val="5E426744"/>
    <w:rsid w:val="5E666102"/>
    <w:rsid w:val="5E6E629E"/>
    <w:rsid w:val="5E7F5211"/>
    <w:rsid w:val="5E7FA4FF"/>
    <w:rsid w:val="5E855A96"/>
    <w:rsid w:val="5E86486D"/>
    <w:rsid w:val="5E92FC5D"/>
    <w:rsid w:val="5E9E2E53"/>
    <w:rsid w:val="5EA60F05"/>
    <w:rsid w:val="5EB8CA53"/>
    <w:rsid w:val="5ED3BB64"/>
    <w:rsid w:val="5EDEDBBA"/>
    <w:rsid w:val="5EE43854"/>
    <w:rsid w:val="5EFF19B2"/>
    <w:rsid w:val="5F04AD28"/>
    <w:rsid w:val="5F1F9743"/>
    <w:rsid w:val="5F24E8E7"/>
    <w:rsid w:val="5F279E0E"/>
    <w:rsid w:val="5F30673E"/>
    <w:rsid w:val="5F58D41F"/>
    <w:rsid w:val="5F58F850"/>
    <w:rsid w:val="5F5D890A"/>
    <w:rsid w:val="5F5FD36C"/>
    <w:rsid w:val="5F7498CE"/>
    <w:rsid w:val="5F7B7854"/>
    <w:rsid w:val="5F934613"/>
    <w:rsid w:val="5F9991B0"/>
    <w:rsid w:val="5F9EA417"/>
    <w:rsid w:val="5FBE14EA"/>
    <w:rsid w:val="5FBF3C0B"/>
    <w:rsid w:val="5FC8EC77"/>
    <w:rsid w:val="5FCADC4E"/>
    <w:rsid w:val="5FCE0EC6"/>
    <w:rsid w:val="5FCF720F"/>
    <w:rsid w:val="5FD3989F"/>
    <w:rsid w:val="5FEE59B9"/>
    <w:rsid w:val="5FF11AF7"/>
    <w:rsid w:val="5FF16811"/>
    <w:rsid w:val="5FF28073"/>
    <w:rsid w:val="5FF2E189"/>
    <w:rsid w:val="5FF961C7"/>
    <w:rsid w:val="600A09B5"/>
    <w:rsid w:val="60123D18"/>
    <w:rsid w:val="60171CE3"/>
    <w:rsid w:val="6017B198"/>
    <w:rsid w:val="601BFA41"/>
    <w:rsid w:val="601D57D8"/>
    <w:rsid w:val="601FF862"/>
    <w:rsid w:val="603825BC"/>
    <w:rsid w:val="603F4F7E"/>
    <w:rsid w:val="6041298E"/>
    <w:rsid w:val="60423756"/>
    <w:rsid w:val="6043FA36"/>
    <w:rsid w:val="604AE533"/>
    <w:rsid w:val="604C8B6A"/>
    <w:rsid w:val="6051FA31"/>
    <w:rsid w:val="60657CFC"/>
    <w:rsid w:val="606A4B93"/>
    <w:rsid w:val="606D7DC5"/>
    <w:rsid w:val="60850C63"/>
    <w:rsid w:val="608D341F"/>
    <w:rsid w:val="608D341F"/>
    <w:rsid w:val="6096B0C1"/>
    <w:rsid w:val="6096B0C1"/>
    <w:rsid w:val="60A5BE64"/>
    <w:rsid w:val="60A96110"/>
    <w:rsid w:val="60A9B148"/>
    <w:rsid w:val="60ADFCAC"/>
    <w:rsid w:val="60B5594C"/>
    <w:rsid w:val="60C0AAFA"/>
    <w:rsid w:val="60DCCC00"/>
    <w:rsid w:val="60FD072A"/>
    <w:rsid w:val="610058FB"/>
    <w:rsid w:val="610104DF"/>
    <w:rsid w:val="611559DA"/>
    <w:rsid w:val="612BE462"/>
    <w:rsid w:val="612EE8A4"/>
    <w:rsid w:val="613E51C9"/>
    <w:rsid w:val="616A2126"/>
    <w:rsid w:val="616D1CCB"/>
    <w:rsid w:val="6196EB29"/>
    <w:rsid w:val="61A8B664"/>
    <w:rsid w:val="61B84144"/>
    <w:rsid w:val="61C716A3"/>
    <w:rsid w:val="61CC1430"/>
    <w:rsid w:val="61CC1430"/>
    <w:rsid w:val="61D64A0A"/>
    <w:rsid w:val="61D6553E"/>
    <w:rsid w:val="61EBE914"/>
    <w:rsid w:val="620AC122"/>
    <w:rsid w:val="6220EE45"/>
    <w:rsid w:val="62274096"/>
    <w:rsid w:val="6229FD43"/>
    <w:rsid w:val="622C1BD2"/>
    <w:rsid w:val="622C4204"/>
    <w:rsid w:val="622C80F1"/>
    <w:rsid w:val="62333002"/>
    <w:rsid w:val="6243DF34"/>
    <w:rsid w:val="624C807F"/>
    <w:rsid w:val="624D1D5B"/>
    <w:rsid w:val="625BEFAD"/>
    <w:rsid w:val="627B6C1C"/>
    <w:rsid w:val="62865DB6"/>
    <w:rsid w:val="6286FDFE"/>
    <w:rsid w:val="629368ED"/>
    <w:rsid w:val="629974F7"/>
    <w:rsid w:val="629E3666"/>
    <w:rsid w:val="62A4D954"/>
    <w:rsid w:val="62BE8F31"/>
    <w:rsid w:val="62BE8F31"/>
    <w:rsid w:val="62CD3CFA"/>
    <w:rsid w:val="62D791B6"/>
    <w:rsid w:val="62DC3206"/>
    <w:rsid w:val="62DC6040"/>
    <w:rsid w:val="62E1DA78"/>
    <w:rsid w:val="62E8B7AC"/>
    <w:rsid w:val="62E8B7AC"/>
    <w:rsid w:val="62F2FB40"/>
    <w:rsid w:val="62F62568"/>
    <w:rsid w:val="62FACE5A"/>
    <w:rsid w:val="63024484"/>
    <w:rsid w:val="63070146"/>
    <w:rsid w:val="6308F25D"/>
    <w:rsid w:val="63094DE6"/>
    <w:rsid w:val="630CBB1F"/>
    <w:rsid w:val="6313DC40"/>
    <w:rsid w:val="632E256F"/>
    <w:rsid w:val="633190BB"/>
    <w:rsid w:val="63336256"/>
    <w:rsid w:val="633C86CF"/>
    <w:rsid w:val="633DE7B9"/>
    <w:rsid w:val="633F6718"/>
    <w:rsid w:val="6340E4DB"/>
    <w:rsid w:val="6349DFDC"/>
    <w:rsid w:val="634AA99D"/>
    <w:rsid w:val="635CF848"/>
    <w:rsid w:val="6375F72D"/>
    <w:rsid w:val="637CCD66"/>
    <w:rsid w:val="638B8BA1"/>
    <w:rsid w:val="639C5B75"/>
    <w:rsid w:val="639C5B75"/>
    <w:rsid w:val="63A018A5"/>
    <w:rsid w:val="63A6822C"/>
    <w:rsid w:val="63CFA458"/>
    <w:rsid w:val="63E13F46"/>
    <w:rsid w:val="63EF214E"/>
    <w:rsid w:val="63F2F2BF"/>
    <w:rsid w:val="63F9393B"/>
    <w:rsid w:val="63F96DAD"/>
    <w:rsid w:val="6407D5CF"/>
    <w:rsid w:val="6407D5CF"/>
    <w:rsid w:val="640EAAAC"/>
    <w:rsid w:val="641C18E9"/>
    <w:rsid w:val="64214C7F"/>
    <w:rsid w:val="642B5591"/>
    <w:rsid w:val="6447C0F5"/>
    <w:rsid w:val="6447C0F5"/>
    <w:rsid w:val="6456CBE0"/>
    <w:rsid w:val="645F06E2"/>
    <w:rsid w:val="64674495"/>
    <w:rsid w:val="64831DEF"/>
    <w:rsid w:val="6483FCC0"/>
    <w:rsid w:val="648E5F5D"/>
    <w:rsid w:val="649513C8"/>
    <w:rsid w:val="649BA325"/>
    <w:rsid w:val="64A56633"/>
    <w:rsid w:val="64B8A02E"/>
    <w:rsid w:val="64BC8D1C"/>
    <w:rsid w:val="64D9D23E"/>
    <w:rsid w:val="64DA3B96"/>
    <w:rsid w:val="64DCE254"/>
    <w:rsid w:val="64DD60CA"/>
    <w:rsid w:val="64E782D3"/>
    <w:rsid w:val="64F377A5"/>
    <w:rsid w:val="64F5AEED"/>
    <w:rsid w:val="650A9146"/>
    <w:rsid w:val="6515C7BB"/>
    <w:rsid w:val="651BE963"/>
    <w:rsid w:val="6532EC8F"/>
    <w:rsid w:val="653F6EEA"/>
    <w:rsid w:val="6544F91E"/>
    <w:rsid w:val="654B8232"/>
    <w:rsid w:val="65567D2F"/>
    <w:rsid w:val="655CC9BF"/>
    <w:rsid w:val="657076E6"/>
    <w:rsid w:val="6584EF2B"/>
    <w:rsid w:val="658B9211"/>
    <w:rsid w:val="65A9585E"/>
    <w:rsid w:val="65B5374A"/>
    <w:rsid w:val="65B92935"/>
    <w:rsid w:val="65C3FB66"/>
    <w:rsid w:val="65C447C7"/>
    <w:rsid w:val="65CBB9AF"/>
    <w:rsid w:val="65D83E83"/>
    <w:rsid w:val="65F31CAD"/>
    <w:rsid w:val="65FAB832"/>
    <w:rsid w:val="6608948E"/>
    <w:rsid w:val="661C060A"/>
    <w:rsid w:val="663D858F"/>
    <w:rsid w:val="663E9CEE"/>
    <w:rsid w:val="663F8CCD"/>
    <w:rsid w:val="665D1DEC"/>
    <w:rsid w:val="666039A1"/>
    <w:rsid w:val="66607F02"/>
    <w:rsid w:val="66959E2D"/>
    <w:rsid w:val="66A522E4"/>
    <w:rsid w:val="66B62809"/>
    <w:rsid w:val="66B632C7"/>
    <w:rsid w:val="66C12B13"/>
    <w:rsid w:val="66C25488"/>
    <w:rsid w:val="66C4BD25"/>
    <w:rsid w:val="66C511A2"/>
    <w:rsid w:val="66CB8D6F"/>
    <w:rsid w:val="66CFB531"/>
    <w:rsid w:val="66D719D3"/>
    <w:rsid w:val="66EE0184"/>
    <w:rsid w:val="66F0505E"/>
    <w:rsid w:val="66F23D86"/>
    <w:rsid w:val="66FB668F"/>
    <w:rsid w:val="66FC1E5A"/>
    <w:rsid w:val="6700106B"/>
    <w:rsid w:val="6701D3AF"/>
    <w:rsid w:val="670B3551"/>
    <w:rsid w:val="671C04D4"/>
    <w:rsid w:val="671CE889"/>
    <w:rsid w:val="673653A1"/>
    <w:rsid w:val="67398084"/>
    <w:rsid w:val="673C85EA"/>
    <w:rsid w:val="67418F60"/>
    <w:rsid w:val="6767648A"/>
    <w:rsid w:val="6767B5B0"/>
    <w:rsid w:val="676A1C2F"/>
    <w:rsid w:val="6780C9D4"/>
    <w:rsid w:val="67A2F0F0"/>
    <w:rsid w:val="67AB671F"/>
    <w:rsid w:val="67AF9A55"/>
    <w:rsid w:val="67C14059"/>
    <w:rsid w:val="67C59CB5"/>
    <w:rsid w:val="67C82630"/>
    <w:rsid w:val="67CB6500"/>
    <w:rsid w:val="67E2F9F2"/>
    <w:rsid w:val="67E6E907"/>
    <w:rsid w:val="67F03D2B"/>
    <w:rsid w:val="6808FC60"/>
    <w:rsid w:val="6809A6C1"/>
    <w:rsid w:val="682B6D64"/>
    <w:rsid w:val="682E02B1"/>
    <w:rsid w:val="68327FAE"/>
    <w:rsid w:val="6840221C"/>
    <w:rsid w:val="684E520C"/>
    <w:rsid w:val="68591EC9"/>
    <w:rsid w:val="685E2807"/>
    <w:rsid w:val="686B33D1"/>
    <w:rsid w:val="686F4611"/>
    <w:rsid w:val="68718377"/>
    <w:rsid w:val="68756992"/>
    <w:rsid w:val="6893A8F1"/>
    <w:rsid w:val="68975E78"/>
    <w:rsid w:val="689B91C5"/>
    <w:rsid w:val="68ADC0A4"/>
    <w:rsid w:val="68BA77D1"/>
    <w:rsid w:val="68C4FC70"/>
    <w:rsid w:val="68C6DC8C"/>
    <w:rsid w:val="68C8458A"/>
    <w:rsid w:val="68D20078"/>
    <w:rsid w:val="68E04CFA"/>
    <w:rsid w:val="68F2D41C"/>
    <w:rsid w:val="68FFA7C8"/>
    <w:rsid w:val="690481F2"/>
    <w:rsid w:val="690BE676"/>
    <w:rsid w:val="690C0D22"/>
    <w:rsid w:val="690C455F"/>
    <w:rsid w:val="690FE9F5"/>
    <w:rsid w:val="69100F32"/>
    <w:rsid w:val="6912D77E"/>
    <w:rsid w:val="691FAA34"/>
    <w:rsid w:val="6922DA2D"/>
    <w:rsid w:val="6927BF4A"/>
    <w:rsid w:val="692BAACC"/>
    <w:rsid w:val="692CB149"/>
    <w:rsid w:val="6930B5E6"/>
    <w:rsid w:val="6936C1DD"/>
    <w:rsid w:val="69393C06"/>
    <w:rsid w:val="693BF1CF"/>
    <w:rsid w:val="693BF709"/>
    <w:rsid w:val="693D6274"/>
    <w:rsid w:val="693F4019"/>
    <w:rsid w:val="6946B8E7"/>
    <w:rsid w:val="69536F83"/>
    <w:rsid w:val="6958DEF2"/>
    <w:rsid w:val="696F311B"/>
    <w:rsid w:val="6972A81D"/>
    <w:rsid w:val="69770547"/>
    <w:rsid w:val="69935665"/>
    <w:rsid w:val="69988E58"/>
    <w:rsid w:val="69B32242"/>
    <w:rsid w:val="69C7ED13"/>
    <w:rsid w:val="69E333D0"/>
    <w:rsid w:val="6A00E6A3"/>
    <w:rsid w:val="6A030879"/>
    <w:rsid w:val="6A043766"/>
    <w:rsid w:val="6A0C3348"/>
    <w:rsid w:val="6A2EBA0D"/>
    <w:rsid w:val="6A2EBA0D"/>
    <w:rsid w:val="6A43ED44"/>
    <w:rsid w:val="6A4672D8"/>
    <w:rsid w:val="6A55B91A"/>
    <w:rsid w:val="6A60138E"/>
    <w:rsid w:val="6A6CB604"/>
    <w:rsid w:val="6A6E1008"/>
    <w:rsid w:val="6A780FBC"/>
    <w:rsid w:val="6A7E018D"/>
    <w:rsid w:val="6A84A2BA"/>
    <w:rsid w:val="6A89803A"/>
    <w:rsid w:val="6A93818E"/>
    <w:rsid w:val="6A93FDA9"/>
    <w:rsid w:val="6AA6F2D7"/>
    <w:rsid w:val="6AABB46F"/>
    <w:rsid w:val="6AB14E10"/>
    <w:rsid w:val="6AB7EE2A"/>
    <w:rsid w:val="6AC5A91D"/>
    <w:rsid w:val="6AD008AB"/>
    <w:rsid w:val="6AD70E33"/>
    <w:rsid w:val="6AD70E33"/>
    <w:rsid w:val="6ADBE6EB"/>
    <w:rsid w:val="6AE2B963"/>
    <w:rsid w:val="6AF3FE81"/>
    <w:rsid w:val="6B011298"/>
    <w:rsid w:val="6B08A60B"/>
    <w:rsid w:val="6B097DA1"/>
    <w:rsid w:val="6B103E36"/>
    <w:rsid w:val="6B214C00"/>
    <w:rsid w:val="6B29FCAE"/>
    <w:rsid w:val="6B354861"/>
    <w:rsid w:val="6B444C7C"/>
    <w:rsid w:val="6B48CE10"/>
    <w:rsid w:val="6B4C7CCB"/>
    <w:rsid w:val="6B67F18E"/>
    <w:rsid w:val="6B6FC325"/>
    <w:rsid w:val="6B8E2175"/>
    <w:rsid w:val="6B933D66"/>
    <w:rsid w:val="6BA5875B"/>
    <w:rsid w:val="6BAD5366"/>
    <w:rsid w:val="6BC955F1"/>
    <w:rsid w:val="6BCCDFF8"/>
    <w:rsid w:val="6BD4AF35"/>
    <w:rsid w:val="6BE89E5B"/>
    <w:rsid w:val="6C1950E1"/>
    <w:rsid w:val="6C1FF20C"/>
    <w:rsid w:val="6C439CBB"/>
    <w:rsid w:val="6C43FD6C"/>
    <w:rsid w:val="6C4FCB86"/>
    <w:rsid w:val="6C59E0AF"/>
    <w:rsid w:val="6C5D7AB6"/>
    <w:rsid w:val="6C71FF12"/>
    <w:rsid w:val="6C778FF6"/>
    <w:rsid w:val="6C7C21BF"/>
    <w:rsid w:val="6C82F671"/>
    <w:rsid w:val="6C8949D1"/>
    <w:rsid w:val="6C89D87F"/>
    <w:rsid w:val="6CA4522C"/>
    <w:rsid w:val="6CA50A42"/>
    <w:rsid w:val="6CA9C6F2"/>
    <w:rsid w:val="6CC89E5A"/>
    <w:rsid w:val="6CCB9619"/>
    <w:rsid w:val="6CCF47EB"/>
    <w:rsid w:val="6CCF47EB"/>
    <w:rsid w:val="6CCF76A4"/>
    <w:rsid w:val="6CD3E0CA"/>
    <w:rsid w:val="6CE88925"/>
    <w:rsid w:val="6CEF941B"/>
    <w:rsid w:val="6CF49275"/>
    <w:rsid w:val="6D058FEA"/>
    <w:rsid w:val="6D09DCB4"/>
    <w:rsid w:val="6D0F3603"/>
    <w:rsid w:val="6D2B7211"/>
    <w:rsid w:val="6D3671C2"/>
    <w:rsid w:val="6D372EBE"/>
    <w:rsid w:val="6D5A687B"/>
    <w:rsid w:val="6D5B2D1A"/>
    <w:rsid w:val="6D6026AD"/>
    <w:rsid w:val="6D631ED7"/>
    <w:rsid w:val="6D64948A"/>
    <w:rsid w:val="6D883BBB"/>
    <w:rsid w:val="6D8D50E5"/>
    <w:rsid w:val="6D9041D9"/>
    <w:rsid w:val="6DA03EDC"/>
    <w:rsid w:val="6DB00E08"/>
    <w:rsid w:val="6DC177BF"/>
    <w:rsid w:val="6DCC68DB"/>
    <w:rsid w:val="6DDA3D58"/>
    <w:rsid w:val="6E08E945"/>
    <w:rsid w:val="6E092D50"/>
    <w:rsid w:val="6E17F295"/>
    <w:rsid w:val="6E185851"/>
    <w:rsid w:val="6E2739E8"/>
    <w:rsid w:val="6E3BC327"/>
    <w:rsid w:val="6E55826E"/>
    <w:rsid w:val="6E5E3D36"/>
    <w:rsid w:val="6E5EC619"/>
    <w:rsid w:val="6E63755A"/>
    <w:rsid w:val="6E64AD85"/>
    <w:rsid w:val="6E6AA194"/>
    <w:rsid w:val="6E6EF18E"/>
    <w:rsid w:val="6E71014F"/>
    <w:rsid w:val="6EB1E345"/>
    <w:rsid w:val="6EB654D2"/>
    <w:rsid w:val="6EC864B9"/>
    <w:rsid w:val="6ECB939A"/>
    <w:rsid w:val="6ECCD42B"/>
    <w:rsid w:val="6EEB182C"/>
    <w:rsid w:val="6F00AE64"/>
    <w:rsid w:val="6F299229"/>
    <w:rsid w:val="6F2F9BE0"/>
    <w:rsid w:val="6F31BB3C"/>
    <w:rsid w:val="6F45D919"/>
    <w:rsid w:val="6F4B6935"/>
    <w:rsid w:val="6F503FE6"/>
    <w:rsid w:val="6F5AD28F"/>
    <w:rsid w:val="6F64900D"/>
    <w:rsid w:val="6F6A5CD0"/>
    <w:rsid w:val="6F7F1545"/>
    <w:rsid w:val="6F99C8BA"/>
    <w:rsid w:val="6F9E5C3F"/>
    <w:rsid w:val="6F9E9FC8"/>
    <w:rsid w:val="6F9EC0D7"/>
    <w:rsid w:val="6FADDE6F"/>
    <w:rsid w:val="6FB18BDC"/>
    <w:rsid w:val="6FB69EF4"/>
    <w:rsid w:val="6FB77A15"/>
    <w:rsid w:val="6FB77A15"/>
    <w:rsid w:val="6FBD0EC6"/>
    <w:rsid w:val="6FC5FAC3"/>
    <w:rsid w:val="6FCE7097"/>
    <w:rsid w:val="6FD1270D"/>
    <w:rsid w:val="6FD96165"/>
    <w:rsid w:val="6FF27F24"/>
    <w:rsid w:val="6FF3C562"/>
    <w:rsid w:val="6FF71DAD"/>
    <w:rsid w:val="6FF944CC"/>
    <w:rsid w:val="700E53BF"/>
    <w:rsid w:val="7016F1A2"/>
    <w:rsid w:val="701BED1E"/>
    <w:rsid w:val="701DA74B"/>
    <w:rsid w:val="7020462D"/>
    <w:rsid w:val="70255258"/>
    <w:rsid w:val="7030B177"/>
    <w:rsid w:val="70362828"/>
    <w:rsid w:val="7065D8DC"/>
    <w:rsid w:val="70663D15"/>
    <w:rsid w:val="706F10FE"/>
    <w:rsid w:val="7078A3E3"/>
    <w:rsid w:val="7078C8E1"/>
    <w:rsid w:val="70894634"/>
    <w:rsid w:val="708C6C28"/>
    <w:rsid w:val="70922F4B"/>
    <w:rsid w:val="709AFED2"/>
    <w:rsid w:val="709C3BFF"/>
    <w:rsid w:val="70A75343"/>
    <w:rsid w:val="70B280D1"/>
    <w:rsid w:val="70B426CC"/>
    <w:rsid w:val="70B7F28B"/>
    <w:rsid w:val="70C76A74"/>
    <w:rsid w:val="70CB3842"/>
    <w:rsid w:val="70D1156E"/>
    <w:rsid w:val="70D1642E"/>
    <w:rsid w:val="70E3E56C"/>
    <w:rsid w:val="70ECD017"/>
    <w:rsid w:val="70F1C00B"/>
    <w:rsid w:val="71001302"/>
    <w:rsid w:val="71001302"/>
    <w:rsid w:val="712304A9"/>
    <w:rsid w:val="712494DD"/>
    <w:rsid w:val="7124C11D"/>
    <w:rsid w:val="71365104"/>
    <w:rsid w:val="7139B715"/>
    <w:rsid w:val="71451450"/>
    <w:rsid w:val="715732B5"/>
    <w:rsid w:val="716A1054"/>
    <w:rsid w:val="716AD3D1"/>
    <w:rsid w:val="717524A9"/>
    <w:rsid w:val="717FF48B"/>
    <w:rsid w:val="71871E30"/>
    <w:rsid w:val="718C25C3"/>
    <w:rsid w:val="718FED95"/>
    <w:rsid w:val="71963652"/>
    <w:rsid w:val="719985DD"/>
    <w:rsid w:val="719985DD"/>
    <w:rsid w:val="71A21476"/>
    <w:rsid w:val="71A45EFB"/>
    <w:rsid w:val="71A52FC9"/>
    <w:rsid w:val="71AC69A6"/>
    <w:rsid w:val="71B2B1C0"/>
    <w:rsid w:val="71C083C6"/>
    <w:rsid w:val="71C34994"/>
    <w:rsid w:val="71D1A65A"/>
    <w:rsid w:val="71D57C47"/>
    <w:rsid w:val="71D69A10"/>
    <w:rsid w:val="71DA7786"/>
    <w:rsid w:val="71DCC8B2"/>
    <w:rsid w:val="71E3BCCD"/>
    <w:rsid w:val="71E4B064"/>
    <w:rsid w:val="71E4D8AE"/>
    <w:rsid w:val="71E59D7B"/>
    <w:rsid w:val="72052F88"/>
    <w:rsid w:val="7213BE74"/>
    <w:rsid w:val="72284B89"/>
    <w:rsid w:val="7228DDEF"/>
    <w:rsid w:val="722B432E"/>
    <w:rsid w:val="72333613"/>
    <w:rsid w:val="72364AB6"/>
    <w:rsid w:val="7263E3A5"/>
    <w:rsid w:val="727222D1"/>
    <w:rsid w:val="727FD63C"/>
    <w:rsid w:val="7286D677"/>
    <w:rsid w:val="728F69FB"/>
    <w:rsid w:val="7292E5A4"/>
    <w:rsid w:val="72A4BAEE"/>
    <w:rsid w:val="72AB46AE"/>
    <w:rsid w:val="72D4E11C"/>
    <w:rsid w:val="72DF7718"/>
    <w:rsid w:val="72E55277"/>
    <w:rsid w:val="72E55277"/>
    <w:rsid w:val="72E57259"/>
    <w:rsid w:val="72E5A046"/>
    <w:rsid w:val="72EC4B3F"/>
    <w:rsid w:val="72F2A397"/>
    <w:rsid w:val="72F9F855"/>
    <w:rsid w:val="730BFB52"/>
    <w:rsid w:val="732780CD"/>
    <w:rsid w:val="733BA48A"/>
    <w:rsid w:val="733EC7FE"/>
    <w:rsid w:val="73416539"/>
    <w:rsid w:val="736F0250"/>
    <w:rsid w:val="737ACDD2"/>
    <w:rsid w:val="737E2A44"/>
    <w:rsid w:val="73847B06"/>
    <w:rsid w:val="738AC2EF"/>
    <w:rsid w:val="73A3AF32"/>
    <w:rsid w:val="73ADDB1A"/>
    <w:rsid w:val="73BFF9D8"/>
    <w:rsid w:val="73DEF5C7"/>
    <w:rsid w:val="73E91A22"/>
    <w:rsid w:val="73EC0AE9"/>
    <w:rsid w:val="73ED5F3C"/>
    <w:rsid w:val="73F446EE"/>
    <w:rsid w:val="73F7930E"/>
    <w:rsid w:val="74059363"/>
    <w:rsid w:val="74093BFB"/>
    <w:rsid w:val="741E4A63"/>
    <w:rsid w:val="7452812C"/>
    <w:rsid w:val="7464EA77"/>
    <w:rsid w:val="7470C87A"/>
    <w:rsid w:val="7499C276"/>
    <w:rsid w:val="749B19A7"/>
    <w:rsid w:val="74A2C524"/>
    <w:rsid w:val="74A7CC59"/>
    <w:rsid w:val="74C1436C"/>
    <w:rsid w:val="74C1D9A0"/>
    <w:rsid w:val="74C575F9"/>
    <w:rsid w:val="74D02826"/>
    <w:rsid w:val="750DB004"/>
    <w:rsid w:val="75208399"/>
    <w:rsid w:val="7537920E"/>
    <w:rsid w:val="7558121E"/>
    <w:rsid w:val="756655C0"/>
    <w:rsid w:val="7566FDB5"/>
    <w:rsid w:val="756DA6C0"/>
    <w:rsid w:val="75709170"/>
    <w:rsid w:val="757122BD"/>
    <w:rsid w:val="7583EAD3"/>
    <w:rsid w:val="759B1BEF"/>
    <w:rsid w:val="75A6DCE5"/>
    <w:rsid w:val="75A9A492"/>
    <w:rsid w:val="75AA5151"/>
    <w:rsid w:val="75AAB411"/>
    <w:rsid w:val="75B40EB3"/>
    <w:rsid w:val="75BCDB26"/>
    <w:rsid w:val="75C096B3"/>
    <w:rsid w:val="75CF1A7C"/>
    <w:rsid w:val="75D21526"/>
    <w:rsid w:val="75DF63C3"/>
    <w:rsid w:val="75E21BF5"/>
    <w:rsid w:val="75E54377"/>
    <w:rsid w:val="75E5C10C"/>
    <w:rsid w:val="75FEC3FF"/>
    <w:rsid w:val="760F411F"/>
    <w:rsid w:val="761DE524"/>
    <w:rsid w:val="761FB4DD"/>
    <w:rsid w:val="76290F08"/>
    <w:rsid w:val="762AE44E"/>
    <w:rsid w:val="76341F23"/>
    <w:rsid w:val="765E8577"/>
    <w:rsid w:val="767466DC"/>
    <w:rsid w:val="7676C4DD"/>
    <w:rsid w:val="7676C4DD"/>
    <w:rsid w:val="7698C5E8"/>
    <w:rsid w:val="76998B86"/>
    <w:rsid w:val="769D2CAD"/>
    <w:rsid w:val="76A35438"/>
    <w:rsid w:val="76B25579"/>
    <w:rsid w:val="76B2DFF8"/>
    <w:rsid w:val="76CFB941"/>
    <w:rsid w:val="76D168F0"/>
    <w:rsid w:val="76DA333C"/>
    <w:rsid w:val="76DD9A5E"/>
    <w:rsid w:val="770458AD"/>
    <w:rsid w:val="7705FB2A"/>
    <w:rsid w:val="770E12FF"/>
    <w:rsid w:val="77171749"/>
    <w:rsid w:val="771B8C88"/>
    <w:rsid w:val="771E58A0"/>
    <w:rsid w:val="771F95B3"/>
    <w:rsid w:val="771F95B3"/>
    <w:rsid w:val="771FFC5F"/>
    <w:rsid w:val="772C8E3D"/>
    <w:rsid w:val="7732E3B1"/>
    <w:rsid w:val="77384CFE"/>
    <w:rsid w:val="773D9B13"/>
    <w:rsid w:val="7741C249"/>
    <w:rsid w:val="77493989"/>
    <w:rsid w:val="777513FD"/>
    <w:rsid w:val="777745A3"/>
    <w:rsid w:val="778198F5"/>
    <w:rsid w:val="77824F26"/>
    <w:rsid w:val="77892BFE"/>
    <w:rsid w:val="7797EDBE"/>
    <w:rsid w:val="77AAC37C"/>
    <w:rsid w:val="77ADFA8A"/>
    <w:rsid w:val="77AF3F08"/>
    <w:rsid w:val="77B73177"/>
    <w:rsid w:val="77C1277D"/>
    <w:rsid w:val="77CEF2DB"/>
    <w:rsid w:val="77CEF2DB"/>
    <w:rsid w:val="77D6F81E"/>
    <w:rsid w:val="77DC14DB"/>
    <w:rsid w:val="77DCB5D0"/>
    <w:rsid w:val="77E54657"/>
    <w:rsid w:val="780D7958"/>
    <w:rsid w:val="780E9EFD"/>
    <w:rsid w:val="781ED3DD"/>
    <w:rsid w:val="7823D6A8"/>
    <w:rsid w:val="78278254"/>
    <w:rsid w:val="78447190"/>
    <w:rsid w:val="7858D75E"/>
    <w:rsid w:val="7862B841"/>
    <w:rsid w:val="786963F4"/>
    <w:rsid w:val="786DE1F7"/>
    <w:rsid w:val="786DE1F7"/>
    <w:rsid w:val="7878FF71"/>
    <w:rsid w:val="78856F0A"/>
    <w:rsid w:val="7892728E"/>
    <w:rsid w:val="78B35EA1"/>
    <w:rsid w:val="78E1A78F"/>
    <w:rsid w:val="78E41CF2"/>
    <w:rsid w:val="78F4D056"/>
    <w:rsid w:val="79111B23"/>
    <w:rsid w:val="79111B23"/>
    <w:rsid w:val="79146920"/>
    <w:rsid w:val="7918B08F"/>
    <w:rsid w:val="791C245F"/>
    <w:rsid w:val="791DE14F"/>
    <w:rsid w:val="791ED85C"/>
    <w:rsid w:val="79373D79"/>
    <w:rsid w:val="79373D79"/>
    <w:rsid w:val="79393888"/>
    <w:rsid w:val="795AC060"/>
    <w:rsid w:val="795BF747"/>
    <w:rsid w:val="795CEDDC"/>
    <w:rsid w:val="795DBCA4"/>
    <w:rsid w:val="7965F93C"/>
    <w:rsid w:val="7971D74A"/>
    <w:rsid w:val="797E96D6"/>
    <w:rsid w:val="79935AC0"/>
    <w:rsid w:val="7999108A"/>
    <w:rsid w:val="79A8D486"/>
    <w:rsid w:val="79AD6530"/>
    <w:rsid w:val="79B72A16"/>
    <w:rsid w:val="79B940E0"/>
    <w:rsid w:val="79D3B3C3"/>
    <w:rsid w:val="79D51440"/>
    <w:rsid w:val="79D97BF9"/>
    <w:rsid w:val="79DE8A69"/>
    <w:rsid w:val="79E354AF"/>
    <w:rsid w:val="79E9F01C"/>
    <w:rsid w:val="79F6F81F"/>
    <w:rsid w:val="7A0148F7"/>
    <w:rsid w:val="7A0148F7"/>
    <w:rsid w:val="7A17AC84"/>
    <w:rsid w:val="7A2428C4"/>
    <w:rsid w:val="7A246DE3"/>
    <w:rsid w:val="7A2C1E1F"/>
    <w:rsid w:val="7A2C9C07"/>
    <w:rsid w:val="7A314696"/>
    <w:rsid w:val="7A340239"/>
    <w:rsid w:val="7A405AB6"/>
    <w:rsid w:val="7A4D63DC"/>
    <w:rsid w:val="7A7738BC"/>
    <w:rsid w:val="7A9325AC"/>
    <w:rsid w:val="7A9DA105"/>
    <w:rsid w:val="7A9DA105"/>
    <w:rsid w:val="7AB74EA7"/>
    <w:rsid w:val="7AD2A2F7"/>
    <w:rsid w:val="7B04B5B3"/>
    <w:rsid w:val="7B0FA98D"/>
    <w:rsid w:val="7B10C4BC"/>
    <w:rsid w:val="7B401C32"/>
    <w:rsid w:val="7B41DDBF"/>
    <w:rsid w:val="7B659B6F"/>
    <w:rsid w:val="7B8C9C1E"/>
    <w:rsid w:val="7B97AC16"/>
    <w:rsid w:val="7BA132E2"/>
    <w:rsid w:val="7BB4F5EB"/>
    <w:rsid w:val="7BB7D249"/>
    <w:rsid w:val="7BC63D06"/>
    <w:rsid w:val="7BCA2FBE"/>
    <w:rsid w:val="7BCB4B91"/>
    <w:rsid w:val="7BCBF55F"/>
    <w:rsid w:val="7BE1204C"/>
    <w:rsid w:val="7BF27BCD"/>
    <w:rsid w:val="7C017E6C"/>
    <w:rsid w:val="7C16F1C1"/>
    <w:rsid w:val="7C2512FD"/>
    <w:rsid w:val="7C2A4BA9"/>
    <w:rsid w:val="7C3755DF"/>
    <w:rsid w:val="7C4D4547"/>
    <w:rsid w:val="7C511175"/>
    <w:rsid w:val="7C6EBF16"/>
    <w:rsid w:val="7C6EBF16"/>
    <w:rsid w:val="7C6F7D51"/>
    <w:rsid w:val="7C764B5B"/>
    <w:rsid w:val="7C7E9004"/>
    <w:rsid w:val="7C84C3D8"/>
    <w:rsid w:val="7C872F2E"/>
    <w:rsid w:val="7CAC6D05"/>
    <w:rsid w:val="7CAD30B9"/>
    <w:rsid w:val="7CB167FA"/>
    <w:rsid w:val="7CC1E3F9"/>
    <w:rsid w:val="7CC29409"/>
    <w:rsid w:val="7CC7719F"/>
    <w:rsid w:val="7CD6F436"/>
    <w:rsid w:val="7CD9AF4C"/>
    <w:rsid w:val="7CD9CA2C"/>
    <w:rsid w:val="7CDBEDCF"/>
    <w:rsid w:val="7CDC3DF7"/>
    <w:rsid w:val="7CF09895"/>
    <w:rsid w:val="7CF2604E"/>
    <w:rsid w:val="7D0194A7"/>
    <w:rsid w:val="7D02450F"/>
    <w:rsid w:val="7D1DF6E7"/>
    <w:rsid w:val="7D392BBF"/>
    <w:rsid w:val="7D3C353B"/>
    <w:rsid w:val="7D3C6293"/>
    <w:rsid w:val="7D452AA7"/>
    <w:rsid w:val="7D4B108F"/>
    <w:rsid w:val="7D4CE1C9"/>
    <w:rsid w:val="7D58751C"/>
    <w:rsid w:val="7D5C8219"/>
    <w:rsid w:val="7D5D3110"/>
    <w:rsid w:val="7D6039CD"/>
    <w:rsid w:val="7D8026D1"/>
    <w:rsid w:val="7DAA3F2A"/>
    <w:rsid w:val="7DDCE2CC"/>
    <w:rsid w:val="7DE83E8C"/>
    <w:rsid w:val="7DF145E0"/>
    <w:rsid w:val="7E094794"/>
    <w:rsid w:val="7E0ACAC2"/>
    <w:rsid w:val="7E232520"/>
    <w:rsid w:val="7E27AD3E"/>
    <w:rsid w:val="7E2BB3D3"/>
    <w:rsid w:val="7E42C026"/>
    <w:rsid w:val="7E546763"/>
    <w:rsid w:val="7E56F5FF"/>
    <w:rsid w:val="7E56F5FF"/>
    <w:rsid w:val="7E5B753E"/>
    <w:rsid w:val="7E64D622"/>
    <w:rsid w:val="7E6DB2B7"/>
    <w:rsid w:val="7E769ADD"/>
    <w:rsid w:val="7EA68A72"/>
    <w:rsid w:val="7EA814AC"/>
    <w:rsid w:val="7EABA2F5"/>
    <w:rsid w:val="7EB385BC"/>
    <w:rsid w:val="7EB385BC"/>
    <w:rsid w:val="7EB9D1C6"/>
    <w:rsid w:val="7EBCD8EA"/>
    <w:rsid w:val="7EC74643"/>
    <w:rsid w:val="7ED1DA5B"/>
    <w:rsid w:val="7ED6B16A"/>
    <w:rsid w:val="7EDFE611"/>
    <w:rsid w:val="7EE35E48"/>
    <w:rsid w:val="7EE3A63A"/>
    <w:rsid w:val="7EE620C0"/>
    <w:rsid w:val="7EEC689A"/>
    <w:rsid w:val="7EF3E7F4"/>
    <w:rsid w:val="7EF63573"/>
    <w:rsid w:val="7EF98D18"/>
    <w:rsid w:val="7EFE0607"/>
    <w:rsid w:val="7EFFE47E"/>
    <w:rsid w:val="7F09ACEF"/>
    <w:rsid w:val="7F121DA5"/>
    <w:rsid w:val="7F1755E0"/>
    <w:rsid w:val="7F1DB8D1"/>
    <w:rsid w:val="7F533C80"/>
    <w:rsid w:val="7F55E50E"/>
    <w:rsid w:val="7F55E50E"/>
    <w:rsid w:val="7F5DB2A1"/>
    <w:rsid w:val="7F65A79D"/>
    <w:rsid w:val="7F6E353C"/>
    <w:rsid w:val="7F725AEC"/>
    <w:rsid w:val="7F79D28D"/>
    <w:rsid w:val="7F81441A"/>
    <w:rsid w:val="7F90C480"/>
    <w:rsid w:val="7FB81322"/>
    <w:rsid w:val="7FBE7CB5"/>
    <w:rsid w:val="7FC682AF"/>
    <w:rsid w:val="7FC89F80"/>
    <w:rsid w:val="7FDAA735"/>
    <w:rsid w:val="7FF06456"/>
    <w:rsid w:val="7FF33C83"/>
    <w:rsid w:val="7FF54B2B"/>
    <w:rsid w:val="7FFB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74516CB"/>
  <w14:defaultImageDpi w14:val="300"/>
  <w15:chartTrackingRefBased/>
  <w15:docId w15:val="{FB9BF18D-310F-40D6-B0CF-6FCB2FDFD63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uiPriority="71" w:semiHidden="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 w:semiHidden="1" w:unhideWhenUsed="1"/>
    <w:lsdException w:name="Grid Table 3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  <w:lang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hAnsi="Calibri" w:eastAsia="MS Gothic"/>
      <w:b/>
      <w:bCs/>
      <w:sz w:val="26"/>
      <w:szCs w:val="26"/>
    </w:rPr>
  </w:style>
  <w:style w:type="character" w:styleId="Carpredefinitoparagrafo" w:default="1">
    <w:name w:val="Default Paragraph Font"/>
    <w:semiHidden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character" w:styleId="WW8Num1z1" w:customStyle="1">
    <w:name w:val="WW8Num1z1"/>
    <w:rPr>
      <w:b/>
    </w:rPr>
  </w:style>
  <w:style w:type="character" w:styleId="WW8Num3z0" w:customStyle="1">
    <w:name w:val="WW8Num3z0"/>
    <w:rPr>
      <w:rFonts w:ascii="Times New Roman" w:hAnsi="Times New Roman" w:cs="Times New Roman"/>
    </w:rPr>
  </w:style>
  <w:style w:type="character" w:styleId="WW8Num3z1" w:customStyle="1">
    <w:name w:val="WW8Num3z1"/>
    <w:rPr>
      <w:rFonts w:ascii="Courier New" w:hAnsi="Courier New" w:cs="Courier New"/>
    </w:rPr>
  </w:style>
  <w:style w:type="character" w:styleId="WW8Num3z2" w:customStyle="1">
    <w:name w:val="WW8Num3z2"/>
    <w:rPr>
      <w:rFonts w:ascii="Wingdings" w:hAnsi="Wingdings"/>
    </w:rPr>
  </w:style>
  <w:style w:type="character" w:styleId="WW8Num3z3" w:customStyle="1">
    <w:name w:val="WW8Num3z3"/>
    <w:rPr>
      <w:rFonts w:ascii="Symbol" w:hAnsi="Symbol"/>
    </w:rPr>
  </w:style>
  <w:style w:type="character" w:styleId="WW8Num5z0" w:customStyle="1">
    <w:name w:val="WW8Num5z0"/>
    <w:rPr>
      <w:rFonts w:ascii="Wingdings" w:hAnsi="Wingdings"/>
    </w:rPr>
  </w:style>
  <w:style w:type="character" w:styleId="WW8Num5z1" w:customStyle="1">
    <w:name w:val="WW8Num5z1"/>
    <w:rPr>
      <w:rFonts w:ascii="Courier New" w:hAnsi="Courier New" w:cs="Courier New"/>
    </w:rPr>
  </w:style>
  <w:style w:type="character" w:styleId="WW8Num5z3" w:customStyle="1">
    <w:name w:val="WW8Num5z3"/>
    <w:rPr>
      <w:rFonts w:ascii="Symbol" w:hAnsi="Symbol"/>
    </w:rPr>
  </w:style>
  <w:style w:type="character" w:styleId="WW8Num6z0" w:customStyle="1">
    <w:name w:val="WW8Num6z0"/>
    <w:rPr>
      <w:rFonts w:ascii="Symbol" w:hAnsi="Symbol"/>
    </w:rPr>
  </w:style>
  <w:style w:type="character" w:styleId="WW8Num7z0" w:customStyle="1">
    <w:name w:val="WW8Num7z0"/>
    <w:rPr>
      <w:rFonts w:ascii="Symbol" w:hAnsi="Symbol"/>
    </w:rPr>
  </w:style>
  <w:style w:type="character" w:styleId="WW8Num8z0" w:customStyle="1">
    <w:name w:val="WW8Num8z0"/>
    <w:rPr>
      <w:rFonts w:ascii="Century Gothic" w:hAnsi="Century Gothic" w:eastAsia="Calibri" w:cs="Times New Roman"/>
    </w:rPr>
  </w:style>
  <w:style w:type="character" w:styleId="WW8Num8z1" w:customStyle="1">
    <w:name w:val="WW8Num8z1"/>
    <w:rPr>
      <w:rFonts w:ascii="Courier New" w:hAnsi="Courier New" w:cs="Courier New"/>
    </w:rPr>
  </w:style>
  <w:style w:type="character" w:styleId="WW8Num8z2" w:customStyle="1">
    <w:name w:val="WW8Num8z2"/>
    <w:rPr>
      <w:rFonts w:ascii="Wingdings" w:hAnsi="Wingdings"/>
    </w:rPr>
  </w:style>
  <w:style w:type="character" w:styleId="WW8Num8z3" w:customStyle="1">
    <w:name w:val="WW8Num8z3"/>
    <w:rPr>
      <w:rFonts w:ascii="Symbol" w:hAnsi="Symbol"/>
    </w:rPr>
  </w:style>
  <w:style w:type="character" w:styleId="WW8Num9z0" w:customStyle="1">
    <w:name w:val="WW8Num9z0"/>
    <w:rPr>
      <w:rFonts w:ascii="Wingdings" w:hAnsi="Wingdings"/>
    </w:rPr>
  </w:style>
  <w:style w:type="character" w:styleId="WW8Num9z1" w:customStyle="1">
    <w:name w:val="WW8Num9z1"/>
    <w:rPr>
      <w:rFonts w:ascii="Courier New" w:hAnsi="Courier New" w:cs="Courier New"/>
    </w:rPr>
  </w:style>
  <w:style w:type="character" w:styleId="WW8Num9z3" w:customStyle="1">
    <w:name w:val="WW8Num9z3"/>
    <w:rPr>
      <w:rFonts w:ascii="Symbol" w:hAnsi="Symbol"/>
    </w:rPr>
  </w:style>
  <w:style w:type="character" w:styleId="WW8Num10z1" w:customStyle="1">
    <w:name w:val="WW8Num10z1"/>
    <w:rPr>
      <w:b/>
    </w:rPr>
  </w:style>
  <w:style w:type="character" w:styleId="Carpredefinitoparagrafo2" w:customStyle="1">
    <w:name w:val="Car. predefinito paragrafo2"/>
  </w:style>
  <w:style w:type="character" w:styleId="Carpredefinitoparagrafo1" w:customStyle="1">
    <w:name w:val="Car. predefinito paragrafo1"/>
  </w:style>
  <w:style w:type="character" w:styleId="TestofumettoCarattere" w:customStyle="1">
    <w:name w:val="Testo fumetto Carattere"/>
    <w:rPr>
      <w:rFonts w:ascii="Tahoma" w:hAnsi="Tahoma" w:eastAsia="Times New Roman" w:cs="Tahoma"/>
      <w:sz w:val="16"/>
      <w:szCs w:val="16"/>
    </w:rPr>
  </w:style>
  <w:style w:type="character" w:styleId="Titolo2Carattere" w:customStyle="1">
    <w:name w:val="Titolo 2 Carattere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72836291z1" w:customStyle="1">
    <w:name w:val="372836291z1"/>
    <w:rPr>
      <w:b/>
    </w:rPr>
  </w:style>
  <w:style w:type="character" w:styleId="372836293z0" w:customStyle="1">
    <w:name w:val="372836293z0"/>
    <w:rPr>
      <w:rFonts w:ascii="Times New Roman" w:hAnsi="Times New Roman" w:cs="Times New Roman"/>
    </w:rPr>
  </w:style>
  <w:style w:type="character" w:styleId="372836293z1" w:customStyle="1">
    <w:name w:val="372836293z1"/>
    <w:rPr>
      <w:rFonts w:ascii="Courier New" w:hAnsi="Courier New" w:cs="Courier New"/>
    </w:rPr>
  </w:style>
  <w:style w:type="character" w:styleId="372836293z2" w:customStyle="1">
    <w:name w:val="372836293z2"/>
    <w:rPr>
      <w:rFonts w:ascii="Wingdings" w:hAnsi="Wingdings"/>
    </w:rPr>
  </w:style>
  <w:style w:type="character" w:styleId="372836293z3" w:customStyle="1">
    <w:name w:val="372836293z3"/>
    <w:rPr>
      <w:rFonts w:ascii="Symbol" w:hAnsi="Symbol"/>
    </w:rPr>
  </w:style>
  <w:style w:type="character" w:styleId="372836295z0" w:customStyle="1">
    <w:name w:val="372836295z0"/>
    <w:rPr>
      <w:rFonts w:ascii="Wingdings" w:hAnsi="Wingdings"/>
    </w:rPr>
  </w:style>
  <w:style w:type="character" w:styleId="372836295z1" w:customStyle="1">
    <w:name w:val="372836295z1"/>
    <w:rPr>
      <w:rFonts w:ascii="Courier New" w:hAnsi="Courier New" w:cs="Courier New"/>
    </w:rPr>
  </w:style>
  <w:style w:type="character" w:styleId="372836295z3" w:customStyle="1">
    <w:name w:val="372836295z3"/>
    <w:rPr>
      <w:rFonts w:ascii="Symbol" w:hAnsi="Symbol"/>
    </w:rPr>
  </w:style>
  <w:style w:type="character" w:styleId="372836296z0" w:customStyle="1">
    <w:name w:val="372836296z0"/>
    <w:rPr>
      <w:rFonts w:ascii="Symbol" w:hAnsi="Symbol"/>
    </w:rPr>
  </w:style>
  <w:style w:type="character" w:styleId="372836297z0" w:customStyle="1">
    <w:name w:val="372836297z0"/>
    <w:rPr>
      <w:rFonts w:ascii="Symbol" w:hAnsi="Symbol"/>
    </w:rPr>
  </w:style>
  <w:style w:type="character" w:styleId="372836298z0" w:customStyle="1">
    <w:name w:val="372836298z0"/>
    <w:rPr>
      <w:rFonts w:ascii="Century Gothic" w:hAnsi="Century Gothic" w:eastAsia="Calibri" w:cs="Times New Roman"/>
    </w:rPr>
  </w:style>
  <w:style w:type="character" w:styleId="372836298z1" w:customStyle="1">
    <w:name w:val="372836298z1"/>
    <w:rPr>
      <w:rFonts w:ascii="Courier New" w:hAnsi="Courier New" w:cs="Courier New"/>
    </w:rPr>
  </w:style>
  <w:style w:type="character" w:styleId="372836298z2" w:customStyle="1">
    <w:name w:val="372836298z2"/>
    <w:rPr>
      <w:rFonts w:ascii="Wingdings" w:hAnsi="Wingdings"/>
    </w:rPr>
  </w:style>
  <w:style w:type="character" w:styleId="372836298z3" w:customStyle="1">
    <w:name w:val="372836298z3"/>
    <w:rPr>
      <w:rFonts w:ascii="Symbol" w:hAnsi="Symbol"/>
    </w:rPr>
  </w:style>
  <w:style w:type="character" w:styleId="372836299z0" w:customStyle="1">
    <w:name w:val="372836299z0"/>
    <w:rPr>
      <w:rFonts w:ascii="Wingdings" w:hAnsi="Wingdings"/>
    </w:rPr>
  </w:style>
  <w:style w:type="character" w:styleId="372836299z1" w:customStyle="1">
    <w:name w:val="372836299z1"/>
    <w:rPr>
      <w:rFonts w:ascii="Courier New" w:hAnsi="Courier New" w:cs="Courier New"/>
    </w:rPr>
  </w:style>
  <w:style w:type="character" w:styleId="372836299z3" w:customStyle="1">
    <w:name w:val="372836299z3"/>
    <w:rPr>
      <w:rFonts w:ascii="Symbol" w:hAnsi="Symbol"/>
    </w:rPr>
  </w:style>
  <w:style w:type="character" w:styleId="3728362910z1" w:customStyle="1">
    <w:name w:val="3728362910z1"/>
    <w:rPr>
      <w:b/>
    </w:rPr>
  </w:style>
  <w:style w:type="character" w:styleId="372836371z1" w:customStyle="1">
    <w:name w:val="372836371z1"/>
    <w:rPr>
      <w:b/>
    </w:rPr>
  </w:style>
  <w:style w:type="character" w:styleId="372836373z0" w:customStyle="1">
    <w:name w:val="372836373z0"/>
    <w:rPr>
      <w:rFonts w:ascii="Times New Roman" w:hAnsi="Times New Roman" w:cs="Times New Roman"/>
    </w:rPr>
  </w:style>
  <w:style w:type="character" w:styleId="372836373z1" w:customStyle="1">
    <w:name w:val="372836373z1"/>
    <w:rPr>
      <w:rFonts w:ascii="Courier New" w:hAnsi="Courier New" w:cs="Courier New"/>
    </w:rPr>
  </w:style>
  <w:style w:type="character" w:styleId="372836373z2" w:customStyle="1">
    <w:name w:val="372836373z2"/>
    <w:rPr>
      <w:rFonts w:ascii="Wingdings" w:hAnsi="Wingdings"/>
    </w:rPr>
  </w:style>
  <w:style w:type="character" w:styleId="372836373z3" w:customStyle="1">
    <w:name w:val="372836373z3"/>
    <w:rPr>
      <w:rFonts w:ascii="Symbol" w:hAnsi="Symbol"/>
    </w:rPr>
  </w:style>
  <w:style w:type="character" w:styleId="372836375z0" w:customStyle="1">
    <w:name w:val="372836375z0"/>
    <w:rPr>
      <w:rFonts w:ascii="Wingdings" w:hAnsi="Wingdings"/>
    </w:rPr>
  </w:style>
  <w:style w:type="character" w:styleId="372836375z1" w:customStyle="1">
    <w:name w:val="372836375z1"/>
    <w:rPr>
      <w:rFonts w:ascii="Courier New" w:hAnsi="Courier New" w:cs="Courier New"/>
    </w:rPr>
  </w:style>
  <w:style w:type="character" w:styleId="372836375z3" w:customStyle="1">
    <w:name w:val="372836375z3"/>
    <w:rPr>
      <w:rFonts w:ascii="Symbol" w:hAnsi="Symbol"/>
    </w:rPr>
  </w:style>
  <w:style w:type="character" w:styleId="372836376z0" w:customStyle="1">
    <w:name w:val="372836376z0"/>
    <w:rPr>
      <w:rFonts w:ascii="Symbol" w:hAnsi="Symbol"/>
    </w:rPr>
  </w:style>
  <w:style w:type="character" w:styleId="372836377z0" w:customStyle="1">
    <w:name w:val="372836377z0"/>
    <w:rPr>
      <w:rFonts w:ascii="Symbol" w:hAnsi="Symbol"/>
    </w:rPr>
  </w:style>
  <w:style w:type="character" w:styleId="372836378z0" w:customStyle="1">
    <w:name w:val="372836378z0"/>
    <w:rPr>
      <w:rFonts w:ascii="Century Gothic" w:hAnsi="Century Gothic" w:eastAsia="Calibri" w:cs="Times New Roman"/>
    </w:rPr>
  </w:style>
  <w:style w:type="character" w:styleId="372836378z1" w:customStyle="1">
    <w:name w:val="372836378z1"/>
    <w:rPr>
      <w:rFonts w:ascii="Courier New" w:hAnsi="Courier New" w:cs="Courier New"/>
    </w:rPr>
  </w:style>
  <w:style w:type="character" w:styleId="372836378z2" w:customStyle="1">
    <w:name w:val="372836378z2"/>
    <w:rPr>
      <w:rFonts w:ascii="Wingdings" w:hAnsi="Wingdings"/>
    </w:rPr>
  </w:style>
  <w:style w:type="character" w:styleId="372836378z3" w:customStyle="1">
    <w:name w:val="372836378z3"/>
    <w:rPr>
      <w:rFonts w:ascii="Symbol" w:hAnsi="Symbol"/>
    </w:rPr>
  </w:style>
  <w:style w:type="character" w:styleId="372836379z0" w:customStyle="1">
    <w:name w:val="372836379z0"/>
    <w:rPr>
      <w:rFonts w:ascii="Wingdings" w:hAnsi="Wingdings"/>
    </w:rPr>
  </w:style>
  <w:style w:type="character" w:styleId="372836379z1" w:customStyle="1">
    <w:name w:val="372836379z1"/>
    <w:rPr>
      <w:rFonts w:ascii="Courier New" w:hAnsi="Courier New" w:cs="Courier New"/>
    </w:rPr>
  </w:style>
  <w:style w:type="character" w:styleId="372836379z3" w:customStyle="1">
    <w:name w:val="372836379z3"/>
    <w:rPr>
      <w:rFonts w:ascii="Symbol" w:hAnsi="Symbol"/>
    </w:rPr>
  </w:style>
  <w:style w:type="character" w:styleId="3728363710z1" w:customStyle="1">
    <w:name w:val="3728363710z1"/>
    <w:rPr>
      <w:b/>
    </w:rPr>
  </w:style>
  <w:style w:type="character" w:styleId="372836451z1" w:customStyle="1">
    <w:name w:val="372836451z1"/>
    <w:rPr>
      <w:b/>
    </w:rPr>
  </w:style>
  <w:style w:type="character" w:styleId="372836453z0" w:customStyle="1">
    <w:name w:val="372836453z0"/>
    <w:rPr>
      <w:rFonts w:ascii="Times New Roman" w:hAnsi="Times New Roman" w:cs="Times New Roman"/>
    </w:rPr>
  </w:style>
  <w:style w:type="character" w:styleId="372836453z1" w:customStyle="1">
    <w:name w:val="372836453z1"/>
    <w:rPr>
      <w:rFonts w:ascii="Courier New" w:hAnsi="Courier New" w:cs="Courier New"/>
    </w:rPr>
  </w:style>
  <w:style w:type="character" w:styleId="372836453z2" w:customStyle="1">
    <w:name w:val="372836453z2"/>
    <w:rPr>
      <w:rFonts w:ascii="Wingdings" w:hAnsi="Wingdings"/>
    </w:rPr>
  </w:style>
  <w:style w:type="character" w:styleId="372836453z3" w:customStyle="1">
    <w:name w:val="372836453z3"/>
    <w:rPr>
      <w:rFonts w:ascii="Symbol" w:hAnsi="Symbol"/>
    </w:rPr>
  </w:style>
  <w:style w:type="character" w:styleId="372836455z0" w:customStyle="1">
    <w:name w:val="372836455z0"/>
    <w:rPr>
      <w:rFonts w:ascii="Wingdings" w:hAnsi="Wingdings"/>
    </w:rPr>
  </w:style>
  <w:style w:type="character" w:styleId="372836455z1" w:customStyle="1">
    <w:name w:val="372836455z1"/>
    <w:rPr>
      <w:rFonts w:ascii="Courier New" w:hAnsi="Courier New" w:cs="Courier New"/>
    </w:rPr>
  </w:style>
  <w:style w:type="character" w:styleId="372836455z3" w:customStyle="1">
    <w:name w:val="372836455z3"/>
    <w:rPr>
      <w:rFonts w:ascii="Symbol" w:hAnsi="Symbol"/>
    </w:rPr>
  </w:style>
  <w:style w:type="character" w:styleId="372836456z0" w:customStyle="1">
    <w:name w:val="372836456z0"/>
    <w:rPr>
      <w:rFonts w:ascii="Symbol" w:hAnsi="Symbol"/>
    </w:rPr>
  </w:style>
  <w:style w:type="character" w:styleId="372836457z0" w:customStyle="1">
    <w:name w:val="372836457z0"/>
    <w:rPr>
      <w:rFonts w:ascii="Symbol" w:hAnsi="Symbol"/>
    </w:rPr>
  </w:style>
  <w:style w:type="character" w:styleId="372836458z0" w:customStyle="1">
    <w:name w:val="372836458z0"/>
    <w:rPr>
      <w:rFonts w:ascii="Century Gothic" w:hAnsi="Century Gothic" w:eastAsia="Calibri" w:cs="Times New Roman"/>
    </w:rPr>
  </w:style>
  <w:style w:type="character" w:styleId="372836458z1" w:customStyle="1">
    <w:name w:val="372836458z1"/>
    <w:rPr>
      <w:rFonts w:ascii="Courier New" w:hAnsi="Courier New" w:cs="Courier New"/>
    </w:rPr>
  </w:style>
  <w:style w:type="character" w:styleId="372836458z2" w:customStyle="1">
    <w:name w:val="372836458z2"/>
    <w:rPr>
      <w:rFonts w:ascii="Wingdings" w:hAnsi="Wingdings"/>
    </w:rPr>
  </w:style>
  <w:style w:type="character" w:styleId="372836458z3" w:customStyle="1">
    <w:name w:val="372836458z3"/>
    <w:rPr>
      <w:rFonts w:ascii="Symbol" w:hAnsi="Symbol"/>
    </w:rPr>
  </w:style>
  <w:style w:type="character" w:styleId="372836459z0" w:customStyle="1">
    <w:name w:val="372836459z0"/>
    <w:rPr>
      <w:rFonts w:ascii="Wingdings" w:hAnsi="Wingdings"/>
    </w:rPr>
  </w:style>
  <w:style w:type="character" w:styleId="372836459z1" w:customStyle="1">
    <w:name w:val="372836459z1"/>
    <w:rPr>
      <w:rFonts w:ascii="Courier New" w:hAnsi="Courier New" w:cs="Courier New"/>
    </w:rPr>
  </w:style>
  <w:style w:type="character" w:styleId="372836459z3" w:customStyle="1">
    <w:name w:val="372836459z3"/>
    <w:rPr>
      <w:rFonts w:ascii="Symbol" w:hAnsi="Symbol"/>
    </w:rPr>
  </w:style>
  <w:style w:type="character" w:styleId="3728364510z1" w:customStyle="1">
    <w:name w:val="3728364510z1"/>
    <w:rPr>
      <w:b/>
    </w:rPr>
  </w:style>
  <w:style w:type="character" w:styleId="372836631z1" w:customStyle="1">
    <w:name w:val="372836631z1"/>
    <w:rPr>
      <w:b/>
    </w:rPr>
  </w:style>
  <w:style w:type="character" w:styleId="372836633z0" w:customStyle="1">
    <w:name w:val="372836633z0"/>
    <w:rPr>
      <w:rFonts w:ascii="Times New Roman" w:hAnsi="Times New Roman" w:cs="Times New Roman"/>
    </w:rPr>
  </w:style>
  <w:style w:type="character" w:styleId="372836633z1" w:customStyle="1">
    <w:name w:val="372836633z1"/>
    <w:rPr>
      <w:rFonts w:ascii="Courier New" w:hAnsi="Courier New" w:cs="Courier New"/>
    </w:rPr>
  </w:style>
  <w:style w:type="character" w:styleId="372836633z2" w:customStyle="1">
    <w:name w:val="372836633z2"/>
    <w:rPr>
      <w:rFonts w:ascii="Wingdings" w:hAnsi="Wingdings"/>
    </w:rPr>
  </w:style>
  <w:style w:type="character" w:styleId="372836633z3" w:customStyle="1">
    <w:name w:val="372836633z3"/>
    <w:rPr>
      <w:rFonts w:ascii="Symbol" w:hAnsi="Symbol"/>
    </w:rPr>
  </w:style>
  <w:style w:type="character" w:styleId="372836635z0" w:customStyle="1">
    <w:name w:val="372836635z0"/>
    <w:rPr>
      <w:rFonts w:ascii="Wingdings" w:hAnsi="Wingdings"/>
    </w:rPr>
  </w:style>
  <w:style w:type="character" w:styleId="372836635z1" w:customStyle="1">
    <w:name w:val="372836635z1"/>
    <w:rPr>
      <w:rFonts w:ascii="Courier New" w:hAnsi="Courier New" w:cs="Courier New"/>
    </w:rPr>
  </w:style>
  <w:style w:type="character" w:styleId="372836635z3" w:customStyle="1">
    <w:name w:val="372836635z3"/>
    <w:rPr>
      <w:rFonts w:ascii="Symbol" w:hAnsi="Symbol"/>
    </w:rPr>
  </w:style>
  <w:style w:type="character" w:styleId="372836636z0" w:customStyle="1">
    <w:name w:val="372836636z0"/>
    <w:rPr>
      <w:rFonts w:ascii="Symbol" w:hAnsi="Symbol"/>
    </w:rPr>
  </w:style>
  <w:style w:type="character" w:styleId="372836637z0" w:customStyle="1">
    <w:name w:val="372836637z0"/>
    <w:rPr>
      <w:rFonts w:ascii="Symbol" w:hAnsi="Symbol"/>
    </w:rPr>
  </w:style>
  <w:style w:type="character" w:styleId="372836638z0" w:customStyle="1">
    <w:name w:val="372836638z0"/>
    <w:rPr>
      <w:rFonts w:ascii="Century Gothic" w:hAnsi="Century Gothic" w:eastAsia="Calibri" w:cs="Times New Roman"/>
    </w:rPr>
  </w:style>
  <w:style w:type="character" w:styleId="372836638z1" w:customStyle="1">
    <w:name w:val="372836638z1"/>
    <w:rPr>
      <w:rFonts w:ascii="Courier New" w:hAnsi="Courier New" w:cs="Courier New"/>
    </w:rPr>
  </w:style>
  <w:style w:type="character" w:styleId="372836638z2" w:customStyle="1">
    <w:name w:val="372836638z2"/>
    <w:rPr>
      <w:rFonts w:ascii="Wingdings" w:hAnsi="Wingdings"/>
    </w:rPr>
  </w:style>
  <w:style w:type="character" w:styleId="372836638z3" w:customStyle="1">
    <w:name w:val="372836638z3"/>
    <w:rPr>
      <w:rFonts w:ascii="Symbol" w:hAnsi="Symbol"/>
    </w:rPr>
  </w:style>
  <w:style w:type="character" w:styleId="372836639z0" w:customStyle="1">
    <w:name w:val="372836639z0"/>
    <w:rPr>
      <w:rFonts w:ascii="Wingdings" w:hAnsi="Wingdings"/>
    </w:rPr>
  </w:style>
  <w:style w:type="character" w:styleId="372836639z1" w:customStyle="1">
    <w:name w:val="372836639z1"/>
    <w:rPr>
      <w:rFonts w:ascii="Courier New" w:hAnsi="Courier New" w:cs="Courier New"/>
    </w:rPr>
  </w:style>
  <w:style w:type="character" w:styleId="372836639z3" w:customStyle="1">
    <w:name w:val="372836639z3"/>
    <w:rPr>
      <w:rFonts w:ascii="Symbol" w:hAnsi="Symbol"/>
    </w:rPr>
  </w:style>
  <w:style w:type="character" w:styleId="3728366310z1" w:customStyle="1">
    <w:name w:val="3728366310z1"/>
    <w:rPr>
      <w:b/>
    </w:rPr>
  </w:style>
  <w:style w:type="character" w:styleId="372836761z1" w:customStyle="1">
    <w:name w:val="372836761z1"/>
    <w:rPr>
      <w:b/>
    </w:rPr>
  </w:style>
  <w:style w:type="character" w:styleId="372836763z0" w:customStyle="1">
    <w:name w:val="372836763z0"/>
    <w:rPr>
      <w:rFonts w:ascii="Times New Roman" w:hAnsi="Times New Roman" w:cs="Times New Roman"/>
    </w:rPr>
  </w:style>
  <w:style w:type="character" w:styleId="372836763z1" w:customStyle="1">
    <w:name w:val="372836763z1"/>
    <w:rPr>
      <w:rFonts w:ascii="Courier New" w:hAnsi="Courier New" w:cs="Courier New"/>
    </w:rPr>
  </w:style>
  <w:style w:type="character" w:styleId="372836763z2" w:customStyle="1">
    <w:name w:val="372836763z2"/>
    <w:rPr>
      <w:rFonts w:ascii="Wingdings" w:hAnsi="Wingdings"/>
    </w:rPr>
  </w:style>
  <w:style w:type="character" w:styleId="372836763z3" w:customStyle="1">
    <w:name w:val="372836763z3"/>
    <w:rPr>
      <w:rFonts w:ascii="Symbol" w:hAnsi="Symbol"/>
    </w:rPr>
  </w:style>
  <w:style w:type="character" w:styleId="372836765z0" w:customStyle="1">
    <w:name w:val="372836765z0"/>
    <w:rPr>
      <w:rFonts w:ascii="Wingdings" w:hAnsi="Wingdings"/>
    </w:rPr>
  </w:style>
  <w:style w:type="character" w:styleId="372836765z1" w:customStyle="1">
    <w:name w:val="372836765z1"/>
    <w:rPr>
      <w:rFonts w:ascii="Courier New" w:hAnsi="Courier New" w:cs="Courier New"/>
    </w:rPr>
  </w:style>
  <w:style w:type="character" w:styleId="372836765z3" w:customStyle="1">
    <w:name w:val="372836765z3"/>
    <w:rPr>
      <w:rFonts w:ascii="Symbol" w:hAnsi="Symbol"/>
    </w:rPr>
  </w:style>
  <w:style w:type="character" w:styleId="372836766z0" w:customStyle="1">
    <w:name w:val="372836766z0"/>
    <w:rPr>
      <w:rFonts w:ascii="Symbol" w:hAnsi="Symbol"/>
    </w:rPr>
  </w:style>
  <w:style w:type="character" w:styleId="372836767z0" w:customStyle="1">
    <w:name w:val="372836767z0"/>
    <w:rPr>
      <w:rFonts w:ascii="Symbol" w:hAnsi="Symbol"/>
    </w:rPr>
  </w:style>
  <w:style w:type="character" w:styleId="372836768z0" w:customStyle="1">
    <w:name w:val="372836768z0"/>
    <w:rPr>
      <w:rFonts w:ascii="Century Gothic" w:hAnsi="Century Gothic" w:eastAsia="Calibri" w:cs="Times New Roman"/>
    </w:rPr>
  </w:style>
  <w:style w:type="character" w:styleId="372836768z1" w:customStyle="1">
    <w:name w:val="372836768z1"/>
    <w:rPr>
      <w:rFonts w:ascii="Courier New" w:hAnsi="Courier New" w:cs="Courier New"/>
    </w:rPr>
  </w:style>
  <w:style w:type="character" w:styleId="372836768z2" w:customStyle="1">
    <w:name w:val="372836768z2"/>
    <w:rPr>
      <w:rFonts w:ascii="Wingdings" w:hAnsi="Wingdings"/>
    </w:rPr>
  </w:style>
  <w:style w:type="character" w:styleId="372836768z3" w:customStyle="1">
    <w:name w:val="372836768z3"/>
    <w:rPr>
      <w:rFonts w:ascii="Symbol" w:hAnsi="Symbol"/>
    </w:rPr>
  </w:style>
  <w:style w:type="character" w:styleId="372836769z0" w:customStyle="1">
    <w:name w:val="372836769z0"/>
    <w:rPr>
      <w:rFonts w:ascii="Wingdings" w:hAnsi="Wingdings"/>
    </w:rPr>
  </w:style>
  <w:style w:type="character" w:styleId="372836769z1" w:customStyle="1">
    <w:name w:val="372836769z1"/>
    <w:rPr>
      <w:rFonts w:ascii="Courier New" w:hAnsi="Courier New" w:cs="Courier New"/>
    </w:rPr>
  </w:style>
  <w:style w:type="character" w:styleId="372836769z3" w:customStyle="1">
    <w:name w:val="372836769z3"/>
    <w:rPr>
      <w:rFonts w:ascii="Symbol" w:hAnsi="Symbol"/>
    </w:rPr>
  </w:style>
  <w:style w:type="character" w:styleId="3728367610z1" w:customStyle="1">
    <w:name w:val="3728367610z1"/>
    <w:rPr>
      <w:b/>
    </w:rPr>
  </w:style>
  <w:style w:type="character" w:styleId="372836841z1" w:customStyle="1">
    <w:name w:val="372836841z1"/>
    <w:rPr>
      <w:b/>
    </w:rPr>
  </w:style>
  <w:style w:type="character" w:styleId="372836843z0" w:customStyle="1">
    <w:name w:val="372836843z0"/>
    <w:rPr>
      <w:rFonts w:ascii="Times New Roman" w:hAnsi="Times New Roman" w:cs="Times New Roman"/>
    </w:rPr>
  </w:style>
  <w:style w:type="character" w:styleId="372836843z1" w:customStyle="1">
    <w:name w:val="372836843z1"/>
    <w:rPr>
      <w:rFonts w:ascii="Courier New" w:hAnsi="Courier New" w:cs="Courier New"/>
    </w:rPr>
  </w:style>
  <w:style w:type="character" w:styleId="372836843z2" w:customStyle="1">
    <w:name w:val="372836843z2"/>
    <w:rPr>
      <w:rFonts w:ascii="Wingdings" w:hAnsi="Wingdings"/>
    </w:rPr>
  </w:style>
  <w:style w:type="character" w:styleId="372836843z3" w:customStyle="1">
    <w:name w:val="372836843z3"/>
    <w:rPr>
      <w:rFonts w:ascii="Symbol" w:hAnsi="Symbol"/>
    </w:rPr>
  </w:style>
  <w:style w:type="character" w:styleId="372836845z0" w:customStyle="1">
    <w:name w:val="372836845z0"/>
    <w:rPr>
      <w:rFonts w:ascii="Wingdings" w:hAnsi="Wingdings"/>
    </w:rPr>
  </w:style>
  <w:style w:type="character" w:styleId="372836845z1" w:customStyle="1">
    <w:name w:val="372836845z1"/>
    <w:rPr>
      <w:rFonts w:ascii="Courier New" w:hAnsi="Courier New" w:cs="Courier New"/>
    </w:rPr>
  </w:style>
  <w:style w:type="character" w:styleId="372836845z3" w:customStyle="1">
    <w:name w:val="372836845z3"/>
    <w:rPr>
      <w:rFonts w:ascii="Symbol" w:hAnsi="Symbol"/>
    </w:rPr>
  </w:style>
  <w:style w:type="character" w:styleId="372836846z0" w:customStyle="1">
    <w:name w:val="372836846z0"/>
    <w:rPr>
      <w:rFonts w:ascii="Symbol" w:hAnsi="Symbol"/>
    </w:rPr>
  </w:style>
  <w:style w:type="character" w:styleId="372836847z0" w:customStyle="1">
    <w:name w:val="372836847z0"/>
    <w:rPr>
      <w:rFonts w:ascii="Symbol" w:hAnsi="Symbol"/>
    </w:rPr>
  </w:style>
  <w:style w:type="character" w:styleId="372836848z0" w:customStyle="1">
    <w:name w:val="372836848z0"/>
    <w:rPr>
      <w:rFonts w:ascii="Century Gothic" w:hAnsi="Century Gothic" w:eastAsia="Calibri" w:cs="Times New Roman"/>
    </w:rPr>
  </w:style>
  <w:style w:type="character" w:styleId="372836848z1" w:customStyle="1">
    <w:name w:val="372836848z1"/>
    <w:rPr>
      <w:rFonts w:ascii="Courier New" w:hAnsi="Courier New" w:cs="Courier New"/>
    </w:rPr>
  </w:style>
  <w:style w:type="character" w:styleId="372836848z2" w:customStyle="1">
    <w:name w:val="372836848z2"/>
    <w:rPr>
      <w:rFonts w:ascii="Wingdings" w:hAnsi="Wingdings"/>
    </w:rPr>
  </w:style>
  <w:style w:type="character" w:styleId="372836848z3" w:customStyle="1">
    <w:name w:val="372836848z3"/>
    <w:rPr>
      <w:rFonts w:ascii="Symbol" w:hAnsi="Symbol"/>
    </w:rPr>
  </w:style>
  <w:style w:type="character" w:styleId="372836849z0" w:customStyle="1">
    <w:name w:val="372836849z0"/>
    <w:rPr>
      <w:rFonts w:ascii="Wingdings" w:hAnsi="Wingdings"/>
    </w:rPr>
  </w:style>
  <w:style w:type="character" w:styleId="372836849z1" w:customStyle="1">
    <w:name w:val="372836849z1"/>
    <w:rPr>
      <w:rFonts w:ascii="Courier New" w:hAnsi="Courier New" w:cs="Courier New"/>
    </w:rPr>
  </w:style>
  <w:style w:type="character" w:styleId="372836849z3" w:customStyle="1">
    <w:name w:val="372836849z3"/>
    <w:rPr>
      <w:rFonts w:ascii="Symbol" w:hAnsi="Symbol"/>
    </w:rPr>
  </w:style>
  <w:style w:type="character" w:styleId="3728368410z1" w:customStyle="1">
    <w:name w:val="3728368410z1"/>
    <w:rPr>
      <w:b/>
    </w:rPr>
  </w:style>
  <w:style w:type="character" w:styleId="372836951z1" w:customStyle="1">
    <w:name w:val="372836951z1"/>
    <w:rPr>
      <w:b/>
    </w:rPr>
  </w:style>
  <w:style w:type="character" w:styleId="372836953z0" w:customStyle="1">
    <w:name w:val="372836953z0"/>
    <w:rPr>
      <w:rFonts w:ascii="Times New Roman" w:hAnsi="Times New Roman" w:cs="Times New Roman"/>
    </w:rPr>
  </w:style>
  <w:style w:type="character" w:styleId="372836953z1" w:customStyle="1">
    <w:name w:val="372836953z1"/>
    <w:rPr>
      <w:rFonts w:ascii="Courier New" w:hAnsi="Courier New" w:cs="Courier New"/>
    </w:rPr>
  </w:style>
  <w:style w:type="character" w:styleId="372836953z2" w:customStyle="1">
    <w:name w:val="372836953z2"/>
    <w:rPr>
      <w:rFonts w:ascii="Wingdings" w:hAnsi="Wingdings"/>
    </w:rPr>
  </w:style>
  <w:style w:type="character" w:styleId="372836953z3" w:customStyle="1">
    <w:name w:val="372836953z3"/>
    <w:rPr>
      <w:rFonts w:ascii="Symbol" w:hAnsi="Symbol"/>
    </w:rPr>
  </w:style>
  <w:style w:type="character" w:styleId="372836955z0" w:customStyle="1">
    <w:name w:val="372836955z0"/>
    <w:rPr>
      <w:rFonts w:ascii="Wingdings" w:hAnsi="Wingdings"/>
    </w:rPr>
  </w:style>
  <w:style w:type="character" w:styleId="372836955z1" w:customStyle="1">
    <w:name w:val="372836955z1"/>
    <w:rPr>
      <w:rFonts w:ascii="Courier New" w:hAnsi="Courier New" w:cs="Courier New"/>
    </w:rPr>
  </w:style>
  <w:style w:type="character" w:styleId="372836955z3" w:customStyle="1">
    <w:name w:val="372836955z3"/>
    <w:rPr>
      <w:rFonts w:ascii="Symbol" w:hAnsi="Symbol"/>
    </w:rPr>
  </w:style>
  <w:style w:type="character" w:styleId="372836956z0" w:customStyle="1">
    <w:name w:val="372836956z0"/>
    <w:rPr>
      <w:rFonts w:ascii="Symbol" w:hAnsi="Symbol"/>
    </w:rPr>
  </w:style>
  <w:style w:type="character" w:styleId="372836957z0" w:customStyle="1">
    <w:name w:val="372836957z0"/>
    <w:rPr>
      <w:rFonts w:ascii="Symbol" w:hAnsi="Symbol"/>
    </w:rPr>
  </w:style>
  <w:style w:type="character" w:styleId="372836958z0" w:customStyle="1">
    <w:name w:val="372836958z0"/>
    <w:rPr>
      <w:rFonts w:ascii="Century Gothic" w:hAnsi="Century Gothic" w:eastAsia="Calibri" w:cs="Times New Roman"/>
    </w:rPr>
  </w:style>
  <w:style w:type="character" w:styleId="372836958z1" w:customStyle="1">
    <w:name w:val="372836958z1"/>
    <w:rPr>
      <w:rFonts w:ascii="Courier New" w:hAnsi="Courier New" w:cs="Courier New"/>
    </w:rPr>
  </w:style>
  <w:style w:type="character" w:styleId="372836958z2" w:customStyle="1">
    <w:name w:val="372836958z2"/>
    <w:rPr>
      <w:rFonts w:ascii="Wingdings" w:hAnsi="Wingdings"/>
    </w:rPr>
  </w:style>
  <w:style w:type="character" w:styleId="372836958z3" w:customStyle="1">
    <w:name w:val="372836958z3"/>
    <w:rPr>
      <w:rFonts w:ascii="Symbol" w:hAnsi="Symbol"/>
    </w:rPr>
  </w:style>
  <w:style w:type="character" w:styleId="372836959z0" w:customStyle="1">
    <w:name w:val="372836959z0"/>
    <w:rPr>
      <w:rFonts w:ascii="Wingdings" w:hAnsi="Wingdings"/>
    </w:rPr>
  </w:style>
  <w:style w:type="character" w:styleId="372836959z1" w:customStyle="1">
    <w:name w:val="372836959z1"/>
    <w:rPr>
      <w:rFonts w:ascii="Courier New" w:hAnsi="Courier New" w:cs="Courier New"/>
    </w:rPr>
  </w:style>
  <w:style w:type="character" w:styleId="372836959z3" w:customStyle="1">
    <w:name w:val="372836959z3"/>
    <w:rPr>
      <w:rFonts w:ascii="Symbol" w:hAnsi="Symbol"/>
    </w:rPr>
  </w:style>
  <w:style w:type="character" w:styleId="3728369510z1" w:customStyle="1">
    <w:name w:val="3728369510z1"/>
    <w:rPr>
      <w:b/>
    </w:rPr>
  </w:style>
  <w:style w:type="character" w:styleId="372837041z1" w:customStyle="1">
    <w:name w:val="372837041z1"/>
    <w:rPr>
      <w:b/>
    </w:rPr>
  </w:style>
  <w:style w:type="character" w:styleId="372837043z0" w:customStyle="1">
    <w:name w:val="372837043z0"/>
    <w:rPr>
      <w:rFonts w:ascii="Times New Roman" w:hAnsi="Times New Roman" w:cs="Times New Roman"/>
    </w:rPr>
  </w:style>
  <w:style w:type="character" w:styleId="372837043z1" w:customStyle="1">
    <w:name w:val="372837043z1"/>
    <w:rPr>
      <w:rFonts w:ascii="Courier New" w:hAnsi="Courier New" w:cs="Courier New"/>
    </w:rPr>
  </w:style>
  <w:style w:type="character" w:styleId="372837043z2" w:customStyle="1">
    <w:name w:val="372837043z2"/>
    <w:rPr>
      <w:rFonts w:ascii="Wingdings" w:hAnsi="Wingdings"/>
    </w:rPr>
  </w:style>
  <w:style w:type="character" w:styleId="372837043z3" w:customStyle="1">
    <w:name w:val="372837043z3"/>
    <w:rPr>
      <w:rFonts w:ascii="Symbol" w:hAnsi="Symbol"/>
    </w:rPr>
  </w:style>
  <w:style w:type="character" w:styleId="372837045z0" w:customStyle="1">
    <w:name w:val="372837045z0"/>
    <w:rPr>
      <w:rFonts w:ascii="Wingdings" w:hAnsi="Wingdings"/>
    </w:rPr>
  </w:style>
  <w:style w:type="character" w:styleId="372837045z1" w:customStyle="1">
    <w:name w:val="372837045z1"/>
    <w:rPr>
      <w:rFonts w:ascii="Courier New" w:hAnsi="Courier New" w:cs="Courier New"/>
    </w:rPr>
  </w:style>
  <w:style w:type="character" w:styleId="372837045z3" w:customStyle="1">
    <w:name w:val="372837045z3"/>
    <w:rPr>
      <w:rFonts w:ascii="Symbol" w:hAnsi="Symbol"/>
    </w:rPr>
  </w:style>
  <w:style w:type="character" w:styleId="372837046z0" w:customStyle="1">
    <w:name w:val="372837046z0"/>
    <w:rPr>
      <w:rFonts w:ascii="Symbol" w:hAnsi="Symbol"/>
    </w:rPr>
  </w:style>
  <w:style w:type="character" w:styleId="372837047z0" w:customStyle="1">
    <w:name w:val="372837047z0"/>
    <w:rPr>
      <w:rFonts w:ascii="Symbol" w:hAnsi="Symbol"/>
    </w:rPr>
  </w:style>
  <w:style w:type="character" w:styleId="372837048z0" w:customStyle="1">
    <w:name w:val="372837048z0"/>
    <w:rPr>
      <w:rFonts w:ascii="Century Gothic" w:hAnsi="Century Gothic" w:eastAsia="Calibri" w:cs="Times New Roman"/>
    </w:rPr>
  </w:style>
  <w:style w:type="character" w:styleId="372837048z1" w:customStyle="1">
    <w:name w:val="372837048z1"/>
    <w:rPr>
      <w:rFonts w:ascii="Courier New" w:hAnsi="Courier New" w:cs="Courier New"/>
    </w:rPr>
  </w:style>
  <w:style w:type="character" w:styleId="372837048z2" w:customStyle="1">
    <w:name w:val="372837048z2"/>
    <w:rPr>
      <w:rFonts w:ascii="Wingdings" w:hAnsi="Wingdings"/>
    </w:rPr>
  </w:style>
  <w:style w:type="character" w:styleId="372837048z3" w:customStyle="1">
    <w:name w:val="372837048z3"/>
    <w:rPr>
      <w:rFonts w:ascii="Symbol" w:hAnsi="Symbol"/>
    </w:rPr>
  </w:style>
  <w:style w:type="character" w:styleId="372837049z0" w:customStyle="1">
    <w:name w:val="372837049z0"/>
    <w:rPr>
      <w:rFonts w:ascii="Wingdings" w:hAnsi="Wingdings"/>
    </w:rPr>
  </w:style>
  <w:style w:type="character" w:styleId="372837049z1" w:customStyle="1">
    <w:name w:val="372837049z1"/>
    <w:rPr>
      <w:rFonts w:ascii="Courier New" w:hAnsi="Courier New" w:cs="Courier New"/>
    </w:rPr>
  </w:style>
  <w:style w:type="character" w:styleId="372837049z3" w:customStyle="1">
    <w:name w:val="372837049z3"/>
    <w:rPr>
      <w:rFonts w:ascii="Symbol" w:hAnsi="Symbol"/>
    </w:rPr>
  </w:style>
  <w:style w:type="character" w:styleId="3728370410z1" w:customStyle="1">
    <w:name w:val="3728370410z1"/>
    <w:rPr>
      <w:b/>
    </w:rPr>
  </w:style>
  <w:style w:type="character" w:styleId="372837131z1" w:customStyle="1">
    <w:name w:val="372837131z1"/>
    <w:rPr>
      <w:b/>
    </w:rPr>
  </w:style>
  <w:style w:type="character" w:styleId="372837133z0" w:customStyle="1">
    <w:name w:val="372837133z0"/>
    <w:rPr>
      <w:rFonts w:ascii="Times New Roman" w:hAnsi="Times New Roman" w:cs="Times New Roman"/>
    </w:rPr>
  </w:style>
  <w:style w:type="character" w:styleId="372837133z1" w:customStyle="1">
    <w:name w:val="372837133z1"/>
    <w:rPr>
      <w:rFonts w:ascii="Courier New" w:hAnsi="Courier New" w:cs="Courier New"/>
    </w:rPr>
  </w:style>
  <w:style w:type="character" w:styleId="372837133z2" w:customStyle="1">
    <w:name w:val="372837133z2"/>
    <w:rPr>
      <w:rFonts w:ascii="Wingdings" w:hAnsi="Wingdings"/>
    </w:rPr>
  </w:style>
  <w:style w:type="character" w:styleId="372837133z3" w:customStyle="1">
    <w:name w:val="372837133z3"/>
    <w:rPr>
      <w:rFonts w:ascii="Symbol" w:hAnsi="Symbol"/>
    </w:rPr>
  </w:style>
  <w:style w:type="character" w:styleId="372837135z0" w:customStyle="1">
    <w:name w:val="372837135z0"/>
    <w:rPr>
      <w:rFonts w:ascii="Wingdings" w:hAnsi="Wingdings"/>
    </w:rPr>
  </w:style>
  <w:style w:type="character" w:styleId="372837135z1" w:customStyle="1">
    <w:name w:val="372837135z1"/>
    <w:rPr>
      <w:rFonts w:ascii="Courier New" w:hAnsi="Courier New" w:cs="Courier New"/>
    </w:rPr>
  </w:style>
  <w:style w:type="character" w:styleId="372837135z3" w:customStyle="1">
    <w:name w:val="372837135z3"/>
    <w:rPr>
      <w:rFonts w:ascii="Symbol" w:hAnsi="Symbol"/>
    </w:rPr>
  </w:style>
  <w:style w:type="character" w:styleId="372837136z0" w:customStyle="1">
    <w:name w:val="372837136z0"/>
    <w:rPr>
      <w:rFonts w:ascii="Symbol" w:hAnsi="Symbol"/>
    </w:rPr>
  </w:style>
  <w:style w:type="character" w:styleId="372837137z0" w:customStyle="1">
    <w:name w:val="372837137z0"/>
    <w:rPr>
      <w:rFonts w:ascii="Symbol" w:hAnsi="Symbol"/>
    </w:rPr>
  </w:style>
  <w:style w:type="character" w:styleId="372837138z0" w:customStyle="1">
    <w:name w:val="372837138z0"/>
    <w:rPr>
      <w:rFonts w:ascii="Century Gothic" w:hAnsi="Century Gothic" w:eastAsia="Calibri" w:cs="Times New Roman"/>
    </w:rPr>
  </w:style>
  <w:style w:type="character" w:styleId="372837138z1" w:customStyle="1">
    <w:name w:val="372837138z1"/>
    <w:rPr>
      <w:rFonts w:ascii="Courier New" w:hAnsi="Courier New" w:cs="Courier New"/>
    </w:rPr>
  </w:style>
  <w:style w:type="character" w:styleId="372837138z2" w:customStyle="1">
    <w:name w:val="372837138z2"/>
    <w:rPr>
      <w:rFonts w:ascii="Wingdings" w:hAnsi="Wingdings"/>
    </w:rPr>
  </w:style>
  <w:style w:type="character" w:styleId="372837138z3" w:customStyle="1">
    <w:name w:val="372837138z3"/>
    <w:rPr>
      <w:rFonts w:ascii="Symbol" w:hAnsi="Symbol"/>
    </w:rPr>
  </w:style>
  <w:style w:type="character" w:styleId="372837139z0" w:customStyle="1">
    <w:name w:val="372837139z0"/>
    <w:rPr>
      <w:rFonts w:ascii="Wingdings" w:hAnsi="Wingdings"/>
    </w:rPr>
  </w:style>
  <w:style w:type="character" w:styleId="372837139z1" w:customStyle="1">
    <w:name w:val="372837139z1"/>
    <w:rPr>
      <w:rFonts w:ascii="Courier New" w:hAnsi="Courier New" w:cs="Courier New"/>
    </w:rPr>
  </w:style>
  <w:style w:type="character" w:styleId="372837139z3" w:customStyle="1">
    <w:name w:val="372837139z3"/>
    <w:rPr>
      <w:rFonts w:ascii="Symbol" w:hAnsi="Symbol"/>
    </w:rPr>
  </w:style>
  <w:style w:type="character" w:styleId="3728371310z1" w:customStyle="1">
    <w:name w:val="3728371310z1"/>
    <w:rPr>
      <w:b/>
    </w:rPr>
  </w:style>
  <w:style w:type="character" w:styleId="372837241z1" w:customStyle="1">
    <w:name w:val="372837241z1"/>
    <w:rPr>
      <w:b/>
    </w:rPr>
  </w:style>
  <w:style w:type="character" w:styleId="372837243z0" w:customStyle="1">
    <w:name w:val="372837243z0"/>
    <w:rPr>
      <w:rFonts w:ascii="Times New Roman" w:hAnsi="Times New Roman" w:cs="Times New Roman"/>
    </w:rPr>
  </w:style>
  <w:style w:type="character" w:styleId="372837243z1" w:customStyle="1">
    <w:name w:val="372837243z1"/>
    <w:rPr>
      <w:rFonts w:ascii="Courier New" w:hAnsi="Courier New" w:cs="Courier New"/>
    </w:rPr>
  </w:style>
  <w:style w:type="character" w:styleId="372837243z2" w:customStyle="1">
    <w:name w:val="372837243z2"/>
    <w:rPr>
      <w:rFonts w:ascii="Wingdings" w:hAnsi="Wingdings"/>
    </w:rPr>
  </w:style>
  <w:style w:type="character" w:styleId="372837243z3" w:customStyle="1">
    <w:name w:val="372837243z3"/>
    <w:rPr>
      <w:rFonts w:ascii="Symbol" w:hAnsi="Symbol"/>
    </w:rPr>
  </w:style>
  <w:style w:type="character" w:styleId="372837245z0" w:customStyle="1">
    <w:name w:val="372837245z0"/>
    <w:rPr>
      <w:rFonts w:ascii="Wingdings" w:hAnsi="Wingdings"/>
    </w:rPr>
  </w:style>
  <w:style w:type="character" w:styleId="372837245z1" w:customStyle="1">
    <w:name w:val="372837245z1"/>
    <w:rPr>
      <w:rFonts w:ascii="Courier New" w:hAnsi="Courier New" w:cs="Courier New"/>
    </w:rPr>
  </w:style>
  <w:style w:type="character" w:styleId="372837245z3" w:customStyle="1">
    <w:name w:val="372837245z3"/>
    <w:rPr>
      <w:rFonts w:ascii="Symbol" w:hAnsi="Symbol"/>
    </w:rPr>
  </w:style>
  <w:style w:type="character" w:styleId="372837246z0" w:customStyle="1">
    <w:name w:val="372837246z0"/>
    <w:rPr>
      <w:rFonts w:ascii="Symbol" w:hAnsi="Symbol"/>
    </w:rPr>
  </w:style>
  <w:style w:type="character" w:styleId="372837247z0" w:customStyle="1">
    <w:name w:val="372837247z0"/>
    <w:rPr>
      <w:rFonts w:ascii="Symbol" w:hAnsi="Symbol"/>
    </w:rPr>
  </w:style>
  <w:style w:type="character" w:styleId="372837248z0" w:customStyle="1">
    <w:name w:val="372837248z0"/>
    <w:rPr>
      <w:rFonts w:ascii="Century Gothic" w:hAnsi="Century Gothic" w:eastAsia="Calibri" w:cs="Times New Roman"/>
    </w:rPr>
  </w:style>
  <w:style w:type="character" w:styleId="372837248z1" w:customStyle="1">
    <w:name w:val="372837248z1"/>
    <w:rPr>
      <w:rFonts w:ascii="Courier New" w:hAnsi="Courier New" w:cs="Courier New"/>
    </w:rPr>
  </w:style>
  <w:style w:type="character" w:styleId="372837248z2" w:customStyle="1">
    <w:name w:val="372837248z2"/>
    <w:rPr>
      <w:rFonts w:ascii="Wingdings" w:hAnsi="Wingdings"/>
    </w:rPr>
  </w:style>
  <w:style w:type="character" w:styleId="372837248z3" w:customStyle="1">
    <w:name w:val="372837248z3"/>
    <w:rPr>
      <w:rFonts w:ascii="Symbol" w:hAnsi="Symbol"/>
    </w:rPr>
  </w:style>
  <w:style w:type="character" w:styleId="372837249z0" w:customStyle="1">
    <w:name w:val="372837249z0"/>
    <w:rPr>
      <w:rFonts w:ascii="Wingdings" w:hAnsi="Wingdings"/>
    </w:rPr>
  </w:style>
  <w:style w:type="character" w:styleId="372837249z1" w:customStyle="1">
    <w:name w:val="372837249z1"/>
    <w:rPr>
      <w:rFonts w:ascii="Courier New" w:hAnsi="Courier New" w:cs="Courier New"/>
    </w:rPr>
  </w:style>
  <w:style w:type="character" w:styleId="372837249z3" w:customStyle="1">
    <w:name w:val="372837249z3"/>
    <w:rPr>
      <w:rFonts w:ascii="Symbol" w:hAnsi="Symbol"/>
    </w:rPr>
  </w:style>
  <w:style w:type="character" w:styleId="3728372410z1" w:customStyle="1">
    <w:name w:val="3728372410z1"/>
    <w:rPr>
      <w:b/>
    </w:rPr>
  </w:style>
  <w:style w:type="character" w:styleId="372837381z1" w:customStyle="1">
    <w:name w:val="372837381z1"/>
    <w:rPr>
      <w:b/>
    </w:rPr>
  </w:style>
  <w:style w:type="character" w:styleId="372837383z0" w:customStyle="1">
    <w:name w:val="372837383z0"/>
    <w:rPr>
      <w:rFonts w:ascii="Times New Roman" w:hAnsi="Times New Roman" w:cs="Times New Roman"/>
    </w:rPr>
  </w:style>
  <w:style w:type="character" w:styleId="372837383z1" w:customStyle="1">
    <w:name w:val="372837383z1"/>
    <w:rPr>
      <w:rFonts w:ascii="Courier New" w:hAnsi="Courier New" w:cs="Courier New"/>
    </w:rPr>
  </w:style>
  <w:style w:type="character" w:styleId="372837383z2" w:customStyle="1">
    <w:name w:val="372837383z2"/>
    <w:rPr>
      <w:rFonts w:ascii="Wingdings" w:hAnsi="Wingdings"/>
    </w:rPr>
  </w:style>
  <w:style w:type="character" w:styleId="372837383z3" w:customStyle="1">
    <w:name w:val="372837383z3"/>
    <w:rPr>
      <w:rFonts w:ascii="Symbol" w:hAnsi="Symbol"/>
    </w:rPr>
  </w:style>
  <w:style w:type="character" w:styleId="372837385z0" w:customStyle="1">
    <w:name w:val="372837385z0"/>
    <w:rPr>
      <w:rFonts w:ascii="Wingdings" w:hAnsi="Wingdings"/>
    </w:rPr>
  </w:style>
  <w:style w:type="character" w:styleId="372837385z1" w:customStyle="1">
    <w:name w:val="372837385z1"/>
    <w:rPr>
      <w:rFonts w:ascii="Courier New" w:hAnsi="Courier New" w:cs="Courier New"/>
    </w:rPr>
  </w:style>
  <w:style w:type="character" w:styleId="372837385z3" w:customStyle="1">
    <w:name w:val="372837385z3"/>
    <w:rPr>
      <w:rFonts w:ascii="Symbol" w:hAnsi="Symbol"/>
    </w:rPr>
  </w:style>
  <w:style w:type="character" w:styleId="372837386z0" w:customStyle="1">
    <w:name w:val="372837386z0"/>
    <w:rPr>
      <w:rFonts w:ascii="Symbol" w:hAnsi="Symbol"/>
    </w:rPr>
  </w:style>
  <w:style w:type="character" w:styleId="372837387z0" w:customStyle="1">
    <w:name w:val="372837387z0"/>
    <w:rPr>
      <w:rFonts w:ascii="Symbol" w:hAnsi="Symbol"/>
    </w:rPr>
  </w:style>
  <w:style w:type="character" w:styleId="372837388z0" w:customStyle="1">
    <w:name w:val="372837388z0"/>
    <w:rPr>
      <w:rFonts w:ascii="Century Gothic" w:hAnsi="Century Gothic" w:eastAsia="Calibri" w:cs="Times New Roman"/>
    </w:rPr>
  </w:style>
  <w:style w:type="character" w:styleId="372837388z1" w:customStyle="1">
    <w:name w:val="372837388z1"/>
    <w:rPr>
      <w:rFonts w:ascii="Courier New" w:hAnsi="Courier New" w:cs="Courier New"/>
    </w:rPr>
  </w:style>
  <w:style w:type="character" w:styleId="372837388z2" w:customStyle="1">
    <w:name w:val="372837388z2"/>
    <w:rPr>
      <w:rFonts w:ascii="Wingdings" w:hAnsi="Wingdings"/>
    </w:rPr>
  </w:style>
  <w:style w:type="character" w:styleId="372837388z3" w:customStyle="1">
    <w:name w:val="372837388z3"/>
    <w:rPr>
      <w:rFonts w:ascii="Symbol" w:hAnsi="Symbol"/>
    </w:rPr>
  </w:style>
  <w:style w:type="character" w:styleId="372837389z0" w:customStyle="1">
    <w:name w:val="372837389z0"/>
    <w:rPr>
      <w:rFonts w:ascii="Wingdings" w:hAnsi="Wingdings"/>
    </w:rPr>
  </w:style>
  <w:style w:type="character" w:styleId="372837389z1" w:customStyle="1">
    <w:name w:val="372837389z1"/>
    <w:rPr>
      <w:rFonts w:ascii="Courier New" w:hAnsi="Courier New" w:cs="Courier New"/>
    </w:rPr>
  </w:style>
  <w:style w:type="character" w:styleId="372837389z3" w:customStyle="1">
    <w:name w:val="372837389z3"/>
    <w:rPr>
      <w:rFonts w:ascii="Symbol" w:hAnsi="Symbol"/>
    </w:rPr>
  </w:style>
  <w:style w:type="character" w:styleId="3728373810z1" w:customStyle="1">
    <w:name w:val="3728373810z1"/>
    <w:rPr>
      <w:b/>
    </w:rPr>
  </w:style>
  <w:style w:type="character" w:styleId="372837491z1" w:customStyle="1">
    <w:name w:val="372837491z1"/>
    <w:rPr>
      <w:b/>
    </w:rPr>
  </w:style>
  <w:style w:type="character" w:styleId="372837493z0" w:customStyle="1">
    <w:name w:val="372837493z0"/>
    <w:rPr>
      <w:rFonts w:ascii="Times New Roman" w:hAnsi="Times New Roman" w:cs="Times New Roman"/>
    </w:rPr>
  </w:style>
  <w:style w:type="character" w:styleId="372837493z1" w:customStyle="1">
    <w:name w:val="372837493z1"/>
    <w:rPr>
      <w:rFonts w:ascii="Courier New" w:hAnsi="Courier New" w:cs="Courier New"/>
    </w:rPr>
  </w:style>
  <w:style w:type="character" w:styleId="372837493z2" w:customStyle="1">
    <w:name w:val="372837493z2"/>
    <w:rPr>
      <w:rFonts w:ascii="Wingdings" w:hAnsi="Wingdings"/>
    </w:rPr>
  </w:style>
  <w:style w:type="character" w:styleId="372837493z3" w:customStyle="1">
    <w:name w:val="372837493z3"/>
    <w:rPr>
      <w:rFonts w:ascii="Symbol" w:hAnsi="Symbol"/>
    </w:rPr>
  </w:style>
  <w:style w:type="character" w:styleId="372837495z0" w:customStyle="1">
    <w:name w:val="372837495z0"/>
    <w:rPr>
      <w:rFonts w:ascii="Wingdings" w:hAnsi="Wingdings"/>
    </w:rPr>
  </w:style>
  <w:style w:type="character" w:styleId="372837495z1" w:customStyle="1">
    <w:name w:val="372837495z1"/>
    <w:rPr>
      <w:rFonts w:ascii="Courier New" w:hAnsi="Courier New" w:cs="Courier New"/>
    </w:rPr>
  </w:style>
  <w:style w:type="character" w:styleId="372837495z3" w:customStyle="1">
    <w:name w:val="372837495z3"/>
    <w:rPr>
      <w:rFonts w:ascii="Symbol" w:hAnsi="Symbol"/>
    </w:rPr>
  </w:style>
  <w:style w:type="character" w:styleId="372837496z0" w:customStyle="1">
    <w:name w:val="372837496z0"/>
    <w:rPr>
      <w:rFonts w:ascii="Symbol" w:hAnsi="Symbol"/>
    </w:rPr>
  </w:style>
  <w:style w:type="character" w:styleId="372837497z0" w:customStyle="1">
    <w:name w:val="372837497z0"/>
    <w:rPr>
      <w:rFonts w:ascii="Symbol" w:hAnsi="Symbol"/>
    </w:rPr>
  </w:style>
  <w:style w:type="character" w:styleId="372837498z0" w:customStyle="1">
    <w:name w:val="372837498z0"/>
    <w:rPr>
      <w:rFonts w:ascii="Century Gothic" w:hAnsi="Century Gothic" w:eastAsia="Calibri" w:cs="Times New Roman"/>
    </w:rPr>
  </w:style>
  <w:style w:type="character" w:styleId="372837498z1" w:customStyle="1">
    <w:name w:val="372837498z1"/>
    <w:rPr>
      <w:rFonts w:ascii="Courier New" w:hAnsi="Courier New" w:cs="Courier New"/>
    </w:rPr>
  </w:style>
  <w:style w:type="character" w:styleId="372837498z2" w:customStyle="1">
    <w:name w:val="372837498z2"/>
    <w:rPr>
      <w:rFonts w:ascii="Wingdings" w:hAnsi="Wingdings"/>
    </w:rPr>
  </w:style>
  <w:style w:type="character" w:styleId="372837498z3" w:customStyle="1">
    <w:name w:val="372837498z3"/>
    <w:rPr>
      <w:rFonts w:ascii="Symbol" w:hAnsi="Symbol"/>
    </w:rPr>
  </w:style>
  <w:style w:type="character" w:styleId="372837499z0" w:customStyle="1">
    <w:name w:val="372837499z0"/>
    <w:rPr>
      <w:rFonts w:ascii="Wingdings" w:hAnsi="Wingdings"/>
    </w:rPr>
  </w:style>
  <w:style w:type="character" w:styleId="372837499z1" w:customStyle="1">
    <w:name w:val="372837499z1"/>
    <w:rPr>
      <w:rFonts w:ascii="Courier New" w:hAnsi="Courier New" w:cs="Courier New"/>
    </w:rPr>
  </w:style>
  <w:style w:type="character" w:styleId="372837499z3" w:customStyle="1">
    <w:name w:val="372837499z3"/>
    <w:rPr>
      <w:rFonts w:ascii="Symbol" w:hAnsi="Symbol"/>
    </w:rPr>
  </w:style>
  <w:style w:type="character" w:styleId="3728374910z1" w:customStyle="1">
    <w:name w:val="3728374910z1"/>
    <w:rPr>
      <w:b/>
    </w:rPr>
  </w:style>
  <w:style w:type="paragraph" w:styleId="Intestazione2" w:customStyle="1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styleId="Didascalia2" w:customStyle="1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styleId="Indice" w:customStyle="1">
    <w:name w:val="Indice"/>
    <w:basedOn w:val="Normale"/>
    <w:pPr>
      <w:suppressLineNumbers/>
    </w:pPr>
    <w:rPr>
      <w:rFonts w:cs="Tahoma"/>
    </w:rPr>
  </w:style>
  <w:style w:type="paragraph" w:styleId="Contenutotabella" w:customStyle="1">
    <w:name w:val="Contenuto tabella"/>
    <w:basedOn w:val="Normale"/>
    <w:pPr>
      <w:suppressLineNumbers/>
    </w:pPr>
  </w:style>
  <w:style w:type="paragraph" w:styleId="Intestazionetabella" w:customStyle="1">
    <w:name w:val="Intestazione tabella"/>
    <w:basedOn w:val="Contenutotabella"/>
    <w:pPr>
      <w:jc w:val="center"/>
    </w:pPr>
    <w:rPr>
      <w:b/>
      <w:bCs/>
    </w:rPr>
  </w:style>
  <w:style w:type="paragraph" w:styleId="Intestazioneindice" w:customStyle="1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Intestazione1" w:customStyle="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styleId="Didascalia1" w:customStyle="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hAnsi="Tahoma" w:eastAsia="Arial" w:cs="Tahoma"/>
      <w:sz w:val="16"/>
      <w:szCs w:val="16"/>
    </w:rPr>
  </w:style>
  <w:style w:type="paragraph" w:styleId="NoSpacing" w:customStyle="1">
    <w:name w:val="No Spacing"/>
    <w:pPr>
      <w:suppressAutoHyphens/>
    </w:pPr>
    <w:rPr>
      <w:rFonts w:ascii="Calibri" w:hAnsi="Calibri" w:eastAsia="Arial" w:cs="Calibri"/>
      <w:kern w:val="1"/>
      <w:sz w:val="22"/>
      <w:szCs w:val="22"/>
      <w:lang w:eastAsia="ar-SA"/>
    </w:rPr>
  </w:style>
  <w:style w:type="paragraph" w:styleId="Elencoacolori-Colore1">
    <w:name w:val="Colorful List Accent 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hAnsi="Calibri" w:eastAsia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hAnsi="Calibri" w:eastAsia="MS Gothic"/>
      <w:b/>
      <w:bCs/>
      <w:kern w:val="28"/>
      <w:sz w:val="32"/>
      <w:szCs w:val="32"/>
    </w:rPr>
  </w:style>
  <w:style w:type="character" w:styleId="TitoloCarattere" w:customStyle="1">
    <w:name w:val="Titolo Carattere"/>
    <w:link w:val="Titolo"/>
    <w:uiPriority w:val="10"/>
    <w:rsid w:val="003E00FB"/>
    <w:rPr>
      <w:rFonts w:ascii="Calibri" w:hAnsi="Calibri" w:eastAsia="MS Gothic" w:cs="Times New Roman"/>
      <w:b/>
      <w:bCs/>
      <w:kern w:val="28"/>
      <w:sz w:val="32"/>
      <w:szCs w:val="32"/>
      <w:lang/>
    </w:rPr>
  </w:style>
  <w:style w:type="character" w:styleId="Titolo3Carattere" w:customStyle="1">
    <w:name w:val="Titolo 3 Carattere"/>
    <w:link w:val="Titolo3"/>
    <w:uiPriority w:val="9"/>
    <w:rsid w:val="003E00FB"/>
    <w:rPr>
      <w:rFonts w:ascii="Calibri" w:hAnsi="Calibri" w:eastAsia="MS Gothic" w:cs="Times New Roman"/>
      <w:b/>
      <w:bCs/>
      <w:kern w:val="1"/>
      <w:sz w:val="26"/>
      <w:szCs w:val="26"/>
      <w:lang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Carpredefinitoparagraf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footer" Target="footer3.xml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header" Target="header4.xml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5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header" Target="header5.xml" Id="rId1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footer" Target="footer4.xml" Id="rId14" /><Relationship Type="http://schemas.openxmlformats.org/officeDocument/2006/relationships/header" Target="header6.xml" Id="R1497cfb47b064e86" /><Relationship Type="http://schemas.openxmlformats.org/officeDocument/2006/relationships/footer" Target="footer6.xml" Id="R30805242a904406f" /><Relationship Type="http://schemas.openxmlformats.org/officeDocument/2006/relationships/image" Target="/media/image3.png" Id="Rc17ff643b4874a16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Università degli Studi di Salerno</dc:title>
  <dc:subject/>
  <dc:creator>Andrea De Lucia</dc:creator>
  <keywords/>
  <lastModifiedBy>GENNARO SEPE</lastModifiedBy>
  <revision>33</revision>
  <lastPrinted>1601-01-01T00:00:00.0000000Z</lastPrinted>
  <dcterms:created xsi:type="dcterms:W3CDTF">2024-09-28T11:01:00.0000000Z</dcterms:created>
  <dcterms:modified xsi:type="dcterms:W3CDTF">2024-11-15T16:53:30.5267705Z</dcterms:modified>
</coreProperties>
</file>