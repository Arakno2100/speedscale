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6.xml" ContentType="application/vnd.openxmlformats-officedocument.wordprocessingml.header+xml"/>
  <Override PartName="/word/footer6.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xmlns:wp14="http://schemas.microsoft.com/office/word/2010/wordml" w:rsidR="008B36D5" w:rsidRDefault="008B36D5" w14:paraId="672A6659" wp14:textId="77777777"/>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xmlns:wp14="http://schemas.microsoft.com/office/word/2010/wordml" w:rsidR="008B36D5" w14:paraId="3C9EEE5D" wp14:textId="77777777">
        <w:trPr>
          <w:trHeight w:val="480"/>
        </w:trPr>
        <w:tc>
          <w:tcPr>
            <w:tcW w:w="9637" w:type="dxa"/>
            <w:vMerge w:val="restart"/>
            <w:tcBorders>
              <w:top w:val="single" w:color="000000" w:sz="1" w:space="0"/>
              <w:left w:val="single" w:color="000000" w:sz="1" w:space="0"/>
              <w:bottom w:val="single" w:color="000000" w:sz="1" w:space="0"/>
              <w:right w:val="single" w:color="000000" w:sz="1" w:space="0"/>
            </w:tcBorders>
          </w:tcPr>
          <w:p w:rsidR="008B36D5" w:rsidRDefault="008B36D5" w14:paraId="0A37501D" wp14:textId="77777777">
            <w:pPr>
              <w:rPr>
                <w:rFonts w:ascii="Arial" w:hAnsi="Arial"/>
                <w:b/>
                <w:sz w:val="40"/>
              </w:rPr>
            </w:pPr>
          </w:p>
          <w:p w:rsidR="008B36D5" w:rsidRDefault="008B36D5" w14:paraId="098D3FFE" wp14:textId="77777777">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8B36D5" w:rsidRDefault="008B36D5" w14:paraId="5DAB6C7B" wp14:textId="77777777">
            <w:pPr>
              <w:jc w:val="right"/>
              <w:rPr>
                <w:rFonts w:ascii="Arial" w:hAnsi="Arial"/>
                <w:b/>
                <w:sz w:val="40"/>
              </w:rPr>
            </w:pPr>
          </w:p>
        </w:tc>
      </w:tr>
    </w:tbl>
    <w:p xmlns:wp14="http://schemas.microsoft.com/office/word/2010/wordml" w:rsidR="008B36D5" w:rsidRDefault="008B36D5" w14:paraId="02EB378F" wp14:textId="77777777"/>
    <w:p xmlns:wp14="http://schemas.microsoft.com/office/word/2010/wordml" w:rsidR="008B36D5" w:rsidRDefault="008B36D5" w14:paraId="6A05A809" wp14:textId="77777777"/>
    <w:p xmlns:wp14="http://schemas.microsoft.com/office/word/2010/wordml" w:rsidR="008B36D5" w:rsidRDefault="008B36D5" w14:paraId="5A39BBE3" wp14:textId="77777777"/>
    <w:p xmlns:wp14="http://schemas.microsoft.com/office/word/2010/wordml" w:rsidR="008B36D5" w:rsidRDefault="008B36D5" w14:paraId="41C8F396" wp14:textId="77777777"/>
    <w:p xmlns:wp14="http://schemas.microsoft.com/office/word/2010/wordml" w:rsidR="001765AE" w:rsidP="076EDC78" w:rsidRDefault="00093D9B" w14:paraId="28B33A33" wp14:textId="571CEB4C">
      <w:pPr>
        <w:tabs>
          <w:tab w:val="left" w:pos="3015"/>
          <w:tab w:val="left" w:pos="3195"/>
          <w:tab w:val="center" w:pos="4998"/>
          <w:tab w:val="center" w:pos="5359"/>
        </w:tabs>
        <w:jc w:val="right"/>
        <w:rPr>
          <w:rFonts w:ascii="Arial" w:hAnsi="Arial"/>
          <w:b w:val="1"/>
          <w:bCs w:val="1"/>
          <w:sz w:val="36"/>
          <w:szCs w:val="36"/>
        </w:rPr>
      </w:pPr>
      <w:r w:rsidRPr="7D5C8219" w:rsidR="75E54377">
        <w:rPr>
          <w:rFonts w:ascii="Arial" w:hAnsi="Arial" w:eastAsia="Lucida Sans Unicode" w:cs="Times New Roman"/>
          <w:b w:val="1"/>
          <w:bCs w:val="1"/>
          <w:color w:val="auto"/>
          <w:sz w:val="36"/>
          <w:szCs w:val="36"/>
          <w:lang w:eastAsia="ja-JP" w:bidi="ar-SA"/>
        </w:rPr>
        <w:t>SpeedScale</w:t>
      </w:r>
      <w:r>
        <w:br/>
      </w:r>
      <w:r w:rsidRPr="7D5C8219" w:rsidR="524EFAC2">
        <w:rPr>
          <w:rFonts w:ascii="Arial" w:hAnsi="Arial"/>
          <w:b w:val="1"/>
          <w:bCs w:val="1"/>
          <w:sz w:val="36"/>
          <w:szCs w:val="36"/>
        </w:rPr>
        <w:t>System Design Document</w:t>
      </w:r>
      <w:r>
        <w:br/>
      </w:r>
      <w:r w:rsidRPr="7D5C8219" w:rsidR="2C9008F4">
        <w:rPr>
          <w:rFonts w:ascii="Arial" w:hAnsi="Arial"/>
          <w:b w:val="1"/>
          <w:bCs w:val="1"/>
          <w:sz w:val="36"/>
          <w:szCs w:val="36"/>
        </w:rPr>
        <w:t xml:space="preserve">Versione </w:t>
      </w:r>
      <w:r w:rsidRPr="7D5C8219" w:rsidR="6CCF76A4">
        <w:rPr>
          <w:rFonts w:ascii="Arial" w:hAnsi="Arial"/>
          <w:b w:val="1"/>
          <w:bCs w:val="1"/>
          <w:sz w:val="36"/>
          <w:szCs w:val="36"/>
        </w:rPr>
        <w:t>0.1</w:t>
      </w:r>
      <w:r>
        <w:br/>
      </w:r>
    </w:p>
    <w:p xmlns:wp14="http://schemas.microsoft.com/office/word/2010/wordml" w:rsidR="00D15F88" w:rsidP="00D15F88" w:rsidRDefault="001765AE" w14:paraId="72A3D3EC" wp14:textId="77777777">
      <w:pPr>
        <w:tabs>
          <w:tab w:val="left" w:pos="3015"/>
          <w:tab w:val="left" w:pos="3195"/>
          <w:tab w:val="center" w:pos="4998"/>
          <w:tab w:val="center" w:pos="5359"/>
        </w:tabs>
        <w:jc w:val="center"/>
        <w:rPr>
          <w:b/>
          <w:color w:val="FF0000"/>
          <w:sz w:val="28"/>
          <w:szCs w:val="28"/>
        </w:rPr>
      </w:pPr>
      <w:r>
        <w:rPr>
          <w:rFonts w:ascii="Arial" w:hAnsi="Arial"/>
          <w:b/>
          <w:sz w:val="36"/>
        </w:rPr>
        <w:br/>
      </w:r>
    </w:p>
    <w:p xmlns:wp14="http://schemas.microsoft.com/office/word/2010/wordml" w:rsidR="001B500F" w:rsidP="001B500F" w:rsidRDefault="001B500F" w14:paraId="0D0B940D" wp14:textId="77777777">
      <w:pPr>
        <w:tabs>
          <w:tab w:val="left" w:pos="3015"/>
          <w:tab w:val="left" w:pos="3195"/>
          <w:tab w:val="center" w:pos="4998"/>
          <w:tab w:val="center" w:pos="5359"/>
        </w:tabs>
        <w:jc w:val="center"/>
        <w:rPr>
          <w:rFonts w:ascii="Arial" w:hAnsi="Arial"/>
          <w:b/>
          <w:sz w:val="36"/>
        </w:rPr>
      </w:pPr>
    </w:p>
    <w:p xmlns:wp14="http://schemas.microsoft.com/office/word/2010/wordml" w:rsidR="001765AE" w:rsidP="001765AE" w:rsidRDefault="001765AE" w14:paraId="0E27B00A" wp14:textId="77777777">
      <w:pPr>
        <w:jc w:val="center"/>
        <w:rPr>
          <w:b/>
          <w:color w:val="FF0000"/>
          <w:sz w:val="28"/>
          <w:szCs w:val="28"/>
        </w:rPr>
      </w:pPr>
    </w:p>
    <w:p xmlns:wp14="http://schemas.microsoft.com/office/word/2010/wordml" w:rsidR="001765AE" w:rsidP="076EDC78" w:rsidRDefault="001765AE" w14:paraId="60061E4C" wp14:textId="40FD2090">
      <w:pPr>
        <w:pStyle w:val="Normale"/>
        <w:jc w:val="center"/>
      </w:pPr>
      <w:r w:rsidR="0BAA3497">
        <w:drawing>
          <wp:inline xmlns:wp14="http://schemas.microsoft.com/office/word/2010/wordprocessingDrawing" wp14:editId="7E351E0D" wp14:anchorId="51FED590">
            <wp:extent cx="2705098" cy="2705098"/>
            <wp:effectExtent l="0" t="0" r="0" b="0"/>
            <wp:docPr id="1668194399" name="" title=""/>
            <wp:cNvGraphicFramePr>
              <a:graphicFrameLocks noChangeAspect="1"/>
            </wp:cNvGraphicFramePr>
            <a:graphic>
              <a:graphicData uri="http://schemas.openxmlformats.org/drawingml/2006/picture">
                <pic:pic>
                  <pic:nvPicPr>
                    <pic:cNvPr id="0" name=""/>
                    <pic:cNvPicPr/>
                  </pic:nvPicPr>
                  <pic:blipFill>
                    <a:blip r:embed="Rc17ff643b4874a16">
                      <a:extLst>
                        <a:ext xmlns:a="http://schemas.openxmlformats.org/drawingml/2006/main" uri="{28A0092B-C50C-407E-A947-70E740481C1C}">
                          <a14:useLocalDpi val="0"/>
                        </a:ext>
                      </a:extLst>
                    </a:blip>
                    <a:stretch>
                      <a:fillRect/>
                    </a:stretch>
                  </pic:blipFill>
                  <pic:spPr>
                    <a:xfrm>
                      <a:off x="0" y="0"/>
                      <a:ext cx="2705098" cy="2705098"/>
                    </a:xfrm>
                    <a:prstGeom prst="rect">
                      <a:avLst/>
                    </a:prstGeom>
                  </pic:spPr>
                </pic:pic>
              </a:graphicData>
            </a:graphic>
          </wp:inline>
        </w:drawing>
      </w:r>
    </w:p>
    <w:p xmlns:wp14="http://schemas.microsoft.com/office/word/2010/wordml" w:rsidR="001765AE" w:rsidP="001765AE" w:rsidRDefault="001765AE" w14:paraId="3656B9AB" wp14:textId="77777777">
      <w:pPr>
        <w:jc w:val="center"/>
        <w:rPr>
          <w:b/>
          <w:color w:val="FF0000"/>
          <w:sz w:val="28"/>
          <w:szCs w:val="28"/>
        </w:rPr>
      </w:pPr>
    </w:p>
    <w:p xmlns:wp14="http://schemas.microsoft.com/office/word/2010/wordml" w:rsidR="001765AE" w:rsidP="001765AE" w:rsidRDefault="001765AE" w14:paraId="45FB0818" wp14:textId="77777777">
      <w:pPr>
        <w:jc w:val="center"/>
        <w:rPr>
          <w:b/>
          <w:color w:val="FF0000"/>
          <w:sz w:val="28"/>
          <w:szCs w:val="28"/>
        </w:rPr>
      </w:pPr>
    </w:p>
    <w:p xmlns:wp14="http://schemas.microsoft.com/office/word/2010/wordml" w:rsidR="001765AE" w:rsidP="001765AE" w:rsidRDefault="001765AE" w14:paraId="049F31CB" wp14:textId="77777777"/>
    <w:p xmlns:wp14="http://schemas.microsoft.com/office/word/2010/wordml" w:rsidR="008B36D5" w:rsidP="076EDC78" w:rsidRDefault="008B36D5" w14:paraId="62486C05" wp14:textId="6B5E608C">
      <w:pPr>
        <w:pStyle w:val="Normale"/>
        <w:rPr>
          <w:rFonts w:ascii="Arial" w:hAnsi="Arial"/>
          <w:b w:val="1"/>
          <w:bCs w:val="1"/>
          <w:sz w:val="36"/>
          <w:szCs w:val="36"/>
        </w:rPr>
      </w:pPr>
    </w:p>
    <w:p xmlns:wp14="http://schemas.microsoft.com/office/word/2010/wordml" w:rsidR="008B36D5" w:rsidRDefault="008B36D5" w14:paraId="4101652C" wp14:textId="77777777">
      <w:pPr>
        <w:jc w:val="center"/>
      </w:pPr>
    </w:p>
    <w:p xmlns:wp14="http://schemas.microsoft.com/office/word/2010/wordml" w:rsidR="00B51734" w:rsidP="076EDC78" w:rsidRDefault="00B51734" w14:paraId="3461D779" wp14:textId="4601A7F7">
      <w:pPr>
        <w:jc w:val="center"/>
        <w:rPr>
          <w:sz w:val="32"/>
          <w:szCs w:val="32"/>
        </w:rPr>
        <w:sectPr w:rsidR="00B51734">
          <w:footnotePr>
            <w:pos w:val="beneathText"/>
          </w:footnotePr>
          <w:pgSz w:w="11905" w:h="16837" w:orient="portrait"/>
          <w:pgMar w:top="1134" w:right="1134" w:bottom="1134" w:left="1134" w:header="720" w:footer="720" w:gutter="0"/>
          <w:cols w:space="720"/>
          <w:formProt w:val="0"/>
          <w:docGrid w:linePitch="312" w:charSpace="-6145"/>
          <w:headerReference w:type="default" r:id="R1497cfb47b064e86"/>
          <w:footerReference w:type="default" r:id="R30805242a904406f"/>
        </w:sectPr>
      </w:pPr>
      <w:r w:rsidRPr="5B5CC9C3" w:rsidR="502AF814">
        <w:rPr>
          <w:sz w:val="32"/>
          <w:szCs w:val="32"/>
        </w:rPr>
        <w:t xml:space="preserve">Data: </w:t>
      </w:r>
      <w:r w:rsidRPr="5B5CC9C3" w:rsidR="1D3423D2">
        <w:rPr>
          <w:sz w:val="32"/>
          <w:szCs w:val="32"/>
        </w:rPr>
        <w:t>15</w:t>
      </w:r>
      <w:r w:rsidRPr="5B5CC9C3" w:rsidR="73EC0AE9">
        <w:rPr>
          <w:sz w:val="32"/>
          <w:szCs w:val="32"/>
        </w:rPr>
        <w:t>/11</w:t>
      </w:r>
      <w:r w:rsidRPr="5B5CC9C3" w:rsidR="502AF814">
        <w:rPr>
          <w:sz w:val="32"/>
          <w:szCs w:val="32"/>
        </w:rPr>
        <w:t>/</w:t>
      </w:r>
      <w:r w:rsidRPr="5B5CC9C3" w:rsidR="1A0089BB">
        <w:rPr>
          <w:sz w:val="32"/>
          <w:szCs w:val="32"/>
        </w:rPr>
        <w:t>202</w:t>
      </w:r>
      <w:r w:rsidRPr="5B5CC9C3" w:rsidR="41D4ADCE">
        <w:rPr>
          <w:sz w:val="32"/>
          <w:szCs w:val="32"/>
        </w:rPr>
        <w:t>4</w:t>
      </w:r>
    </w:p>
    <w:p xmlns:wp14="http://schemas.microsoft.com/office/word/2010/wordml" w:rsidR="008B36D5" w:rsidRDefault="008B36D5" w14:paraId="3CF2D8B6" wp14:textId="77777777"/>
    <w:p xmlns:wp14="http://schemas.microsoft.com/office/word/2010/wordml" w:rsidR="008B36D5" w:rsidRDefault="008B36D5" w14:paraId="0FB78278" wp14:textId="77777777"/>
    <w:p xmlns:wp14="http://schemas.microsoft.com/office/word/2010/wordml" w:rsidR="008B36D5" w:rsidRDefault="008B36D5" w14:paraId="097CE217" wp14:textId="77777777">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xmlns:wp14="http://schemas.microsoft.com/office/word/2010/wordml" w:rsidR="008B36D5" w:rsidTr="5B5CC9C3" w14:paraId="54D32E8E" wp14:textId="77777777">
        <w:trPr>
          <w:trHeight w:val="230"/>
        </w:trPr>
        <w:tc>
          <w:tcPr>
            <w:tcW w:w="6745" w:type="dxa"/>
            <w:tcBorders>
              <w:top w:val="single" w:color="000000" w:themeColor="text1" w:sz="1" w:space="0"/>
              <w:left w:val="single" w:color="000000" w:themeColor="text1" w:sz="1" w:space="0"/>
              <w:bottom w:val="single" w:color="000000" w:themeColor="text1" w:sz="1" w:space="0"/>
            </w:tcBorders>
            <w:tcMar/>
          </w:tcPr>
          <w:p w:rsidR="008B36D5" w:rsidRDefault="008B36D5" w14:paraId="1ED54C60" wp14:textId="77777777">
            <w:pPr>
              <w:pStyle w:val="Intestazionetabella"/>
              <w:jc w:val="left"/>
              <w:rPr>
                <w:sz w:val="20"/>
              </w:rPr>
            </w:pPr>
            <w:r>
              <w:rPr>
                <w:sz w:val="20"/>
              </w:rPr>
              <w:t xml:space="preserve"> Nome</w:t>
            </w:r>
          </w:p>
        </w:tc>
        <w:tc>
          <w:tcPr>
            <w:tcW w:w="2892" w:type="dxa"/>
            <w:tcBorders>
              <w:top w:val="single" w:color="000000" w:themeColor="text1" w:sz="1" w:space="0"/>
              <w:left w:val="single" w:color="000000" w:themeColor="text1" w:sz="1" w:space="0"/>
              <w:bottom w:val="single" w:color="000000" w:themeColor="text1" w:sz="1" w:space="0"/>
              <w:right w:val="single" w:color="000000" w:themeColor="text1" w:sz="1" w:space="0"/>
            </w:tcBorders>
            <w:tcMar/>
          </w:tcPr>
          <w:p w:rsidR="008B36D5" w:rsidRDefault="008B36D5" w14:paraId="1B81FE84" wp14:textId="77777777">
            <w:pPr>
              <w:pStyle w:val="Intestazionetabella"/>
              <w:jc w:val="left"/>
              <w:rPr>
                <w:sz w:val="20"/>
              </w:rPr>
            </w:pPr>
            <w:r>
              <w:rPr>
                <w:sz w:val="20"/>
              </w:rPr>
              <w:t xml:space="preserve"> Matricola</w:t>
            </w:r>
          </w:p>
        </w:tc>
      </w:tr>
      <w:tr xmlns:wp14="http://schemas.microsoft.com/office/word/2010/wordml" w:rsidR="001765AE" w:rsidTr="5B5CC9C3" w14:paraId="1FC39945" wp14:textId="77777777">
        <w:trPr>
          <w:trHeight w:val="230"/>
        </w:trPr>
        <w:tc>
          <w:tcPr>
            <w:tcW w:w="6745" w:type="dxa"/>
            <w:tcBorders>
              <w:left w:val="single" w:color="000000" w:themeColor="text1" w:sz="1" w:space="0"/>
              <w:bottom w:val="single" w:color="000000" w:themeColor="text1" w:sz="1" w:space="0"/>
            </w:tcBorders>
            <w:tcMar/>
          </w:tcPr>
          <w:p w:rsidR="001765AE" w:rsidP="076EDC78" w:rsidRDefault="001765AE" w14:paraId="0562CB0E" wp14:textId="1F407BC9">
            <w:pPr>
              <w:pStyle w:val="Contenutotabella"/>
              <w:rPr>
                <w:sz w:val="20"/>
                <w:szCs w:val="20"/>
              </w:rPr>
            </w:pPr>
            <w:r w:rsidRPr="5B5CC9C3" w:rsidR="767ED055">
              <w:rPr>
                <w:sz w:val="20"/>
                <w:szCs w:val="20"/>
              </w:rPr>
              <w:t>Sepe Gennaro</w:t>
            </w:r>
          </w:p>
        </w:tc>
        <w:tc>
          <w:tcPr>
            <w:tcW w:w="2892" w:type="dxa"/>
            <w:tcBorders>
              <w:left w:val="single" w:color="000000" w:themeColor="text1" w:sz="1" w:space="0"/>
              <w:bottom w:val="single" w:color="000000" w:themeColor="text1" w:sz="1" w:space="0"/>
              <w:right w:val="single" w:color="000000" w:themeColor="text1" w:sz="1" w:space="0"/>
            </w:tcBorders>
            <w:tcMar/>
          </w:tcPr>
          <w:p w:rsidR="001765AE" w:rsidP="076EDC78" w:rsidRDefault="001765AE" w14:paraId="34CE0A41" wp14:textId="2C588E02">
            <w:pPr>
              <w:pStyle w:val="Contenutotabella"/>
              <w:rPr>
                <w:sz w:val="20"/>
                <w:szCs w:val="20"/>
              </w:rPr>
            </w:pPr>
            <w:r w:rsidRPr="5B5CC9C3" w:rsidR="313FB10E">
              <w:rPr>
                <w:sz w:val="20"/>
                <w:szCs w:val="20"/>
              </w:rPr>
              <w:t>0512116971</w:t>
            </w:r>
          </w:p>
        </w:tc>
      </w:tr>
    </w:tbl>
    <w:p w:rsidR="076EDC78" w:rsidRDefault="076EDC78" w14:paraId="1B03101A" w14:textId="2AEE3B83"/>
    <w:p xmlns:wp14="http://schemas.microsoft.com/office/word/2010/wordml" w:rsidR="008B36D5" w:rsidRDefault="008B36D5" w14:paraId="5997CC1D" wp14:textId="77777777">
      <w:pPr>
        <w:rPr>
          <w:b/>
        </w:rPr>
      </w:pPr>
    </w:p>
    <w:p xmlns:wp14="http://schemas.microsoft.com/office/word/2010/wordml" w:rsidR="008B36D5" w:rsidRDefault="008B36D5" w14:paraId="31FBE736" wp14:textId="77777777">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xmlns:wp14="http://schemas.microsoft.com/office/word/2010/wordml" w:rsidR="008B36D5" w:rsidTr="2E59DF0B" w14:paraId="6DBDC0BA" wp14:textId="77777777">
        <w:trPr>
          <w:trHeight w:val="230"/>
        </w:trPr>
        <w:tc>
          <w:tcPr>
            <w:tcW w:w="6745" w:type="dxa"/>
            <w:tcBorders>
              <w:top w:val="single" w:color="000000" w:themeColor="text1" w:sz="1" w:space="0"/>
              <w:left w:val="single" w:color="000000" w:themeColor="text1" w:sz="1" w:space="0"/>
              <w:bottom w:val="single" w:color="000000" w:themeColor="text1" w:sz="1" w:space="0"/>
            </w:tcBorders>
            <w:tcMar/>
          </w:tcPr>
          <w:p w:rsidR="008B36D5" w:rsidRDefault="008B36D5" w14:paraId="34A2AEC0" wp14:textId="77777777">
            <w:pPr>
              <w:pStyle w:val="Intestazionetabella"/>
              <w:jc w:val="left"/>
              <w:rPr>
                <w:sz w:val="20"/>
              </w:rPr>
            </w:pPr>
            <w:r>
              <w:rPr>
                <w:sz w:val="20"/>
              </w:rPr>
              <w:t xml:space="preserve"> Nome</w:t>
            </w:r>
          </w:p>
        </w:tc>
        <w:tc>
          <w:tcPr>
            <w:tcW w:w="2892" w:type="dxa"/>
            <w:tcBorders>
              <w:top w:val="single" w:color="000000" w:themeColor="text1" w:sz="1" w:space="0"/>
              <w:left w:val="single" w:color="000000" w:themeColor="text1" w:sz="1" w:space="0"/>
              <w:bottom w:val="single" w:color="000000" w:themeColor="text1" w:sz="1" w:space="0"/>
              <w:right w:val="single" w:color="000000" w:themeColor="text1" w:sz="1" w:space="0"/>
            </w:tcBorders>
            <w:tcMar/>
          </w:tcPr>
          <w:p w:rsidR="008B36D5" w:rsidRDefault="008B36D5" w14:paraId="52E6B54D" wp14:textId="77777777">
            <w:pPr>
              <w:pStyle w:val="Intestazionetabella"/>
              <w:jc w:val="left"/>
              <w:rPr>
                <w:sz w:val="20"/>
              </w:rPr>
            </w:pPr>
            <w:r>
              <w:rPr>
                <w:sz w:val="20"/>
              </w:rPr>
              <w:t xml:space="preserve"> Matricola</w:t>
            </w:r>
          </w:p>
        </w:tc>
      </w:tr>
      <w:tr xmlns:wp14="http://schemas.microsoft.com/office/word/2010/wordml" w:rsidR="00D1464E" w:rsidTr="2E59DF0B" w14:paraId="110FFD37" wp14:textId="77777777">
        <w:trPr>
          <w:trHeight w:val="230"/>
        </w:trPr>
        <w:tc>
          <w:tcPr>
            <w:tcW w:w="6745" w:type="dxa"/>
            <w:tcBorders>
              <w:left w:val="single" w:color="000000" w:themeColor="text1" w:sz="1" w:space="0"/>
              <w:bottom w:val="single" w:color="000000" w:themeColor="text1" w:sz="1" w:space="0"/>
            </w:tcBorders>
            <w:tcMar/>
          </w:tcPr>
          <w:p w:rsidR="00D1464E" w:rsidP="076EDC78" w:rsidRDefault="00D1464E" w14:paraId="6B699379" wp14:textId="42C69F72">
            <w:pPr>
              <w:pStyle w:val="Contenutotabella"/>
              <w:rPr>
                <w:sz w:val="20"/>
                <w:szCs w:val="20"/>
              </w:rPr>
            </w:pPr>
            <w:r w:rsidRPr="076EDC78" w:rsidR="04FB10C9">
              <w:rPr>
                <w:sz w:val="20"/>
                <w:szCs w:val="20"/>
              </w:rPr>
              <w:t>Sepe Gennaro</w:t>
            </w:r>
          </w:p>
        </w:tc>
        <w:tc>
          <w:tcPr>
            <w:tcW w:w="2892" w:type="dxa"/>
            <w:tcBorders>
              <w:left w:val="single" w:color="000000" w:themeColor="text1" w:sz="1" w:space="0"/>
              <w:bottom w:val="single" w:color="000000" w:themeColor="text1" w:sz="1" w:space="0"/>
              <w:right w:val="single" w:color="000000" w:themeColor="text1" w:sz="1" w:space="0"/>
            </w:tcBorders>
            <w:tcMar/>
          </w:tcPr>
          <w:p w:rsidR="00D1464E" w:rsidP="076EDC78" w:rsidRDefault="00D1464E" w14:paraId="3FE9F23F" wp14:textId="6BA2E315">
            <w:pPr>
              <w:pStyle w:val="Contenutotabella"/>
              <w:rPr>
                <w:sz w:val="20"/>
                <w:szCs w:val="20"/>
              </w:rPr>
            </w:pPr>
            <w:r w:rsidRPr="076EDC78" w:rsidR="309BF5B9">
              <w:rPr>
                <w:sz w:val="20"/>
                <w:szCs w:val="20"/>
              </w:rPr>
              <w:t>0512116971</w:t>
            </w:r>
          </w:p>
        </w:tc>
      </w:tr>
      <w:tr xmlns:wp14="http://schemas.microsoft.com/office/word/2010/wordml" w:rsidRPr="0046342D" w:rsidR="002713D8" w:rsidTr="2E59DF0B" w14:paraId="1F72F646" wp14:textId="77777777">
        <w:trPr>
          <w:trHeight w:val="230"/>
        </w:trPr>
        <w:tc>
          <w:tcPr>
            <w:tcW w:w="6745" w:type="dxa"/>
            <w:tcBorders>
              <w:left w:val="single" w:color="000000" w:themeColor="text1" w:sz="1" w:space="0"/>
              <w:bottom w:val="single" w:color="000000" w:themeColor="text1" w:sz="1" w:space="0"/>
            </w:tcBorders>
            <w:tcMar/>
          </w:tcPr>
          <w:p w:rsidR="002713D8" w:rsidP="076EDC78" w:rsidRDefault="002713D8" w14:paraId="08CE6F91" wp14:textId="1EE6956C">
            <w:pPr>
              <w:pStyle w:val="Contenutotabella"/>
              <w:rPr>
                <w:sz w:val="20"/>
                <w:szCs w:val="20"/>
              </w:rPr>
            </w:pPr>
            <w:r w:rsidRPr="076EDC78" w:rsidR="04FB10C9">
              <w:rPr>
                <w:sz w:val="20"/>
                <w:szCs w:val="20"/>
              </w:rPr>
              <w:t>La Marca Antonio</w:t>
            </w:r>
          </w:p>
        </w:tc>
        <w:tc>
          <w:tcPr>
            <w:tcW w:w="2892" w:type="dxa"/>
            <w:tcBorders>
              <w:left w:val="single" w:color="000000" w:themeColor="text1" w:sz="1" w:space="0"/>
              <w:bottom w:val="single" w:color="000000" w:themeColor="text1" w:sz="1" w:space="0"/>
              <w:right w:val="single" w:color="000000" w:themeColor="text1" w:sz="1" w:space="0"/>
            </w:tcBorders>
            <w:tcMar/>
          </w:tcPr>
          <w:p w:rsidR="002713D8" w:rsidP="076EDC78" w:rsidRDefault="002713D8" w14:paraId="61CDCEAD" wp14:textId="66904999">
            <w:pPr>
              <w:pStyle w:val="Contenutotabella"/>
              <w:rPr>
                <w:sz w:val="20"/>
                <w:szCs w:val="20"/>
              </w:rPr>
            </w:pPr>
            <w:r w:rsidRPr="076EDC78" w:rsidR="5344F398">
              <w:rPr>
                <w:sz w:val="20"/>
                <w:szCs w:val="20"/>
              </w:rPr>
              <w:t>051</w:t>
            </w:r>
            <w:r w:rsidRPr="076EDC78" w:rsidR="4189C65B">
              <w:rPr>
                <w:sz w:val="20"/>
                <w:szCs w:val="20"/>
              </w:rPr>
              <w:t>2</w:t>
            </w:r>
            <w:r w:rsidRPr="076EDC78" w:rsidR="5344F398">
              <w:rPr>
                <w:sz w:val="20"/>
                <w:szCs w:val="20"/>
              </w:rPr>
              <w:t>1</w:t>
            </w:r>
            <w:r w:rsidRPr="076EDC78" w:rsidR="04701C6C">
              <w:rPr>
                <w:sz w:val="20"/>
                <w:szCs w:val="20"/>
              </w:rPr>
              <w:t>1</w:t>
            </w:r>
            <w:r w:rsidRPr="076EDC78" w:rsidR="5344F398">
              <w:rPr>
                <w:sz w:val="20"/>
                <w:szCs w:val="20"/>
              </w:rPr>
              <w:t>7826</w:t>
            </w:r>
          </w:p>
        </w:tc>
      </w:tr>
    </w:tbl>
    <w:p w:rsidR="2E59DF0B" w:rsidRDefault="2E59DF0B" w14:paraId="0EAF3D4D" w14:textId="0E3DE7D7"/>
    <w:p xmlns:wp14="http://schemas.microsoft.com/office/word/2010/wordml" w:rsidR="008B36D5" w:rsidRDefault="008B36D5" w14:paraId="637805D2" wp14:textId="77777777">
      <w:pPr>
        <w:rPr>
          <w:b/>
          <w:sz w:val="20"/>
        </w:rPr>
      </w:pPr>
    </w:p>
    <w:p xmlns:wp14="http://schemas.microsoft.com/office/word/2010/wordml" w:rsidR="008B36D5" w:rsidRDefault="008B36D5" w14:paraId="463F29E8" wp14:textId="7777777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xmlns:wp14="http://schemas.microsoft.com/office/word/2010/wordml" w:rsidR="008B36D5" w:rsidTr="7D5C8219" w14:paraId="30A132AA" wp14:textId="77777777">
        <w:trPr>
          <w:trHeight w:val="230"/>
        </w:trPr>
        <w:tc>
          <w:tcPr>
            <w:tcW w:w="2891" w:type="dxa"/>
            <w:tcBorders>
              <w:top w:val="single" w:color="000000" w:themeColor="text1" w:sz="1" w:space="0"/>
              <w:left w:val="single" w:color="000000" w:themeColor="text1" w:sz="1" w:space="0"/>
              <w:bottom w:val="single" w:color="000000" w:themeColor="text1" w:sz="1" w:space="0"/>
            </w:tcBorders>
            <w:tcMar/>
          </w:tcPr>
          <w:p w:rsidR="008B36D5" w:rsidRDefault="008B36D5" w14:paraId="195ADFA5" wp14:textId="77777777">
            <w:pPr>
              <w:pStyle w:val="Contenutotabella"/>
              <w:rPr>
                <w:b/>
                <w:sz w:val="20"/>
              </w:rPr>
            </w:pPr>
            <w:r>
              <w:rPr>
                <w:b/>
                <w:sz w:val="20"/>
              </w:rPr>
              <w:t xml:space="preserve"> Scritto da:</w:t>
            </w:r>
          </w:p>
        </w:tc>
        <w:tc>
          <w:tcPr>
            <w:tcW w:w="6746" w:type="dxa"/>
            <w:tcBorders>
              <w:top w:val="single" w:color="000000" w:themeColor="text1" w:sz="1" w:space="0"/>
              <w:left w:val="single" w:color="000000" w:themeColor="text1" w:sz="1" w:space="0"/>
              <w:bottom w:val="single" w:color="000000" w:themeColor="text1" w:sz="1" w:space="0"/>
              <w:right w:val="single" w:color="000000" w:themeColor="text1" w:sz="1" w:space="0"/>
            </w:tcBorders>
            <w:tcMar/>
          </w:tcPr>
          <w:p w:rsidR="008B36D5" w:rsidP="7D5C8219" w:rsidRDefault="008B36D5" w14:paraId="3B7B4B86" wp14:textId="2CF2F0C5">
            <w:pPr>
              <w:pStyle w:val="Contenutotabella"/>
              <w:suppressLineNumbers w:val="0"/>
              <w:bidi w:val="0"/>
              <w:spacing w:before="0" w:beforeAutospacing="off" w:after="0" w:afterAutospacing="off" w:line="259" w:lineRule="auto"/>
              <w:ind w:left="0" w:right="0"/>
              <w:jc w:val="left"/>
              <w:rPr>
                <w:sz w:val="20"/>
                <w:szCs w:val="20"/>
              </w:rPr>
            </w:pPr>
            <w:r w:rsidRPr="7D5C8219" w:rsidR="66EE0184">
              <w:rPr>
                <w:sz w:val="20"/>
                <w:szCs w:val="20"/>
              </w:rPr>
              <w:t>La Marca Antonio</w:t>
            </w:r>
          </w:p>
        </w:tc>
      </w:tr>
    </w:tbl>
    <w:p xmlns:wp14="http://schemas.microsoft.com/office/word/2010/wordml" w:rsidR="008B36D5" w:rsidRDefault="008B36D5" w14:paraId="3A0FF5F2" wp14:textId="77777777">
      <w:pPr>
        <w:rPr>
          <w:b/>
          <w:sz w:val="20"/>
        </w:rPr>
      </w:pPr>
    </w:p>
    <w:p xmlns:wp14="http://schemas.microsoft.com/office/word/2010/wordml" w:rsidR="008B36D5" w:rsidRDefault="008B36D5" w14:paraId="5630AD66" wp14:textId="77777777">
      <w:pPr>
        <w:rPr>
          <w:b/>
          <w:sz w:val="20"/>
        </w:rPr>
      </w:pPr>
    </w:p>
    <w:p xmlns:wp14="http://schemas.microsoft.com/office/word/2010/wordml" w:rsidR="008B36D5" w:rsidRDefault="008B36D5" w14:paraId="61829076" wp14:textId="77777777">
      <w:pPr>
        <w:rPr>
          <w:b/>
          <w:sz w:val="20"/>
        </w:rPr>
      </w:pPr>
    </w:p>
    <w:p xmlns:wp14="http://schemas.microsoft.com/office/word/2010/wordml" w:rsidR="008B36D5" w:rsidRDefault="008B36D5" w14:paraId="2BA226A1" wp14:textId="77777777">
      <w:pPr>
        <w:rPr>
          <w:b/>
          <w:sz w:val="20"/>
        </w:rPr>
      </w:pPr>
    </w:p>
    <w:p xmlns:wp14="http://schemas.microsoft.com/office/word/2010/wordml" w:rsidR="008B36D5" w:rsidRDefault="008B36D5" w14:paraId="4B08E8BD" wp14:textId="77777777">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xmlns:wp14="http://schemas.microsoft.com/office/word/2010/wordml" w:rsidR="008B36D5" w:rsidTr="5B5CC9C3" w14:paraId="5EF1E34F" wp14:textId="77777777">
        <w:trPr>
          <w:trHeight w:val="230"/>
        </w:trPr>
        <w:tc>
          <w:tcPr>
            <w:tcW w:w="1927" w:type="dxa"/>
            <w:tcBorders>
              <w:top w:val="single" w:color="000000" w:themeColor="text1" w:sz="1" w:space="0"/>
              <w:left w:val="single" w:color="000000" w:themeColor="text1" w:sz="1" w:space="0"/>
              <w:bottom w:val="single" w:color="000000" w:themeColor="text1" w:sz="1" w:space="0"/>
            </w:tcBorders>
            <w:tcMar/>
          </w:tcPr>
          <w:p w:rsidR="008B36D5" w:rsidRDefault="008B36D5" w14:paraId="51A59785" wp14:textId="77777777">
            <w:pPr>
              <w:pStyle w:val="Intestazionetabella"/>
              <w:rPr>
                <w:sz w:val="20"/>
              </w:rPr>
            </w:pPr>
            <w:r>
              <w:rPr>
                <w:sz w:val="20"/>
              </w:rPr>
              <w:t>Data</w:t>
            </w:r>
          </w:p>
        </w:tc>
        <w:tc>
          <w:tcPr>
            <w:tcW w:w="964" w:type="dxa"/>
            <w:tcBorders>
              <w:top w:val="single" w:color="000000" w:themeColor="text1" w:sz="1" w:space="0"/>
              <w:left w:val="single" w:color="000000" w:themeColor="text1" w:sz="1" w:space="0"/>
              <w:bottom w:val="single" w:color="000000" w:themeColor="text1" w:sz="1" w:space="0"/>
            </w:tcBorders>
            <w:tcMar/>
          </w:tcPr>
          <w:p w:rsidR="008B36D5" w:rsidRDefault="008B36D5" w14:paraId="3487E6E0" wp14:textId="77777777">
            <w:pPr>
              <w:pStyle w:val="Intestazionetabella"/>
              <w:rPr>
                <w:sz w:val="20"/>
              </w:rPr>
            </w:pPr>
            <w:r>
              <w:rPr>
                <w:sz w:val="20"/>
              </w:rPr>
              <w:t>Versione</w:t>
            </w:r>
          </w:p>
        </w:tc>
        <w:tc>
          <w:tcPr>
            <w:tcW w:w="4336" w:type="dxa"/>
            <w:tcBorders>
              <w:top w:val="single" w:color="000000" w:themeColor="text1" w:sz="1" w:space="0"/>
              <w:left w:val="single" w:color="000000" w:themeColor="text1" w:sz="1" w:space="0"/>
              <w:bottom w:val="single" w:color="000000" w:themeColor="text1" w:sz="1" w:space="0"/>
            </w:tcBorders>
            <w:tcMar/>
          </w:tcPr>
          <w:p w:rsidR="008B36D5" w:rsidRDefault="008B36D5" w14:paraId="5CDD0A84" wp14:textId="77777777">
            <w:pPr>
              <w:pStyle w:val="Intestazionetabella"/>
              <w:rPr>
                <w:sz w:val="20"/>
              </w:rPr>
            </w:pPr>
            <w:r>
              <w:rPr>
                <w:sz w:val="20"/>
              </w:rPr>
              <w:t>Descrizione</w:t>
            </w:r>
          </w:p>
        </w:tc>
        <w:tc>
          <w:tcPr>
            <w:tcW w:w="2410" w:type="dxa"/>
            <w:tcBorders>
              <w:top w:val="single" w:color="000000" w:themeColor="text1" w:sz="1" w:space="0"/>
              <w:left w:val="single" w:color="000000" w:themeColor="text1" w:sz="1" w:space="0"/>
              <w:bottom w:val="single" w:color="000000" w:themeColor="text1" w:sz="1" w:space="0"/>
              <w:right w:val="single" w:color="000000" w:themeColor="text1" w:sz="1" w:space="0"/>
            </w:tcBorders>
            <w:tcMar/>
          </w:tcPr>
          <w:p w:rsidR="008B36D5" w:rsidRDefault="008B36D5" w14:paraId="196927DD" wp14:textId="77777777">
            <w:pPr>
              <w:pStyle w:val="Intestazionetabella"/>
              <w:rPr>
                <w:sz w:val="20"/>
              </w:rPr>
            </w:pPr>
            <w:r>
              <w:rPr>
                <w:sz w:val="20"/>
              </w:rPr>
              <w:t>Autore</w:t>
            </w:r>
          </w:p>
        </w:tc>
      </w:tr>
      <w:tr xmlns:wp14="http://schemas.microsoft.com/office/word/2010/wordml" w:rsidR="008B36D5" w:rsidTr="5B5CC9C3" w14:paraId="17AD93B2" wp14:textId="77777777">
        <w:trPr>
          <w:trHeight w:val="230"/>
        </w:trPr>
        <w:tc>
          <w:tcPr>
            <w:tcW w:w="1927" w:type="dxa"/>
            <w:tcBorders>
              <w:left w:val="single" w:color="000000" w:themeColor="text1" w:sz="1" w:space="0"/>
              <w:bottom w:val="single" w:color="000000" w:themeColor="text1" w:sz="1" w:space="0"/>
            </w:tcBorders>
            <w:tcMar/>
          </w:tcPr>
          <w:p w:rsidR="008B36D5" w:rsidP="7D5C8219" w:rsidRDefault="008B36D5" w14:paraId="0DE4B5B7" wp14:textId="735F72D4">
            <w:pPr>
              <w:pStyle w:val="Contenutotabella"/>
              <w:suppressLineNumbers w:val="0"/>
              <w:bidi w:val="0"/>
              <w:spacing w:before="0" w:beforeAutospacing="off" w:after="0" w:afterAutospacing="off" w:line="259" w:lineRule="auto"/>
              <w:ind w:left="0" w:right="0"/>
              <w:jc w:val="left"/>
            </w:pPr>
            <w:r w:rsidRPr="7D5C8219" w:rsidR="0D9216BB">
              <w:rPr>
                <w:sz w:val="20"/>
                <w:szCs w:val="20"/>
              </w:rPr>
              <w:t>15/11/2024</w:t>
            </w:r>
          </w:p>
        </w:tc>
        <w:tc>
          <w:tcPr>
            <w:tcW w:w="964" w:type="dxa"/>
            <w:tcBorders>
              <w:left w:val="single" w:color="000000" w:themeColor="text1" w:sz="1" w:space="0"/>
              <w:bottom w:val="single" w:color="000000" w:themeColor="text1" w:sz="1" w:space="0"/>
            </w:tcBorders>
            <w:tcMar/>
          </w:tcPr>
          <w:p w:rsidR="008B36D5" w:rsidP="36F64845" w:rsidRDefault="008B36D5" w14:paraId="66204FF1" wp14:textId="0528B770">
            <w:pPr>
              <w:pStyle w:val="Contenutotabella"/>
              <w:suppressLineNumbers w:val="0"/>
              <w:bidi w:val="0"/>
              <w:spacing w:before="0" w:beforeAutospacing="off" w:after="0" w:afterAutospacing="off" w:line="259" w:lineRule="auto"/>
              <w:ind w:left="0" w:right="0"/>
              <w:jc w:val="left"/>
            </w:pPr>
            <w:r w:rsidRPr="36F64845" w:rsidR="28738E53">
              <w:rPr>
                <w:sz w:val="20"/>
                <w:szCs w:val="20"/>
              </w:rPr>
              <w:t>0.1</w:t>
            </w:r>
          </w:p>
        </w:tc>
        <w:tc>
          <w:tcPr>
            <w:tcW w:w="4336" w:type="dxa"/>
            <w:tcBorders>
              <w:left w:val="single" w:color="000000" w:themeColor="text1" w:sz="1" w:space="0"/>
              <w:bottom w:val="single" w:color="000000" w:themeColor="text1" w:sz="1" w:space="0"/>
            </w:tcBorders>
            <w:tcMar/>
          </w:tcPr>
          <w:p w:rsidR="008B36D5" w:rsidP="076EDC78" w:rsidRDefault="008B36D5" w14:paraId="2DBF0D7D" wp14:textId="5EC47C80">
            <w:pPr>
              <w:pStyle w:val="Contenutotabella"/>
              <w:rPr>
                <w:sz w:val="20"/>
                <w:szCs w:val="20"/>
              </w:rPr>
            </w:pPr>
            <w:r w:rsidRPr="7D5C8219" w:rsidR="6375F72D">
              <w:rPr>
                <w:sz w:val="20"/>
                <w:szCs w:val="20"/>
              </w:rPr>
              <w:t>Creazione del documento</w:t>
            </w: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076EDC78" w:rsidRDefault="008B36D5" w14:paraId="6B62F1B3" wp14:textId="681FF1D1">
            <w:pPr>
              <w:pStyle w:val="Contenutotabella"/>
              <w:rPr>
                <w:sz w:val="20"/>
                <w:szCs w:val="20"/>
              </w:rPr>
            </w:pPr>
            <w:r w:rsidRPr="7D5C8219" w:rsidR="5047E604">
              <w:rPr>
                <w:sz w:val="20"/>
                <w:szCs w:val="20"/>
              </w:rPr>
              <w:t>La Marca Antonio</w:t>
            </w:r>
          </w:p>
        </w:tc>
      </w:tr>
      <w:tr xmlns:wp14="http://schemas.microsoft.com/office/word/2010/wordml" w:rsidR="008B36D5" w:rsidTr="5B5CC9C3" w14:paraId="02F2C34E" wp14:textId="77777777">
        <w:trPr>
          <w:trHeight w:val="230"/>
        </w:trPr>
        <w:tc>
          <w:tcPr>
            <w:tcW w:w="1927" w:type="dxa"/>
            <w:tcBorders>
              <w:left w:val="single" w:color="000000" w:themeColor="text1" w:sz="1" w:space="0"/>
              <w:bottom w:val="single" w:color="000000" w:themeColor="text1" w:sz="1" w:space="0"/>
            </w:tcBorders>
            <w:tcMar/>
          </w:tcPr>
          <w:p w:rsidR="008B36D5" w:rsidP="2E1FB23E" w:rsidRDefault="008B36D5" w14:paraId="680A4E5D" wp14:textId="2EF374C7">
            <w:pPr>
              <w:pStyle w:val="Contenutotabella"/>
              <w:rPr>
                <w:sz w:val="20"/>
                <w:szCs w:val="20"/>
              </w:rPr>
            </w:pPr>
            <w:r w:rsidRPr="5B5CC9C3" w:rsidR="31793541">
              <w:rPr>
                <w:sz w:val="20"/>
                <w:szCs w:val="20"/>
              </w:rPr>
              <w:t>20/11/2024</w:t>
            </w:r>
          </w:p>
        </w:tc>
        <w:tc>
          <w:tcPr>
            <w:tcW w:w="964" w:type="dxa"/>
            <w:tcBorders>
              <w:left w:val="single" w:color="000000" w:themeColor="text1" w:sz="1" w:space="0"/>
              <w:bottom w:val="single" w:color="000000" w:themeColor="text1" w:sz="1" w:space="0"/>
            </w:tcBorders>
            <w:tcMar/>
          </w:tcPr>
          <w:p w:rsidR="008B36D5" w:rsidP="2E1FB23E" w:rsidRDefault="008B36D5" w14:paraId="19219836" wp14:textId="0148577C">
            <w:pPr>
              <w:pStyle w:val="Contenutotabella"/>
              <w:rPr>
                <w:sz w:val="20"/>
                <w:szCs w:val="20"/>
              </w:rPr>
            </w:pPr>
            <w:r w:rsidRPr="5B5CC9C3" w:rsidR="31793541">
              <w:rPr>
                <w:sz w:val="20"/>
                <w:szCs w:val="20"/>
              </w:rPr>
              <w:t>0.2</w:t>
            </w:r>
          </w:p>
        </w:tc>
        <w:tc>
          <w:tcPr>
            <w:tcW w:w="4336" w:type="dxa"/>
            <w:tcBorders>
              <w:left w:val="single" w:color="000000" w:themeColor="text1" w:sz="1" w:space="0"/>
              <w:bottom w:val="single" w:color="000000" w:themeColor="text1" w:sz="1" w:space="0"/>
            </w:tcBorders>
            <w:tcMar/>
          </w:tcPr>
          <w:p w:rsidR="008B36D5" w:rsidP="2E1FB23E" w:rsidRDefault="008B36D5" w14:paraId="296FEF7D" wp14:textId="7F13983C">
            <w:pPr>
              <w:pStyle w:val="Contenutotabella"/>
              <w:rPr>
                <w:sz w:val="20"/>
                <w:szCs w:val="20"/>
              </w:rPr>
            </w:pPr>
            <w:r w:rsidRPr="5B5CC9C3" w:rsidR="31793541">
              <w:rPr>
                <w:sz w:val="20"/>
                <w:szCs w:val="20"/>
              </w:rPr>
              <w:t>Inizio della scrittura del documento</w:t>
            </w: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2E1FB23E" w:rsidRDefault="008B36D5" w14:paraId="7194DBDC" wp14:textId="479EA047">
            <w:pPr>
              <w:pStyle w:val="Contenutotabella"/>
              <w:rPr>
                <w:sz w:val="20"/>
                <w:szCs w:val="20"/>
              </w:rPr>
            </w:pPr>
            <w:r w:rsidRPr="5B5CC9C3" w:rsidR="31793541">
              <w:rPr>
                <w:sz w:val="20"/>
                <w:szCs w:val="20"/>
              </w:rPr>
              <w:t>La Marca Antonio</w:t>
            </w:r>
          </w:p>
        </w:tc>
      </w:tr>
      <w:tr xmlns:wp14="http://schemas.microsoft.com/office/word/2010/wordml" w:rsidR="008B36D5" w:rsidTr="5B5CC9C3" w14:paraId="769D0D3C" wp14:textId="77777777">
        <w:trPr>
          <w:trHeight w:val="230"/>
        </w:trPr>
        <w:tc>
          <w:tcPr>
            <w:tcW w:w="1927" w:type="dxa"/>
            <w:tcBorders>
              <w:left w:val="single" w:color="000000" w:themeColor="text1" w:sz="1" w:space="0"/>
              <w:bottom w:val="single" w:color="000000" w:themeColor="text1" w:sz="1" w:space="0"/>
            </w:tcBorders>
            <w:tcMar/>
          </w:tcPr>
          <w:p w:rsidR="008B36D5" w:rsidP="350F164E" w:rsidRDefault="008B36D5" w14:paraId="54CD245A" wp14:textId="5396630C">
            <w:pPr>
              <w:pStyle w:val="Contenutotabella"/>
              <w:rPr>
                <w:sz w:val="20"/>
                <w:szCs w:val="20"/>
              </w:rPr>
            </w:pPr>
          </w:p>
        </w:tc>
        <w:tc>
          <w:tcPr>
            <w:tcW w:w="964" w:type="dxa"/>
            <w:tcBorders>
              <w:left w:val="single" w:color="000000" w:themeColor="text1" w:sz="1" w:space="0"/>
              <w:bottom w:val="single" w:color="000000" w:themeColor="text1" w:sz="1" w:space="0"/>
            </w:tcBorders>
            <w:tcMar/>
          </w:tcPr>
          <w:p w:rsidR="008B36D5" w:rsidP="350F164E" w:rsidRDefault="008B36D5" w14:paraId="1231BE67" wp14:textId="472DB724">
            <w:pPr>
              <w:pStyle w:val="Contenutotabella"/>
              <w:rPr>
                <w:sz w:val="20"/>
                <w:szCs w:val="20"/>
              </w:rPr>
            </w:pPr>
          </w:p>
        </w:tc>
        <w:tc>
          <w:tcPr>
            <w:tcW w:w="4336" w:type="dxa"/>
            <w:tcBorders>
              <w:left w:val="single" w:color="000000" w:themeColor="text1" w:sz="1" w:space="0"/>
              <w:bottom w:val="single" w:color="000000" w:themeColor="text1" w:sz="1" w:space="0"/>
            </w:tcBorders>
            <w:tcMar/>
          </w:tcPr>
          <w:p w:rsidR="008B36D5" w:rsidP="350F164E" w:rsidRDefault="008B36D5" w14:paraId="36FEB5B0" wp14:textId="317FC8F3">
            <w:pPr>
              <w:pStyle w:val="Contenutotabella"/>
              <w:rPr>
                <w:sz w:val="20"/>
                <w:szCs w:val="20"/>
              </w:rPr>
            </w:pP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7D5C8219" w:rsidRDefault="008B36D5" w14:paraId="30D7AA69" wp14:textId="60929560">
            <w:pPr>
              <w:pStyle w:val="Contenutotabella"/>
              <w:suppressLineNumbers w:val="0"/>
              <w:bidi w:val="0"/>
              <w:spacing w:before="0" w:beforeAutospacing="off" w:after="0" w:afterAutospacing="off" w:line="259" w:lineRule="auto"/>
              <w:ind w:left="0" w:right="0"/>
              <w:jc w:val="left"/>
              <w:rPr>
                <w:sz w:val="20"/>
                <w:szCs w:val="20"/>
              </w:rPr>
            </w:pPr>
          </w:p>
        </w:tc>
      </w:tr>
      <w:tr xmlns:wp14="http://schemas.microsoft.com/office/word/2010/wordml" w:rsidR="008B36D5" w:rsidTr="5B5CC9C3" w14:paraId="7196D064" wp14:textId="77777777">
        <w:trPr>
          <w:trHeight w:val="230"/>
        </w:trPr>
        <w:tc>
          <w:tcPr>
            <w:tcW w:w="1927" w:type="dxa"/>
            <w:tcBorders>
              <w:left w:val="single" w:color="000000" w:themeColor="text1" w:sz="1" w:space="0"/>
              <w:bottom w:val="single" w:color="000000" w:themeColor="text1" w:sz="1" w:space="0"/>
            </w:tcBorders>
            <w:tcMar/>
          </w:tcPr>
          <w:p w:rsidR="008B36D5" w:rsidP="60123D18" w:rsidRDefault="008B36D5" w14:paraId="34FF1C98" wp14:textId="3BF86846">
            <w:pPr>
              <w:pStyle w:val="Contenutotabella"/>
              <w:rPr>
                <w:sz w:val="20"/>
                <w:szCs w:val="20"/>
              </w:rPr>
            </w:pPr>
          </w:p>
        </w:tc>
        <w:tc>
          <w:tcPr>
            <w:tcW w:w="964" w:type="dxa"/>
            <w:tcBorders>
              <w:left w:val="single" w:color="000000" w:themeColor="text1" w:sz="1" w:space="0"/>
              <w:bottom w:val="single" w:color="000000" w:themeColor="text1" w:sz="1" w:space="0"/>
            </w:tcBorders>
            <w:tcMar/>
          </w:tcPr>
          <w:p w:rsidR="008B36D5" w:rsidP="60123D18" w:rsidRDefault="008B36D5" w14:paraId="6D072C0D" wp14:textId="451506AF">
            <w:pPr>
              <w:pStyle w:val="Contenutotabella"/>
              <w:rPr>
                <w:sz w:val="20"/>
                <w:szCs w:val="20"/>
              </w:rPr>
            </w:pPr>
          </w:p>
        </w:tc>
        <w:tc>
          <w:tcPr>
            <w:tcW w:w="4336" w:type="dxa"/>
            <w:tcBorders>
              <w:left w:val="single" w:color="000000" w:themeColor="text1" w:sz="1" w:space="0"/>
              <w:bottom w:val="single" w:color="000000" w:themeColor="text1" w:sz="1" w:space="0"/>
            </w:tcBorders>
            <w:tcMar/>
          </w:tcPr>
          <w:p w:rsidR="008B36D5" w:rsidP="60123D18" w:rsidRDefault="008B36D5" w14:paraId="48A21919" wp14:textId="1D8E249C">
            <w:pPr>
              <w:pStyle w:val="Contenutotabella"/>
              <w:rPr>
                <w:sz w:val="20"/>
                <w:szCs w:val="20"/>
              </w:rPr>
            </w:pP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60123D18" w:rsidRDefault="008B36D5" w14:paraId="6BD18F9B" wp14:textId="3E05286A">
            <w:pPr>
              <w:pStyle w:val="Contenutotabella"/>
              <w:rPr>
                <w:sz w:val="20"/>
                <w:szCs w:val="20"/>
              </w:rPr>
            </w:pPr>
          </w:p>
        </w:tc>
      </w:tr>
      <w:tr xmlns:wp14="http://schemas.microsoft.com/office/word/2010/wordml" w:rsidR="008B36D5" w:rsidTr="5B5CC9C3" w14:paraId="238601FE" wp14:textId="77777777">
        <w:trPr>
          <w:trHeight w:val="230"/>
        </w:trPr>
        <w:tc>
          <w:tcPr>
            <w:tcW w:w="1927" w:type="dxa"/>
            <w:tcBorders>
              <w:left w:val="single" w:color="000000" w:themeColor="text1" w:sz="1" w:space="0"/>
              <w:bottom w:val="single" w:color="000000" w:themeColor="text1" w:sz="1" w:space="0"/>
            </w:tcBorders>
            <w:tcMar/>
          </w:tcPr>
          <w:p w:rsidR="008B36D5" w:rsidP="01028EB2" w:rsidRDefault="008B36D5" w14:paraId="0F3CABC7" wp14:textId="24436E80">
            <w:pPr>
              <w:pStyle w:val="Contenutotabella"/>
              <w:rPr>
                <w:sz w:val="20"/>
                <w:szCs w:val="20"/>
              </w:rPr>
            </w:pPr>
          </w:p>
        </w:tc>
        <w:tc>
          <w:tcPr>
            <w:tcW w:w="964" w:type="dxa"/>
            <w:tcBorders>
              <w:left w:val="single" w:color="000000" w:themeColor="text1" w:sz="1" w:space="0"/>
              <w:bottom w:val="single" w:color="000000" w:themeColor="text1" w:sz="1" w:space="0"/>
            </w:tcBorders>
            <w:tcMar/>
          </w:tcPr>
          <w:p w:rsidR="008B36D5" w:rsidP="01028EB2" w:rsidRDefault="008B36D5" w14:paraId="5B08B5D1" wp14:textId="48AA3B13">
            <w:pPr>
              <w:pStyle w:val="Contenutotabella"/>
              <w:rPr>
                <w:sz w:val="20"/>
                <w:szCs w:val="20"/>
              </w:rPr>
            </w:pPr>
          </w:p>
        </w:tc>
        <w:tc>
          <w:tcPr>
            <w:tcW w:w="4336" w:type="dxa"/>
            <w:tcBorders>
              <w:left w:val="single" w:color="000000" w:themeColor="text1" w:sz="1" w:space="0"/>
              <w:bottom w:val="single" w:color="000000" w:themeColor="text1" w:sz="1" w:space="0"/>
            </w:tcBorders>
            <w:tcMar/>
          </w:tcPr>
          <w:p w:rsidR="008B36D5" w:rsidP="01028EB2" w:rsidRDefault="008B36D5" w14:paraId="16DEB4AB" wp14:textId="373CC6F0">
            <w:pPr>
              <w:pStyle w:val="Contenutotabella"/>
              <w:rPr>
                <w:sz w:val="20"/>
                <w:szCs w:val="20"/>
              </w:rPr>
            </w:pP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01028EB2" w:rsidRDefault="008B36D5" w14:paraId="0AD9C6F4" wp14:textId="229A9E19">
            <w:pPr>
              <w:pStyle w:val="Contenutotabella"/>
              <w:rPr>
                <w:sz w:val="20"/>
                <w:szCs w:val="20"/>
              </w:rPr>
            </w:pPr>
          </w:p>
        </w:tc>
      </w:tr>
      <w:tr xmlns:wp14="http://schemas.microsoft.com/office/word/2010/wordml" w:rsidR="008B36D5" w:rsidTr="5B5CC9C3" w14:paraId="4B1F511A" wp14:textId="77777777">
        <w:trPr>
          <w:trHeight w:val="230"/>
        </w:trPr>
        <w:tc>
          <w:tcPr>
            <w:tcW w:w="1927" w:type="dxa"/>
            <w:tcBorders>
              <w:left w:val="single" w:color="000000" w:themeColor="text1" w:sz="1" w:space="0"/>
              <w:bottom w:val="single" w:color="000000" w:themeColor="text1" w:sz="1" w:space="0"/>
            </w:tcBorders>
            <w:tcMar/>
          </w:tcPr>
          <w:p w:rsidR="008B36D5" w:rsidP="5E855A96" w:rsidRDefault="008B36D5" w14:paraId="65F9C3DC" wp14:textId="43770075">
            <w:pPr>
              <w:pStyle w:val="Contenutotabella"/>
              <w:rPr>
                <w:sz w:val="20"/>
                <w:szCs w:val="20"/>
              </w:rPr>
            </w:pPr>
          </w:p>
        </w:tc>
        <w:tc>
          <w:tcPr>
            <w:tcW w:w="964" w:type="dxa"/>
            <w:tcBorders>
              <w:left w:val="single" w:color="000000" w:themeColor="text1" w:sz="1" w:space="0"/>
              <w:bottom w:val="single" w:color="000000" w:themeColor="text1" w:sz="1" w:space="0"/>
            </w:tcBorders>
            <w:tcMar/>
          </w:tcPr>
          <w:p w:rsidR="008B36D5" w:rsidP="5E855A96" w:rsidRDefault="008B36D5" w14:paraId="5023141B" wp14:textId="134523AA">
            <w:pPr>
              <w:pStyle w:val="Contenutotabella"/>
              <w:rPr>
                <w:sz w:val="20"/>
                <w:szCs w:val="20"/>
              </w:rPr>
            </w:pPr>
          </w:p>
        </w:tc>
        <w:tc>
          <w:tcPr>
            <w:tcW w:w="4336" w:type="dxa"/>
            <w:tcBorders>
              <w:left w:val="single" w:color="000000" w:themeColor="text1" w:sz="1" w:space="0"/>
              <w:bottom w:val="single" w:color="000000" w:themeColor="text1" w:sz="1" w:space="0"/>
            </w:tcBorders>
            <w:tcMar/>
          </w:tcPr>
          <w:p w:rsidR="008B36D5" w:rsidP="5E855A96" w:rsidRDefault="008B36D5" w14:paraId="1F3B1409" wp14:textId="3815DF2D">
            <w:pPr>
              <w:pStyle w:val="Contenutotabella"/>
              <w:rPr>
                <w:sz w:val="20"/>
                <w:szCs w:val="20"/>
              </w:rPr>
            </w:pP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5E855A96" w:rsidRDefault="008B36D5" w14:paraId="562C75D1" wp14:textId="5B2013B1">
            <w:pPr>
              <w:pStyle w:val="Contenutotabella"/>
              <w:rPr>
                <w:sz w:val="20"/>
                <w:szCs w:val="20"/>
              </w:rPr>
            </w:pPr>
          </w:p>
        </w:tc>
      </w:tr>
      <w:tr xmlns:wp14="http://schemas.microsoft.com/office/word/2010/wordml" w:rsidR="008B36D5" w:rsidTr="5B5CC9C3" w14:paraId="664355AD" wp14:textId="77777777">
        <w:trPr>
          <w:trHeight w:val="230"/>
        </w:trPr>
        <w:tc>
          <w:tcPr>
            <w:tcW w:w="1927" w:type="dxa"/>
            <w:tcBorders>
              <w:left w:val="single" w:color="000000" w:themeColor="text1" w:sz="1" w:space="0"/>
              <w:bottom w:val="single" w:color="000000" w:themeColor="text1" w:sz="1" w:space="0"/>
            </w:tcBorders>
            <w:tcMar/>
          </w:tcPr>
          <w:p w:rsidR="008B36D5" w:rsidP="2E59DF0B" w:rsidRDefault="008B36D5" w14:paraId="1A965116" wp14:textId="62D391E0">
            <w:pPr>
              <w:pStyle w:val="Contenutotabella"/>
              <w:rPr>
                <w:sz w:val="20"/>
                <w:szCs w:val="20"/>
              </w:rPr>
            </w:pPr>
          </w:p>
        </w:tc>
        <w:tc>
          <w:tcPr>
            <w:tcW w:w="964" w:type="dxa"/>
            <w:tcBorders>
              <w:left w:val="single" w:color="000000" w:themeColor="text1" w:sz="1" w:space="0"/>
              <w:bottom w:val="single" w:color="000000" w:themeColor="text1" w:sz="1" w:space="0"/>
            </w:tcBorders>
            <w:tcMar/>
          </w:tcPr>
          <w:p w:rsidR="008B36D5" w:rsidP="2E59DF0B" w:rsidRDefault="008B36D5" w14:paraId="7DF4E37C" wp14:textId="27A772FB">
            <w:pPr>
              <w:pStyle w:val="Contenutotabella"/>
              <w:rPr>
                <w:sz w:val="20"/>
                <w:szCs w:val="20"/>
              </w:rPr>
            </w:pPr>
          </w:p>
        </w:tc>
        <w:tc>
          <w:tcPr>
            <w:tcW w:w="4336" w:type="dxa"/>
            <w:tcBorders>
              <w:left w:val="single" w:color="000000" w:themeColor="text1" w:sz="1" w:space="0"/>
              <w:bottom w:val="single" w:color="000000" w:themeColor="text1" w:sz="1" w:space="0"/>
            </w:tcBorders>
            <w:tcMar/>
          </w:tcPr>
          <w:p w:rsidR="008B36D5" w:rsidP="7D5C8219" w:rsidRDefault="008B36D5" w14:paraId="44FB30F8" wp14:textId="1E4BF0BE">
            <w:pPr>
              <w:pStyle w:val="Contenutotabella"/>
              <w:suppressLineNumbers w:val="0"/>
              <w:bidi w:val="0"/>
              <w:spacing w:before="0" w:beforeAutospacing="off" w:after="0" w:afterAutospacing="off" w:line="259" w:lineRule="auto"/>
              <w:ind w:left="0" w:right="0"/>
              <w:jc w:val="left"/>
              <w:rPr>
                <w:sz w:val="20"/>
                <w:szCs w:val="20"/>
              </w:rPr>
            </w:pPr>
          </w:p>
        </w:tc>
        <w:tc>
          <w:tcPr>
            <w:tcW w:w="2410" w:type="dxa"/>
            <w:tcBorders>
              <w:left w:val="single" w:color="000000" w:themeColor="text1" w:sz="1" w:space="0"/>
              <w:bottom w:val="single" w:color="000000" w:themeColor="text1" w:sz="1" w:space="0"/>
              <w:right w:val="single" w:color="000000" w:themeColor="text1" w:sz="1" w:space="0"/>
            </w:tcBorders>
            <w:tcMar/>
          </w:tcPr>
          <w:p w:rsidR="008B36D5" w:rsidP="2E59DF0B" w:rsidRDefault="008B36D5" w14:paraId="1DA6542E" wp14:textId="77F95067">
            <w:pPr>
              <w:pStyle w:val="Contenutotabella"/>
              <w:rPr>
                <w:sz w:val="20"/>
                <w:szCs w:val="20"/>
              </w:rPr>
            </w:pPr>
          </w:p>
        </w:tc>
      </w:tr>
      <w:tr w:rsidR="2E59DF0B" w:rsidTr="5B5CC9C3" w14:paraId="5328E6F6">
        <w:trPr>
          <w:trHeight w:val="300"/>
        </w:trPr>
        <w:tc>
          <w:tcPr>
            <w:tcW w:w="1927" w:type="dxa"/>
            <w:tcBorders>
              <w:left w:val="single" w:color="000000" w:themeColor="text1" w:sz="1" w:space="0"/>
              <w:bottom w:val="single" w:color="000000" w:themeColor="text1" w:sz="1" w:space="0"/>
            </w:tcBorders>
            <w:tcMar/>
          </w:tcPr>
          <w:p w:rsidR="2E59DF0B" w:rsidP="2E59DF0B" w:rsidRDefault="2E59DF0B" w14:paraId="5BE5053C" w14:textId="2DA40E47">
            <w:pPr>
              <w:pStyle w:val="Contenutotabella"/>
              <w:rPr>
                <w:sz w:val="20"/>
                <w:szCs w:val="20"/>
              </w:rPr>
            </w:pPr>
          </w:p>
        </w:tc>
        <w:tc>
          <w:tcPr>
            <w:tcW w:w="964" w:type="dxa"/>
            <w:tcBorders>
              <w:left w:val="single" w:color="000000" w:themeColor="text1" w:sz="1" w:space="0"/>
              <w:bottom w:val="single" w:color="000000" w:themeColor="text1" w:sz="1" w:space="0"/>
            </w:tcBorders>
            <w:tcMar/>
          </w:tcPr>
          <w:p w:rsidR="2E59DF0B" w:rsidP="2E59DF0B" w:rsidRDefault="2E59DF0B" w14:paraId="5B7B525A" w14:textId="797C70D0">
            <w:pPr>
              <w:pStyle w:val="Contenutotabella"/>
              <w:rPr>
                <w:sz w:val="20"/>
                <w:szCs w:val="20"/>
              </w:rPr>
            </w:pPr>
          </w:p>
        </w:tc>
        <w:tc>
          <w:tcPr>
            <w:tcW w:w="4336" w:type="dxa"/>
            <w:tcBorders>
              <w:left w:val="single" w:color="000000" w:themeColor="text1" w:sz="1" w:space="0"/>
              <w:bottom w:val="single" w:color="000000" w:themeColor="text1" w:sz="1" w:space="0"/>
            </w:tcBorders>
            <w:tcMar/>
          </w:tcPr>
          <w:p w:rsidR="2E59DF0B" w:rsidP="2E59DF0B" w:rsidRDefault="2E59DF0B" w14:paraId="03D4C684" w14:textId="1FFB4A0A">
            <w:pPr>
              <w:pStyle w:val="Contenutotabella"/>
              <w:spacing w:line="259" w:lineRule="auto"/>
              <w:jc w:val="left"/>
              <w:rPr>
                <w:sz w:val="20"/>
                <w:szCs w:val="20"/>
              </w:rPr>
            </w:pPr>
          </w:p>
        </w:tc>
        <w:tc>
          <w:tcPr>
            <w:tcW w:w="2410" w:type="dxa"/>
            <w:tcBorders>
              <w:left w:val="single" w:color="000000" w:themeColor="text1" w:sz="1" w:space="0"/>
              <w:bottom w:val="single" w:color="000000" w:themeColor="text1" w:sz="1" w:space="0"/>
              <w:right w:val="single" w:color="000000" w:themeColor="text1" w:sz="1" w:space="0"/>
            </w:tcBorders>
            <w:tcMar/>
          </w:tcPr>
          <w:p w:rsidR="2E59DF0B" w:rsidP="7D5C8219" w:rsidRDefault="2E59DF0B" w14:paraId="7B4785D5" w14:textId="176C3CAE">
            <w:pPr>
              <w:pStyle w:val="Contenutotabella"/>
              <w:suppressLineNumbers w:val="0"/>
              <w:bidi w:val="0"/>
              <w:spacing w:before="0" w:beforeAutospacing="off" w:after="0" w:afterAutospacing="off" w:line="259" w:lineRule="auto"/>
              <w:ind w:left="0" w:right="0"/>
              <w:jc w:val="left"/>
              <w:rPr>
                <w:sz w:val="20"/>
                <w:szCs w:val="20"/>
              </w:rPr>
            </w:pPr>
          </w:p>
        </w:tc>
      </w:tr>
      <w:tr w:rsidR="2E59DF0B" w:rsidTr="5B5CC9C3" w14:paraId="1E7A2816">
        <w:trPr>
          <w:trHeight w:val="300"/>
        </w:trPr>
        <w:tc>
          <w:tcPr>
            <w:tcW w:w="1927" w:type="dxa"/>
            <w:tcBorders>
              <w:left w:val="single" w:color="000000" w:themeColor="text1" w:sz="1" w:space="0"/>
              <w:bottom w:val="single" w:color="000000" w:themeColor="text1" w:sz="1" w:space="0"/>
            </w:tcBorders>
            <w:tcMar/>
          </w:tcPr>
          <w:p w:rsidR="2E59DF0B" w:rsidP="2E59DF0B" w:rsidRDefault="2E59DF0B" w14:paraId="7A76AEC1" w14:textId="5A0B655D">
            <w:pPr>
              <w:pStyle w:val="Contenutotabella"/>
              <w:rPr>
                <w:sz w:val="20"/>
                <w:szCs w:val="20"/>
              </w:rPr>
            </w:pPr>
          </w:p>
        </w:tc>
        <w:tc>
          <w:tcPr>
            <w:tcW w:w="964" w:type="dxa"/>
            <w:tcBorders>
              <w:left w:val="single" w:color="000000" w:themeColor="text1" w:sz="1" w:space="0"/>
              <w:bottom w:val="single" w:color="000000" w:themeColor="text1" w:sz="1" w:space="0"/>
            </w:tcBorders>
            <w:tcMar/>
          </w:tcPr>
          <w:p w:rsidR="2E59DF0B" w:rsidP="2E59DF0B" w:rsidRDefault="2E59DF0B" w14:paraId="11ECDEBC" w14:textId="74D54BF3">
            <w:pPr>
              <w:pStyle w:val="Contenutotabella"/>
              <w:rPr>
                <w:sz w:val="20"/>
                <w:szCs w:val="20"/>
              </w:rPr>
            </w:pPr>
          </w:p>
        </w:tc>
        <w:tc>
          <w:tcPr>
            <w:tcW w:w="4336" w:type="dxa"/>
            <w:tcBorders>
              <w:left w:val="single" w:color="000000" w:themeColor="text1" w:sz="1" w:space="0"/>
              <w:bottom w:val="single" w:color="000000" w:themeColor="text1" w:sz="1" w:space="0"/>
            </w:tcBorders>
            <w:tcMar/>
          </w:tcPr>
          <w:p w:rsidR="2E59DF0B" w:rsidP="2E59DF0B" w:rsidRDefault="2E59DF0B" w14:paraId="76196654" w14:textId="40D94D3D">
            <w:pPr>
              <w:pStyle w:val="Contenutotabella"/>
              <w:spacing w:line="259" w:lineRule="auto"/>
              <w:jc w:val="left"/>
              <w:rPr>
                <w:sz w:val="20"/>
                <w:szCs w:val="20"/>
              </w:rPr>
            </w:pPr>
          </w:p>
        </w:tc>
        <w:tc>
          <w:tcPr>
            <w:tcW w:w="2410" w:type="dxa"/>
            <w:tcBorders>
              <w:left w:val="single" w:color="000000" w:themeColor="text1" w:sz="1" w:space="0"/>
              <w:bottom w:val="single" w:color="000000" w:themeColor="text1" w:sz="1" w:space="0"/>
              <w:right w:val="single" w:color="000000" w:themeColor="text1" w:sz="1" w:space="0"/>
            </w:tcBorders>
            <w:tcMar/>
          </w:tcPr>
          <w:p w:rsidR="2E59DF0B" w:rsidP="2E59DF0B" w:rsidRDefault="2E59DF0B" w14:paraId="7E10F68B" w14:textId="02B57E8B">
            <w:pPr>
              <w:pStyle w:val="Contenutotabella"/>
              <w:rPr>
                <w:sz w:val="20"/>
                <w:szCs w:val="20"/>
              </w:rPr>
            </w:pPr>
          </w:p>
        </w:tc>
      </w:tr>
      <w:tr w:rsidR="2E59DF0B" w:rsidTr="5B5CC9C3" w14:paraId="6C276165">
        <w:trPr>
          <w:trHeight w:val="300"/>
        </w:trPr>
        <w:tc>
          <w:tcPr>
            <w:tcW w:w="1927" w:type="dxa"/>
            <w:tcBorders>
              <w:left w:val="single" w:color="000000" w:themeColor="text1" w:sz="1" w:space="0"/>
              <w:bottom w:val="single" w:color="000000" w:themeColor="text1" w:sz="1" w:space="0"/>
            </w:tcBorders>
            <w:tcMar/>
          </w:tcPr>
          <w:p w:rsidR="2E59DF0B" w:rsidP="2E59DF0B" w:rsidRDefault="2E59DF0B" w14:paraId="52663C7F" w14:textId="59476D2D">
            <w:pPr>
              <w:pStyle w:val="Contenutotabella"/>
              <w:rPr>
                <w:sz w:val="20"/>
                <w:szCs w:val="20"/>
              </w:rPr>
            </w:pPr>
          </w:p>
        </w:tc>
        <w:tc>
          <w:tcPr>
            <w:tcW w:w="964" w:type="dxa"/>
            <w:tcBorders>
              <w:left w:val="single" w:color="000000" w:themeColor="text1" w:sz="1" w:space="0"/>
              <w:bottom w:val="single" w:color="000000" w:themeColor="text1" w:sz="1" w:space="0"/>
            </w:tcBorders>
            <w:tcMar/>
          </w:tcPr>
          <w:p w:rsidR="2E59DF0B" w:rsidP="2E59DF0B" w:rsidRDefault="2E59DF0B" w14:paraId="28BCC879" w14:textId="46B88A6F">
            <w:pPr>
              <w:pStyle w:val="Contenutotabella"/>
              <w:rPr>
                <w:sz w:val="20"/>
                <w:szCs w:val="20"/>
              </w:rPr>
            </w:pPr>
          </w:p>
        </w:tc>
        <w:tc>
          <w:tcPr>
            <w:tcW w:w="4336" w:type="dxa"/>
            <w:tcBorders>
              <w:left w:val="single" w:color="000000" w:themeColor="text1" w:sz="1" w:space="0"/>
              <w:bottom w:val="single" w:color="000000" w:themeColor="text1" w:sz="1" w:space="0"/>
            </w:tcBorders>
            <w:tcMar/>
          </w:tcPr>
          <w:p w:rsidR="2E59DF0B" w:rsidP="2E59DF0B" w:rsidRDefault="2E59DF0B" w14:paraId="3303EDF6" w14:textId="4D9B01CA">
            <w:pPr>
              <w:pStyle w:val="Contenutotabella"/>
              <w:spacing w:line="259" w:lineRule="auto"/>
              <w:jc w:val="left"/>
              <w:rPr>
                <w:sz w:val="20"/>
                <w:szCs w:val="20"/>
              </w:rPr>
            </w:pPr>
          </w:p>
        </w:tc>
        <w:tc>
          <w:tcPr>
            <w:tcW w:w="2410" w:type="dxa"/>
            <w:tcBorders>
              <w:left w:val="single" w:color="000000" w:themeColor="text1" w:sz="1" w:space="0"/>
              <w:bottom w:val="single" w:color="000000" w:themeColor="text1" w:sz="1" w:space="0"/>
              <w:right w:val="single" w:color="000000" w:themeColor="text1" w:sz="1" w:space="0"/>
            </w:tcBorders>
            <w:tcMar/>
          </w:tcPr>
          <w:p w:rsidR="2E59DF0B" w:rsidP="2E59DF0B" w:rsidRDefault="2E59DF0B" w14:paraId="58DB436F" w14:textId="2D52BC19">
            <w:pPr>
              <w:pStyle w:val="Contenutotabella"/>
              <w:rPr>
                <w:sz w:val="20"/>
                <w:szCs w:val="20"/>
              </w:rPr>
            </w:pPr>
          </w:p>
        </w:tc>
      </w:tr>
      <w:tr w:rsidR="2E59DF0B" w:rsidTr="5B5CC9C3" w14:paraId="2A452A29">
        <w:trPr>
          <w:trHeight w:val="300"/>
        </w:trPr>
        <w:tc>
          <w:tcPr>
            <w:tcW w:w="1927" w:type="dxa"/>
            <w:tcBorders>
              <w:left w:val="single" w:color="000000" w:themeColor="text1" w:sz="1" w:space="0"/>
              <w:bottom w:val="single" w:color="000000" w:themeColor="text1" w:sz="1" w:space="0"/>
            </w:tcBorders>
            <w:tcMar/>
          </w:tcPr>
          <w:p w:rsidR="2E59DF0B" w:rsidP="2E59DF0B" w:rsidRDefault="2E59DF0B" w14:paraId="15D56530" w14:textId="1DFAC233">
            <w:pPr>
              <w:pStyle w:val="Contenutotabella"/>
              <w:rPr>
                <w:sz w:val="20"/>
                <w:szCs w:val="20"/>
              </w:rPr>
            </w:pPr>
          </w:p>
        </w:tc>
        <w:tc>
          <w:tcPr>
            <w:tcW w:w="964" w:type="dxa"/>
            <w:tcBorders>
              <w:left w:val="single" w:color="000000" w:themeColor="text1" w:sz="1" w:space="0"/>
              <w:bottom w:val="single" w:color="000000" w:themeColor="text1" w:sz="1" w:space="0"/>
            </w:tcBorders>
            <w:tcMar/>
          </w:tcPr>
          <w:p w:rsidR="2E59DF0B" w:rsidP="2E59DF0B" w:rsidRDefault="2E59DF0B" w14:paraId="176A6A84" w14:textId="2BD2AA47">
            <w:pPr>
              <w:pStyle w:val="Contenutotabella"/>
              <w:rPr>
                <w:sz w:val="20"/>
                <w:szCs w:val="20"/>
              </w:rPr>
            </w:pPr>
          </w:p>
        </w:tc>
        <w:tc>
          <w:tcPr>
            <w:tcW w:w="4336" w:type="dxa"/>
            <w:tcBorders>
              <w:left w:val="single" w:color="000000" w:themeColor="text1" w:sz="1" w:space="0"/>
              <w:bottom w:val="single" w:color="000000" w:themeColor="text1" w:sz="1" w:space="0"/>
            </w:tcBorders>
            <w:tcMar/>
          </w:tcPr>
          <w:p w:rsidR="2E59DF0B" w:rsidP="2E59DF0B" w:rsidRDefault="2E59DF0B" w14:paraId="4A7F0EE2" w14:textId="006AAA57">
            <w:pPr>
              <w:pStyle w:val="Contenutotabella"/>
              <w:spacing w:line="259" w:lineRule="auto"/>
              <w:jc w:val="left"/>
              <w:rPr>
                <w:sz w:val="20"/>
                <w:szCs w:val="20"/>
              </w:rPr>
            </w:pPr>
          </w:p>
        </w:tc>
        <w:tc>
          <w:tcPr>
            <w:tcW w:w="2410" w:type="dxa"/>
            <w:tcBorders>
              <w:left w:val="single" w:color="000000" w:themeColor="text1" w:sz="1" w:space="0"/>
              <w:bottom w:val="single" w:color="000000" w:themeColor="text1" w:sz="1" w:space="0"/>
              <w:right w:val="single" w:color="000000" w:themeColor="text1" w:sz="1" w:space="0"/>
            </w:tcBorders>
            <w:tcMar/>
          </w:tcPr>
          <w:p w:rsidR="2E59DF0B" w:rsidP="2E59DF0B" w:rsidRDefault="2E59DF0B" w14:paraId="0F3D7C0D" w14:textId="347F4E34">
            <w:pPr>
              <w:pStyle w:val="Contenutotabella"/>
              <w:rPr>
                <w:sz w:val="20"/>
                <w:szCs w:val="20"/>
              </w:rPr>
            </w:pPr>
          </w:p>
        </w:tc>
      </w:tr>
    </w:tbl>
    <w:p xmlns:wp14="http://schemas.microsoft.com/office/word/2010/wordml" w:rsidR="00B51734" w:rsidRDefault="00B51734" w14:paraId="3041E394" wp14:textId="77777777">
      <w:pPr>
        <w:jc w:val="center"/>
        <w:rPr>
          <w:rFonts w:ascii="Arial" w:hAnsi="Arial"/>
          <w:b/>
          <w:sz w:val="32"/>
        </w:rPr>
        <w:sectPr w:rsidR="00B51734">
          <w:headerReference w:type="default" r:id="rId7"/>
          <w:footerReference w:type="default" r:id="rId8"/>
          <w:headerReference w:type="first" r:id="rId9"/>
          <w:footerReference w:type="first" r:id="rId10"/>
          <w:footnotePr>
            <w:pos w:val="beneathText"/>
          </w:footnotePr>
          <w:pgSz w:w="11905" w:h="16837" w:orient="portrait"/>
          <w:pgMar w:top="2095" w:right="1134" w:bottom="1798" w:left="1134" w:header="1134" w:footer="1134" w:gutter="0"/>
          <w:cols w:space="720"/>
          <w:formProt w:val="0"/>
          <w:docGrid w:linePitch="312" w:charSpace="-6145"/>
        </w:sectPr>
      </w:pPr>
    </w:p>
    <w:p xmlns:wp14="http://schemas.microsoft.com/office/word/2010/wordml" w:rsidR="00B51734" w:rsidP="00B51734" w:rsidRDefault="00B51734" w14:paraId="6E1831B3" wp14:textId="7F280607">
      <w:pPr>
        <w:pStyle w:val="Intestazioneindice"/>
        <w:sectPr w:rsidR="00B51734" w:rsidSect="001765AE">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5" w:h="16837" w:orient="portrait"/>
          <w:pgMar w:top="1560" w:right="1134" w:bottom="1798" w:left="1134" w:header="1134" w:footer="1134" w:gutter="0"/>
          <w:cols w:space="720"/>
          <w:formProt w:val="0"/>
          <w:docGrid w:linePitch="312" w:charSpace="-6145"/>
        </w:sectPr>
      </w:pPr>
    </w:p>
    <w:p w:rsidR="008B36D5" w:rsidP="6EB1E345" w:rsidRDefault="008B36D5" w14:paraId="13B3FF4C" w14:textId="361D8790">
      <w:pPr>
        <w:pStyle w:val="Intestazioneindice"/>
      </w:pPr>
      <w:r w:rsidR="008B36D5">
        <w:rPr/>
        <w:t>Indice</w:t>
      </w:r>
    </w:p>
    <w:sdt>
      <w:sdtPr>
        <w:id w:val="1636594969"/>
        <w:docPartObj>
          <w:docPartGallery w:val="Table of Contents"/>
          <w:docPartUnique/>
        </w:docPartObj>
      </w:sdtPr>
      <w:sdtContent>
        <w:p w:rsidR="6EB1E345" w:rsidP="6EB1E345" w:rsidRDefault="6EB1E345" w14:paraId="1557155E" w14:textId="1DC0285D">
          <w:pPr>
            <w:pStyle w:val="Sommario1"/>
            <w:tabs>
              <w:tab w:val="left" w:leader="none" w:pos="480"/>
              <w:tab w:val="right" w:leader="dot" w:pos="9630"/>
            </w:tabs>
            <w:bidi w:val="0"/>
            <w:rPr>
              <w:rStyle w:val="Hyperlink"/>
            </w:rPr>
          </w:pPr>
          <w:r>
            <w:fldChar w:fldCharType="begin"/>
          </w:r>
          <w:r>
            <w:instrText xml:space="preserve">TOC \o "1-9" \z \u \h</w:instrText>
          </w:r>
          <w:r>
            <w:fldChar w:fldCharType="separate"/>
          </w:r>
          <w:hyperlink w:anchor="_Toc2063754304">
            <w:r w:rsidRPr="7D5C8219" w:rsidR="7D5C8219">
              <w:rPr>
                <w:rStyle w:val="Hyperlink"/>
              </w:rPr>
              <w:t>1.</w:t>
            </w:r>
            <w:r>
              <w:tab/>
            </w:r>
            <w:r w:rsidRPr="7D5C8219" w:rsidR="7D5C8219">
              <w:rPr>
                <w:rStyle w:val="Hyperlink"/>
              </w:rPr>
              <w:t>Introduzione</w:t>
            </w:r>
            <w:r>
              <w:tab/>
            </w:r>
            <w:r>
              <w:fldChar w:fldCharType="begin"/>
            </w:r>
            <w:r>
              <w:instrText xml:space="preserve">PAGEREF _Toc2063754304 \h</w:instrText>
            </w:r>
            <w:r>
              <w:fldChar w:fldCharType="separate"/>
            </w:r>
            <w:r w:rsidRPr="7D5C8219" w:rsidR="7D5C8219">
              <w:rPr>
                <w:rStyle w:val="Hyperlink"/>
              </w:rPr>
              <w:t>3</w:t>
            </w:r>
            <w:r>
              <w:fldChar w:fldCharType="end"/>
            </w:r>
          </w:hyperlink>
        </w:p>
        <w:p w:rsidR="6EB1E345" w:rsidP="36F64845" w:rsidRDefault="6EB1E345" w14:paraId="1F35F8B1" w14:textId="545FC59E">
          <w:pPr>
            <w:pStyle w:val="Sommario2"/>
            <w:tabs>
              <w:tab w:val="right" w:leader="dot" w:pos="9630"/>
            </w:tabs>
            <w:bidi w:val="0"/>
            <w:rPr>
              <w:rStyle w:val="Hyperlink"/>
            </w:rPr>
          </w:pPr>
          <w:hyperlink w:anchor="_Toc2048807253">
            <w:r w:rsidRPr="7D5C8219" w:rsidR="7D5C8219">
              <w:rPr>
                <w:rStyle w:val="Hyperlink"/>
              </w:rPr>
              <w:t>1.1 Scopo del sistema</w:t>
            </w:r>
            <w:r>
              <w:tab/>
            </w:r>
            <w:r>
              <w:fldChar w:fldCharType="begin"/>
            </w:r>
            <w:r>
              <w:instrText xml:space="preserve">PAGEREF _Toc2048807253 \h</w:instrText>
            </w:r>
            <w:r>
              <w:fldChar w:fldCharType="separate"/>
            </w:r>
            <w:r w:rsidRPr="7D5C8219" w:rsidR="7D5C8219">
              <w:rPr>
                <w:rStyle w:val="Hyperlink"/>
              </w:rPr>
              <w:t>4</w:t>
            </w:r>
            <w:r>
              <w:fldChar w:fldCharType="end"/>
            </w:r>
          </w:hyperlink>
        </w:p>
        <w:p w:rsidR="6EB1E345" w:rsidP="6EB1E345" w:rsidRDefault="6EB1E345" w14:paraId="35CAF3FE" w14:textId="6663C98A">
          <w:pPr>
            <w:pStyle w:val="Sommario2"/>
            <w:tabs>
              <w:tab w:val="right" w:leader="dot" w:pos="9630"/>
            </w:tabs>
            <w:bidi w:val="0"/>
            <w:rPr>
              <w:rStyle w:val="Hyperlink"/>
            </w:rPr>
          </w:pPr>
          <w:hyperlink w:anchor="_Toc1678329092">
            <w:r w:rsidRPr="7D5C8219" w:rsidR="7D5C8219">
              <w:rPr>
                <w:rStyle w:val="Hyperlink"/>
              </w:rPr>
              <w:t>1.2 Obiettivi di progettazione</w:t>
            </w:r>
            <w:r>
              <w:tab/>
            </w:r>
            <w:r>
              <w:fldChar w:fldCharType="begin"/>
            </w:r>
            <w:r>
              <w:instrText xml:space="preserve">PAGEREF _Toc1678329092 \h</w:instrText>
            </w:r>
            <w:r>
              <w:fldChar w:fldCharType="separate"/>
            </w:r>
            <w:r w:rsidRPr="7D5C8219" w:rsidR="7D5C8219">
              <w:rPr>
                <w:rStyle w:val="Hyperlink"/>
              </w:rPr>
              <w:t>4</w:t>
            </w:r>
            <w:r>
              <w:fldChar w:fldCharType="end"/>
            </w:r>
          </w:hyperlink>
        </w:p>
        <w:p w:rsidR="6EB1E345" w:rsidP="6EB1E345" w:rsidRDefault="6EB1E345" w14:paraId="37B29AFA" w14:textId="6B215982">
          <w:pPr>
            <w:pStyle w:val="Sommario2"/>
            <w:tabs>
              <w:tab w:val="right" w:leader="dot" w:pos="9630"/>
            </w:tabs>
            <w:bidi w:val="0"/>
            <w:rPr>
              <w:rStyle w:val="Hyperlink"/>
            </w:rPr>
          </w:pPr>
          <w:hyperlink w:anchor="_Toc1601904362">
            <w:r w:rsidRPr="7D5C8219" w:rsidR="7D5C8219">
              <w:rPr>
                <w:rStyle w:val="Hyperlink"/>
              </w:rPr>
              <w:t>1.3 Definizioni, acronimi e abbreviazioni</w:t>
            </w:r>
            <w:r>
              <w:tab/>
            </w:r>
            <w:r>
              <w:fldChar w:fldCharType="begin"/>
            </w:r>
            <w:r>
              <w:instrText xml:space="preserve">PAGEREF _Toc1601904362 \h</w:instrText>
            </w:r>
            <w:r>
              <w:fldChar w:fldCharType="separate"/>
            </w:r>
            <w:r w:rsidRPr="7D5C8219" w:rsidR="7D5C8219">
              <w:rPr>
                <w:rStyle w:val="Hyperlink"/>
              </w:rPr>
              <w:t>4</w:t>
            </w:r>
            <w:r>
              <w:fldChar w:fldCharType="end"/>
            </w:r>
          </w:hyperlink>
        </w:p>
        <w:p w:rsidR="6EB1E345" w:rsidP="6EB1E345" w:rsidRDefault="6EB1E345" w14:paraId="10F32FB8" w14:textId="13B7C5B5">
          <w:pPr>
            <w:pStyle w:val="Sommario2"/>
            <w:tabs>
              <w:tab w:val="right" w:leader="dot" w:pos="9630"/>
            </w:tabs>
            <w:bidi w:val="0"/>
            <w:rPr>
              <w:rStyle w:val="Hyperlink"/>
            </w:rPr>
          </w:pPr>
          <w:hyperlink w:anchor="_Toc1879012943">
            <w:r w:rsidRPr="7D5C8219" w:rsidR="7D5C8219">
              <w:rPr>
                <w:rStyle w:val="Hyperlink"/>
              </w:rPr>
              <w:t>1.4 Riferimenti</w:t>
            </w:r>
            <w:r>
              <w:tab/>
            </w:r>
            <w:r>
              <w:fldChar w:fldCharType="begin"/>
            </w:r>
            <w:r>
              <w:instrText xml:space="preserve">PAGEREF _Toc1879012943 \h</w:instrText>
            </w:r>
            <w:r>
              <w:fldChar w:fldCharType="separate"/>
            </w:r>
            <w:r w:rsidRPr="7D5C8219" w:rsidR="7D5C8219">
              <w:rPr>
                <w:rStyle w:val="Hyperlink"/>
              </w:rPr>
              <w:t>4</w:t>
            </w:r>
            <w:r>
              <w:fldChar w:fldCharType="end"/>
            </w:r>
          </w:hyperlink>
        </w:p>
        <w:p w:rsidR="6EB1E345" w:rsidP="6EB1E345" w:rsidRDefault="6EB1E345" w14:paraId="55A74475" w14:textId="2C1E28F7">
          <w:pPr>
            <w:pStyle w:val="Sommario2"/>
            <w:tabs>
              <w:tab w:val="right" w:leader="dot" w:pos="9630"/>
            </w:tabs>
            <w:bidi w:val="0"/>
            <w:rPr>
              <w:rStyle w:val="Hyperlink"/>
            </w:rPr>
          </w:pPr>
          <w:hyperlink w:anchor="_Toc876994097">
            <w:r w:rsidRPr="7D5C8219" w:rsidR="7D5C8219">
              <w:rPr>
                <w:rStyle w:val="Hyperlink"/>
              </w:rPr>
              <w:t>1.5 Panoramica</w:t>
            </w:r>
            <w:r>
              <w:tab/>
            </w:r>
            <w:r>
              <w:fldChar w:fldCharType="begin"/>
            </w:r>
            <w:r>
              <w:instrText xml:space="preserve">PAGEREF _Toc876994097 \h</w:instrText>
            </w:r>
            <w:r>
              <w:fldChar w:fldCharType="separate"/>
            </w:r>
            <w:r w:rsidRPr="7D5C8219" w:rsidR="7D5C8219">
              <w:rPr>
                <w:rStyle w:val="Hyperlink"/>
              </w:rPr>
              <w:t>4</w:t>
            </w:r>
            <w:r>
              <w:fldChar w:fldCharType="end"/>
            </w:r>
          </w:hyperlink>
        </w:p>
        <w:p w:rsidR="6EB1E345" w:rsidP="7D5C8219" w:rsidRDefault="6EB1E345" w14:paraId="16893339" w14:textId="599A0222">
          <w:pPr>
            <w:pStyle w:val="Sommario1"/>
            <w:tabs>
              <w:tab w:val="left" w:leader="none" w:pos="480"/>
              <w:tab w:val="right" w:leader="dot" w:pos="9630"/>
            </w:tabs>
            <w:bidi w:val="0"/>
            <w:rPr>
              <w:rStyle w:val="Hyperlink"/>
            </w:rPr>
          </w:pPr>
          <w:hyperlink w:anchor="_Toc793668326">
            <w:r w:rsidRPr="7D5C8219" w:rsidR="7D5C8219">
              <w:rPr>
                <w:rStyle w:val="Hyperlink"/>
              </w:rPr>
              <w:t>2.</w:t>
            </w:r>
            <w:r>
              <w:tab/>
            </w:r>
            <w:r w:rsidRPr="7D5C8219" w:rsidR="7D5C8219">
              <w:rPr>
                <w:rStyle w:val="Hyperlink"/>
              </w:rPr>
              <w:t>Architettura software attuale</w:t>
            </w:r>
            <w:r>
              <w:tab/>
            </w:r>
            <w:r>
              <w:fldChar w:fldCharType="begin"/>
            </w:r>
            <w:r>
              <w:instrText xml:space="preserve">PAGEREF _Toc793668326 \h</w:instrText>
            </w:r>
            <w:r>
              <w:fldChar w:fldCharType="separate"/>
            </w:r>
            <w:r w:rsidRPr="7D5C8219" w:rsidR="7D5C8219">
              <w:rPr>
                <w:rStyle w:val="Hyperlink"/>
              </w:rPr>
              <w:t>4</w:t>
            </w:r>
            <w:r>
              <w:fldChar w:fldCharType="end"/>
            </w:r>
          </w:hyperlink>
        </w:p>
        <w:p w:rsidR="6EB1E345" w:rsidP="36F64845" w:rsidRDefault="6EB1E345" w14:paraId="76D95FC4" w14:textId="46DE294D">
          <w:pPr>
            <w:pStyle w:val="Sommario1"/>
            <w:tabs>
              <w:tab w:val="left" w:leader="none" w:pos="480"/>
              <w:tab w:val="right" w:leader="dot" w:pos="9630"/>
            </w:tabs>
            <w:bidi w:val="0"/>
            <w:rPr>
              <w:rStyle w:val="Hyperlink"/>
            </w:rPr>
          </w:pPr>
          <w:hyperlink w:anchor="_Toc462455701">
            <w:r w:rsidRPr="7D5C8219" w:rsidR="7D5C8219">
              <w:rPr>
                <w:rStyle w:val="Hyperlink"/>
              </w:rPr>
              <w:t>3.</w:t>
            </w:r>
            <w:r>
              <w:tab/>
            </w:r>
            <w:r w:rsidRPr="7D5C8219" w:rsidR="7D5C8219">
              <w:rPr>
                <w:rStyle w:val="Hyperlink"/>
              </w:rPr>
              <w:t>Architettura software proposta</w:t>
            </w:r>
            <w:r>
              <w:tab/>
            </w:r>
            <w:r>
              <w:fldChar w:fldCharType="begin"/>
            </w:r>
            <w:r>
              <w:instrText xml:space="preserve">PAGEREF _Toc462455701 \h</w:instrText>
            </w:r>
            <w:r>
              <w:fldChar w:fldCharType="separate"/>
            </w:r>
            <w:r w:rsidRPr="7D5C8219" w:rsidR="7D5C8219">
              <w:rPr>
                <w:rStyle w:val="Hyperlink"/>
              </w:rPr>
              <w:t>4</w:t>
            </w:r>
            <w:r>
              <w:fldChar w:fldCharType="end"/>
            </w:r>
          </w:hyperlink>
        </w:p>
        <w:p w:rsidR="6EB1E345" w:rsidP="7D5C8219" w:rsidRDefault="6EB1E345" w14:paraId="6CF95B97" w14:textId="41A53589">
          <w:pPr>
            <w:pStyle w:val="Sommario2"/>
            <w:tabs>
              <w:tab w:val="right" w:leader="dot" w:pos="9630"/>
            </w:tabs>
            <w:bidi w:val="0"/>
            <w:rPr>
              <w:rStyle w:val="Hyperlink"/>
            </w:rPr>
          </w:pPr>
          <w:hyperlink w:anchor="_Toc1844094915">
            <w:r w:rsidRPr="7D5C8219" w:rsidR="7D5C8219">
              <w:rPr>
                <w:rStyle w:val="Hyperlink"/>
              </w:rPr>
              <w:t>3.1 Panoramica</w:t>
            </w:r>
            <w:r>
              <w:tab/>
            </w:r>
            <w:r>
              <w:fldChar w:fldCharType="begin"/>
            </w:r>
            <w:r>
              <w:instrText xml:space="preserve">PAGEREF _Toc1844094915 \h</w:instrText>
            </w:r>
            <w:r>
              <w:fldChar w:fldCharType="separate"/>
            </w:r>
            <w:r w:rsidRPr="7D5C8219" w:rsidR="7D5C8219">
              <w:rPr>
                <w:rStyle w:val="Hyperlink"/>
              </w:rPr>
              <w:t>4</w:t>
            </w:r>
            <w:r>
              <w:fldChar w:fldCharType="end"/>
            </w:r>
          </w:hyperlink>
        </w:p>
        <w:p w:rsidR="6EB1E345" w:rsidP="6EB1E345" w:rsidRDefault="6EB1E345" w14:paraId="07E84383" w14:textId="3039C3DA">
          <w:pPr>
            <w:pStyle w:val="Sommario2"/>
            <w:tabs>
              <w:tab w:val="right" w:leader="dot" w:pos="9630"/>
            </w:tabs>
            <w:bidi w:val="0"/>
            <w:rPr>
              <w:rStyle w:val="Hyperlink"/>
            </w:rPr>
          </w:pPr>
          <w:hyperlink w:anchor="_Toc997960497">
            <w:r w:rsidRPr="7D5C8219" w:rsidR="7D5C8219">
              <w:rPr>
                <w:rStyle w:val="Hyperlink"/>
              </w:rPr>
              <w:t>3.2 Scomposizione del sottosistema</w:t>
            </w:r>
            <w:r>
              <w:tab/>
            </w:r>
            <w:r>
              <w:fldChar w:fldCharType="begin"/>
            </w:r>
            <w:r>
              <w:instrText xml:space="preserve">PAGEREF _Toc997960497 \h</w:instrText>
            </w:r>
            <w:r>
              <w:fldChar w:fldCharType="separate"/>
            </w:r>
            <w:r w:rsidRPr="7D5C8219" w:rsidR="7D5C8219">
              <w:rPr>
                <w:rStyle w:val="Hyperlink"/>
              </w:rPr>
              <w:t>4</w:t>
            </w:r>
            <w:r>
              <w:fldChar w:fldCharType="end"/>
            </w:r>
          </w:hyperlink>
        </w:p>
        <w:p w:rsidR="6EB1E345" w:rsidP="6EB1E345" w:rsidRDefault="6EB1E345" w14:paraId="1CB1CE11" w14:textId="7598203B">
          <w:pPr>
            <w:pStyle w:val="Sommario2"/>
            <w:tabs>
              <w:tab w:val="right" w:leader="dot" w:pos="9630"/>
            </w:tabs>
            <w:bidi w:val="0"/>
            <w:rPr>
              <w:rStyle w:val="Hyperlink"/>
            </w:rPr>
          </w:pPr>
          <w:hyperlink w:anchor="_Toc1271260840">
            <w:r w:rsidRPr="7D5C8219" w:rsidR="7D5C8219">
              <w:rPr>
                <w:rStyle w:val="Hyperlink"/>
              </w:rPr>
              <w:t>3.3 Mappatura hardware/software</w:t>
            </w:r>
            <w:r>
              <w:tab/>
            </w:r>
            <w:r>
              <w:fldChar w:fldCharType="begin"/>
            </w:r>
            <w:r>
              <w:instrText xml:space="preserve">PAGEREF _Toc1271260840 \h</w:instrText>
            </w:r>
            <w:r>
              <w:fldChar w:fldCharType="separate"/>
            </w:r>
            <w:r w:rsidRPr="7D5C8219" w:rsidR="7D5C8219">
              <w:rPr>
                <w:rStyle w:val="Hyperlink"/>
              </w:rPr>
              <w:t>4</w:t>
            </w:r>
            <w:r>
              <w:fldChar w:fldCharType="end"/>
            </w:r>
          </w:hyperlink>
        </w:p>
        <w:p w:rsidR="6EB1E345" w:rsidP="7D5C8219" w:rsidRDefault="6EB1E345" w14:paraId="046D4C27" w14:textId="67D5A8AE">
          <w:pPr>
            <w:pStyle w:val="Sommario2"/>
            <w:tabs>
              <w:tab w:val="right" w:leader="dot" w:pos="9630"/>
            </w:tabs>
            <w:bidi w:val="0"/>
            <w:rPr>
              <w:rStyle w:val="Hyperlink"/>
            </w:rPr>
          </w:pPr>
          <w:hyperlink w:anchor="_Toc1727761684">
            <w:r w:rsidRPr="7D5C8219" w:rsidR="7D5C8219">
              <w:rPr>
                <w:rStyle w:val="Hyperlink"/>
              </w:rPr>
              <w:t>3.4 Gestione dei dati persistenti</w:t>
            </w:r>
            <w:r>
              <w:tab/>
            </w:r>
            <w:r>
              <w:fldChar w:fldCharType="begin"/>
            </w:r>
            <w:r>
              <w:instrText xml:space="preserve">PAGEREF _Toc1727761684 \h</w:instrText>
            </w:r>
            <w:r>
              <w:fldChar w:fldCharType="separate"/>
            </w:r>
            <w:r w:rsidRPr="7D5C8219" w:rsidR="7D5C8219">
              <w:rPr>
                <w:rStyle w:val="Hyperlink"/>
              </w:rPr>
              <w:t>4</w:t>
            </w:r>
            <w:r>
              <w:fldChar w:fldCharType="end"/>
            </w:r>
          </w:hyperlink>
        </w:p>
        <w:p w:rsidR="6EB1E345" w:rsidP="7D5C8219" w:rsidRDefault="6EB1E345" w14:paraId="7A0FFB44" w14:textId="2093D670">
          <w:pPr>
            <w:pStyle w:val="Sommario2"/>
            <w:tabs>
              <w:tab w:val="right" w:leader="dot" w:pos="9630"/>
            </w:tabs>
            <w:bidi w:val="0"/>
            <w:rPr>
              <w:rStyle w:val="Hyperlink"/>
            </w:rPr>
          </w:pPr>
          <w:hyperlink w:anchor="_Toc81025661">
            <w:r w:rsidRPr="7D5C8219" w:rsidR="7D5C8219">
              <w:rPr>
                <w:rStyle w:val="Hyperlink"/>
              </w:rPr>
              <w:t>3.5 Controllo degli accessi e sicurezza</w:t>
            </w:r>
            <w:r>
              <w:tab/>
            </w:r>
            <w:r>
              <w:fldChar w:fldCharType="begin"/>
            </w:r>
            <w:r>
              <w:instrText xml:space="preserve">PAGEREF _Toc81025661 \h</w:instrText>
            </w:r>
            <w:r>
              <w:fldChar w:fldCharType="separate"/>
            </w:r>
            <w:r w:rsidRPr="7D5C8219" w:rsidR="7D5C8219">
              <w:rPr>
                <w:rStyle w:val="Hyperlink"/>
              </w:rPr>
              <w:t>4</w:t>
            </w:r>
            <w:r>
              <w:fldChar w:fldCharType="end"/>
            </w:r>
          </w:hyperlink>
        </w:p>
        <w:p w:rsidR="6EB1E345" w:rsidP="7D5C8219" w:rsidRDefault="6EB1E345" w14:paraId="0CE7FAA8" w14:textId="5A52F949">
          <w:pPr>
            <w:pStyle w:val="Sommario2"/>
            <w:tabs>
              <w:tab w:val="right" w:leader="dot" w:pos="9630"/>
            </w:tabs>
            <w:bidi w:val="0"/>
            <w:rPr>
              <w:rStyle w:val="Hyperlink"/>
            </w:rPr>
          </w:pPr>
          <w:hyperlink w:anchor="_Toc751777161">
            <w:r w:rsidRPr="7D5C8219" w:rsidR="7D5C8219">
              <w:rPr>
                <w:rStyle w:val="Hyperlink"/>
              </w:rPr>
              <w:t>3.6 Controllo globale del software</w:t>
            </w:r>
            <w:r>
              <w:tab/>
            </w:r>
            <w:r>
              <w:fldChar w:fldCharType="begin"/>
            </w:r>
            <w:r>
              <w:instrText xml:space="preserve">PAGEREF _Toc751777161 \h</w:instrText>
            </w:r>
            <w:r>
              <w:fldChar w:fldCharType="separate"/>
            </w:r>
            <w:r w:rsidRPr="7D5C8219" w:rsidR="7D5C8219">
              <w:rPr>
                <w:rStyle w:val="Hyperlink"/>
              </w:rPr>
              <w:t>4</w:t>
            </w:r>
            <w:r>
              <w:fldChar w:fldCharType="end"/>
            </w:r>
          </w:hyperlink>
        </w:p>
        <w:p w:rsidR="6EB1E345" w:rsidP="7D5C8219" w:rsidRDefault="6EB1E345" w14:paraId="0FE6EE83" w14:textId="2A2CEE8B">
          <w:pPr>
            <w:pStyle w:val="Sommario2"/>
            <w:tabs>
              <w:tab w:val="right" w:leader="dot" w:pos="9630"/>
            </w:tabs>
            <w:bidi w:val="0"/>
            <w:rPr>
              <w:rStyle w:val="Hyperlink"/>
            </w:rPr>
          </w:pPr>
          <w:hyperlink w:anchor="_Toc805724877">
            <w:r w:rsidRPr="7D5C8219" w:rsidR="7D5C8219">
              <w:rPr>
                <w:rStyle w:val="Hyperlink"/>
              </w:rPr>
              <w:t>3.7 Condizioni di confine</w:t>
            </w:r>
            <w:r>
              <w:tab/>
            </w:r>
            <w:r>
              <w:fldChar w:fldCharType="begin"/>
            </w:r>
            <w:r>
              <w:instrText xml:space="preserve">PAGEREF _Toc805724877 \h</w:instrText>
            </w:r>
            <w:r>
              <w:fldChar w:fldCharType="separate"/>
            </w:r>
            <w:r w:rsidRPr="7D5C8219" w:rsidR="7D5C8219">
              <w:rPr>
                <w:rStyle w:val="Hyperlink"/>
              </w:rPr>
              <w:t>4</w:t>
            </w:r>
            <w:r>
              <w:fldChar w:fldCharType="end"/>
            </w:r>
          </w:hyperlink>
        </w:p>
        <w:p w:rsidR="7D5C8219" w:rsidP="7D5C8219" w:rsidRDefault="7D5C8219" w14:paraId="18C7ACB5" w14:textId="76232710">
          <w:pPr>
            <w:pStyle w:val="Sommario1"/>
            <w:tabs>
              <w:tab w:val="left" w:leader="none" w:pos="480"/>
              <w:tab w:val="right" w:leader="dot" w:pos="9630"/>
            </w:tabs>
            <w:bidi w:val="0"/>
            <w:rPr>
              <w:rStyle w:val="Hyperlink"/>
            </w:rPr>
          </w:pPr>
          <w:hyperlink w:anchor="_Toc1585474753">
            <w:r w:rsidRPr="7D5C8219" w:rsidR="7D5C8219">
              <w:rPr>
                <w:rStyle w:val="Hyperlink"/>
              </w:rPr>
              <w:t>4.</w:t>
            </w:r>
            <w:r>
              <w:tab/>
            </w:r>
            <w:r w:rsidRPr="7D5C8219" w:rsidR="7D5C8219">
              <w:rPr>
                <w:rStyle w:val="Hyperlink"/>
              </w:rPr>
              <w:t>Servizi del sottosistema</w:t>
            </w:r>
            <w:r>
              <w:tab/>
            </w:r>
            <w:r>
              <w:fldChar w:fldCharType="begin"/>
            </w:r>
            <w:r>
              <w:instrText xml:space="preserve">PAGEREF _Toc1585474753 \h</w:instrText>
            </w:r>
            <w:r>
              <w:fldChar w:fldCharType="separate"/>
            </w:r>
            <w:r w:rsidRPr="7D5C8219" w:rsidR="7D5C8219">
              <w:rPr>
                <w:rStyle w:val="Hyperlink"/>
              </w:rPr>
              <w:t>4</w:t>
            </w:r>
            <w:r>
              <w:fldChar w:fldCharType="end"/>
            </w:r>
          </w:hyperlink>
        </w:p>
        <w:p w:rsidR="7D5C8219" w:rsidP="7D5C8219" w:rsidRDefault="7D5C8219" w14:paraId="722C48B6" w14:textId="7022AD1D">
          <w:pPr>
            <w:pStyle w:val="Sommario1"/>
            <w:tabs>
              <w:tab w:val="left" w:leader="none" w:pos="480"/>
              <w:tab w:val="right" w:leader="dot" w:pos="9630"/>
            </w:tabs>
            <w:bidi w:val="0"/>
            <w:rPr>
              <w:rStyle w:val="Hyperlink"/>
            </w:rPr>
          </w:pPr>
          <w:hyperlink w:anchor="_Toc618553598">
            <w:r w:rsidRPr="7D5C8219" w:rsidR="7D5C8219">
              <w:rPr>
                <w:rStyle w:val="Hyperlink"/>
              </w:rPr>
              <w:t>5.</w:t>
            </w:r>
            <w:r>
              <w:tab/>
            </w:r>
            <w:r w:rsidRPr="7D5C8219" w:rsidR="7D5C8219">
              <w:rPr>
                <w:rStyle w:val="Hyperlink"/>
              </w:rPr>
              <w:t>Glossario</w:t>
            </w:r>
            <w:r>
              <w:tab/>
            </w:r>
            <w:r>
              <w:fldChar w:fldCharType="begin"/>
            </w:r>
            <w:r>
              <w:instrText xml:space="preserve">PAGEREF _Toc618553598 \h</w:instrText>
            </w:r>
            <w:r>
              <w:fldChar w:fldCharType="separate"/>
            </w:r>
            <w:r w:rsidRPr="7D5C8219" w:rsidR="7D5C8219">
              <w:rPr>
                <w:rStyle w:val="Hyperlink"/>
              </w:rPr>
              <w:t>4</w:t>
            </w:r>
            <w:r>
              <w:fldChar w:fldCharType="end"/>
            </w:r>
          </w:hyperlink>
          <w:r>
            <w:fldChar w:fldCharType="end"/>
          </w:r>
        </w:p>
      </w:sdtContent>
    </w:sdt>
    <w:p xmlns:wp14="http://schemas.microsoft.com/office/word/2010/wordml" w:rsidR="00B51734" w:rsidP="6EB1E345" w:rsidRDefault="00B51734" w14:paraId="31126E5D" wp14:textId="414D6EA6">
      <w:pPr>
        <w:pStyle w:val="Sommario5"/>
        <w:ind w:left="0"/>
      </w:pPr>
    </w:p>
    <w:p xmlns:wp14="http://schemas.microsoft.com/office/word/2010/wordml" w:rsidR="003E00FB" w:rsidRDefault="003E00FB" w14:paraId="2DE403A5" wp14:textId="77777777">
      <w:pPr>
        <w:pStyle w:val="Sommario5"/>
      </w:pPr>
    </w:p>
    <w:p xmlns:wp14="http://schemas.microsoft.com/office/word/2010/wordml" w:rsidR="00B51734" w:rsidRDefault="00B51734" w14:paraId="62431CDC" wp14:textId="77777777">
      <w:pPr>
        <w:pStyle w:val="Sommario5"/>
        <w:sectPr w:rsidR="00B51734" w:rsidSect="00B51734">
          <w:footnotePr>
            <w:pos w:val="beneathText"/>
          </w:footnotePr>
          <w:pgSz w:w="11905" w:h="16837" w:orient="portrait"/>
          <w:pgMar w:top="1560" w:right="1134" w:bottom="1798" w:left="1134" w:header="1134" w:footer="1134" w:gutter="0"/>
          <w:cols w:space="720"/>
          <w:formProt w:val="0"/>
          <w:docGrid w:linePitch="312" w:charSpace="-6145"/>
        </w:sectPr>
      </w:pPr>
    </w:p>
    <w:p w:rsidR="346D2AB5" w:rsidP="7D5C8219" w:rsidRDefault="346D2AB5" w14:paraId="676C7B31" w14:textId="6C06D8BB">
      <w:pPr>
        <w:pStyle w:val="Titolo"/>
        <w:numPr>
          <w:ilvl w:val="0"/>
          <w:numId w:val="23"/>
        </w:numPr>
        <w:suppressLineNumbers w:val="0"/>
        <w:bidi w:val="0"/>
        <w:spacing w:before="240" w:beforeAutospacing="off" w:after="60" w:afterAutospacing="off" w:line="259" w:lineRule="auto"/>
        <w:ind w:left="386" w:right="0" w:hanging="360"/>
        <w:jc w:val="left"/>
        <w:rPr>
          <w:noProof w:val="0"/>
          <w:lang w:val="it-IT"/>
        </w:rPr>
      </w:pPr>
      <w:bookmarkStart w:name="_Toc2063754304" w:id="1414281188"/>
      <w:r w:rsidRPr="7D5C8219" w:rsidR="6A780FBC">
        <w:rPr>
          <w:noProof w:val="0"/>
          <w:lang w:val="it-IT"/>
        </w:rPr>
        <w:t>Introduzione</w:t>
      </w:r>
      <w:bookmarkEnd w:id="1414281188"/>
    </w:p>
    <w:p w:rsidR="4B3CD7EB" w:rsidP="7D5C8219" w:rsidRDefault="4B3CD7EB" w14:paraId="724B40DC" w14:textId="740814D9">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2048807253" w:id="947644118"/>
      <w:r w:rsidRPr="5B5CC9C3" w:rsidR="4B3CD7EB">
        <w:rPr>
          <w:noProof w:val="0"/>
          <w:lang w:val="it-IT"/>
        </w:rPr>
        <w:t xml:space="preserve">1.1 </w:t>
      </w:r>
      <w:r w:rsidRPr="5B5CC9C3" w:rsidR="7EA68A72">
        <w:rPr>
          <w:noProof w:val="0"/>
          <w:lang w:val="it-IT"/>
        </w:rPr>
        <w:t>Scopo del sistema</w:t>
      </w:r>
      <w:bookmarkEnd w:id="947644118"/>
    </w:p>
    <w:p w:rsidR="5BD3D3E1" w:rsidP="5B5CC9C3" w:rsidRDefault="5BD3D3E1" w14:paraId="44924572" w14:textId="4B09BD7E">
      <w:pPr>
        <w:pStyle w:val="Normale"/>
        <w:bidi w:val="0"/>
        <w:rPr>
          <w:noProof w:val="0"/>
          <w:lang w:val="it-IT"/>
        </w:rPr>
      </w:pPr>
      <w:r w:rsidRPr="5B5CC9C3" w:rsidR="5BD3D3E1">
        <w:rPr>
          <w:noProof w:val="0"/>
          <w:lang w:val="it-IT"/>
        </w:rPr>
        <w:t xml:space="preserve">Il progetto SpeedScale è concepito con l'obiettivo di colmare un vuoto esistente nel panorama italiano del modellismo automobilistico, un mercato appassionato e ricco di collezionisti che però attualmente trovano difficoltà nel reperire prodotti di alta qualità attraverso le piattaforme di e-commerce generiche. Lo scopo principale del sistema è fornire una piattaforma dedicata e altamente specializzata, capace di soddisfare le esigenze degli appassionati di auto da corsa e dei collezionisti di riproduzioni di auto storiche iconiche, offrendo una selezione accurata e dettagliata di modellini in scala di diversi generi, dalle monoposto di Formula 1 alle vetture da rally, fino alle </w:t>
      </w:r>
      <w:r w:rsidRPr="5B5CC9C3" w:rsidR="5BD3D3E1">
        <w:rPr>
          <w:noProof w:val="0"/>
          <w:lang w:val="it-IT"/>
        </w:rPr>
        <w:t>supercar</w:t>
      </w:r>
      <w:r w:rsidRPr="5B5CC9C3" w:rsidR="5BD3D3E1">
        <w:rPr>
          <w:noProof w:val="0"/>
          <w:lang w:val="it-IT"/>
        </w:rPr>
        <w:t xml:space="preserve"> e ai veicoli che hanno fatto la storia dell'automobilismo. SpeedScale si propone come un portale completo, dove l'utente può esplorare un vasto catalogo di prodotti, ciascuno con descrizioni precise, immagini ad alta risoluzione e informazioni tecniche dettagliate, per rispondere a una clientela esigente e orientata alla qualità. L'intenzione è di rendere l'esperienza d'acquisto piacevole e intuitiva, eliminando le complessità tipiche delle piattaforme e-commerce non specializzate, e portando avanti una filosofia di navigazione semplice e immediata, che consenta di trovare facilmente il modello desiderato senza compromessi in termini di esperienza utente.</w:t>
      </w:r>
    </w:p>
    <w:p w:rsidR="4B3CD7EB" w:rsidP="7D5C8219" w:rsidRDefault="4B3CD7EB" w14:paraId="6D5A3B1C" w14:textId="2124A01D">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1678329092" w:id="1107883591"/>
      <w:r w:rsidRPr="7D5C8219" w:rsidR="4B3CD7EB">
        <w:rPr>
          <w:noProof w:val="0"/>
          <w:lang w:val="it-IT"/>
        </w:rPr>
        <w:t xml:space="preserve">1.2 </w:t>
      </w:r>
      <w:r w:rsidRPr="7D5C8219" w:rsidR="156DCAA5">
        <w:rPr>
          <w:noProof w:val="0"/>
          <w:lang w:val="it-IT"/>
        </w:rPr>
        <w:t>Obiettivi di progettazione</w:t>
      </w:r>
      <w:bookmarkEnd w:id="1107883591"/>
    </w:p>
    <w:p w:rsidR="4B3CD7EB" w:rsidP="7D5C8219" w:rsidRDefault="4B3CD7EB" w14:paraId="27A32B38" w14:textId="6FF7B62E">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1601904362" w:id="953354322"/>
      <w:r w:rsidRPr="7D5C8219" w:rsidR="4B3CD7EB">
        <w:rPr>
          <w:noProof w:val="0"/>
          <w:lang w:val="it-IT"/>
        </w:rPr>
        <w:t xml:space="preserve">1.3 </w:t>
      </w:r>
      <w:r w:rsidRPr="7D5C8219" w:rsidR="07B5485F">
        <w:rPr>
          <w:noProof w:val="0"/>
          <w:lang w:val="it-IT"/>
        </w:rPr>
        <w:t>Definizioni, acronimi e abbreviazioni</w:t>
      </w:r>
      <w:bookmarkEnd w:id="953354322"/>
    </w:p>
    <w:p w:rsidR="4B3CD7EB" w:rsidP="7D5C8219" w:rsidRDefault="4B3CD7EB" w14:paraId="34C69A03" w14:textId="32975CAC">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1879012943" w:id="1277162989"/>
      <w:r w:rsidRPr="5B5CC9C3" w:rsidR="4B3CD7EB">
        <w:rPr>
          <w:noProof w:val="0"/>
          <w:lang w:val="it-IT"/>
        </w:rPr>
        <w:t xml:space="preserve">1.4 </w:t>
      </w:r>
      <w:r w:rsidRPr="5B5CC9C3" w:rsidR="4BDAB7AF">
        <w:rPr>
          <w:noProof w:val="0"/>
          <w:lang w:val="it-IT"/>
        </w:rPr>
        <w:t>R</w:t>
      </w:r>
      <w:r w:rsidRPr="5B5CC9C3" w:rsidR="4BDAB7AF">
        <w:rPr>
          <w:noProof w:val="0"/>
          <w:lang w:val="it-IT"/>
        </w:rPr>
        <w:t>iferimenti</w:t>
      </w:r>
      <w:bookmarkEnd w:id="1277162989"/>
    </w:p>
    <w:p w:rsidR="0B792A4A" w:rsidP="5B5CC9C3" w:rsidRDefault="0B792A4A" w14:paraId="38322F3B" w14:textId="4E379C34">
      <w:pPr>
        <w:pStyle w:val="Normale"/>
        <w:bidi w:val="0"/>
        <w:rPr>
          <w:noProof w:val="0"/>
          <w:lang w:val="it-IT"/>
        </w:rPr>
      </w:pPr>
      <w:r w:rsidRPr="5B5CC9C3" w:rsidR="0B792A4A">
        <w:rPr>
          <w:noProof w:val="0"/>
          <w:lang w:val="it-IT"/>
        </w:rPr>
        <w:t>Per la progettazione di SpeedScale sono stati utilizzati come base teorica il manuale “</w:t>
      </w:r>
      <w:r w:rsidRPr="5B5CC9C3" w:rsidR="0B792A4A">
        <w:rPr>
          <w:i w:val="1"/>
          <w:iCs w:val="1"/>
          <w:noProof w:val="0"/>
          <w:lang w:val="it-IT"/>
        </w:rPr>
        <w:t>Object-</w:t>
      </w:r>
      <w:r w:rsidRPr="5B5CC9C3" w:rsidR="0B792A4A">
        <w:rPr>
          <w:i w:val="1"/>
          <w:iCs w:val="1"/>
          <w:noProof w:val="0"/>
          <w:lang w:val="it-IT"/>
        </w:rPr>
        <w:t>Oriented</w:t>
      </w:r>
      <w:r w:rsidRPr="5B5CC9C3" w:rsidR="0B792A4A">
        <w:rPr>
          <w:i w:val="1"/>
          <w:iCs w:val="1"/>
          <w:noProof w:val="0"/>
          <w:lang w:val="it-IT"/>
        </w:rPr>
        <w:t xml:space="preserve"> Software Engineering Using UMI, Patterns, and Java</w:t>
      </w:r>
      <w:r w:rsidRPr="5B5CC9C3" w:rsidR="0B792A4A">
        <w:rPr>
          <w:noProof w:val="0"/>
          <w:lang w:val="it-IT"/>
        </w:rPr>
        <w:t xml:space="preserve">” di Bernd </w:t>
      </w:r>
      <w:r w:rsidRPr="5B5CC9C3" w:rsidR="0B792A4A">
        <w:rPr>
          <w:noProof w:val="0"/>
          <w:lang w:val="it-IT"/>
        </w:rPr>
        <w:t>Bruegge</w:t>
      </w:r>
      <w:r w:rsidRPr="5B5CC9C3" w:rsidR="0B792A4A">
        <w:rPr>
          <w:noProof w:val="0"/>
          <w:lang w:val="it-IT"/>
        </w:rPr>
        <w:t xml:space="preserve"> e Allen H</w:t>
      </w:r>
      <w:r w:rsidRPr="5B5CC9C3" w:rsidR="19E33D10">
        <w:rPr>
          <w:noProof w:val="0"/>
          <w:lang w:val="it-IT"/>
        </w:rPr>
        <w:t xml:space="preserve">. </w:t>
      </w:r>
      <w:r w:rsidRPr="5B5CC9C3" w:rsidR="19E33D10">
        <w:rPr>
          <w:noProof w:val="0"/>
          <w:lang w:val="it-IT"/>
        </w:rPr>
        <w:t>Dutoit</w:t>
      </w:r>
      <w:r w:rsidRPr="5B5CC9C3" w:rsidR="19E33D10">
        <w:rPr>
          <w:noProof w:val="0"/>
          <w:lang w:val="it-IT"/>
        </w:rPr>
        <w:t>, il quale ha offerto le linee guida per la scrittura dei documenti e l’uso di UML. Inoltre, è stato sviluppato precedentemente un “</w:t>
      </w:r>
      <w:r w:rsidRPr="5B5CC9C3" w:rsidR="19E33D10">
        <w:rPr>
          <w:i w:val="1"/>
          <w:iCs w:val="1"/>
          <w:noProof w:val="0"/>
          <w:lang w:val="it-IT"/>
        </w:rPr>
        <w:t>Problem</w:t>
      </w:r>
      <w:r w:rsidRPr="5B5CC9C3" w:rsidR="19E33D10">
        <w:rPr>
          <w:i w:val="1"/>
          <w:iCs w:val="1"/>
          <w:noProof w:val="0"/>
          <w:lang w:val="it-IT"/>
        </w:rPr>
        <w:t xml:space="preserve"> Statement</w:t>
      </w:r>
      <w:r w:rsidRPr="5B5CC9C3" w:rsidR="19E33D10">
        <w:rPr>
          <w:noProof w:val="0"/>
          <w:lang w:val="it-IT"/>
        </w:rPr>
        <w:t>”, che ha permesso</w:t>
      </w:r>
      <w:r w:rsidRPr="5B5CC9C3" w:rsidR="13039AC0">
        <w:rPr>
          <w:noProof w:val="0"/>
          <w:lang w:val="it-IT"/>
        </w:rPr>
        <w:t xml:space="preserve"> di definire con precisione gli obiettivi e le esigenze del mercato. Infine, il progetto è stato arricchito dagli insegnamenti del corso universitario “Ingegneria del Software” del professore De Lucia Andrea, che ha trattato le competenze per una gestione</w:t>
      </w:r>
      <w:r w:rsidRPr="5B5CC9C3" w:rsidR="69D76F1D">
        <w:rPr>
          <w:noProof w:val="0"/>
          <w:lang w:val="it-IT"/>
        </w:rPr>
        <w:t xml:space="preserve"> strutturata del ciclo di vita dello sviluppo software, applicate per garantire qualità e robustezza della piattaforma.</w:t>
      </w:r>
    </w:p>
    <w:p w:rsidR="46E2D634" w:rsidP="7D5C8219" w:rsidRDefault="46E2D634" w14:paraId="683949B4" w14:textId="744C699D">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876994097" w:id="2068110128"/>
      <w:r w:rsidRPr="7D5C8219" w:rsidR="46E2D634">
        <w:rPr>
          <w:noProof w:val="0"/>
          <w:lang w:val="it-IT"/>
        </w:rPr>
        <w:t xml:space="preserve">1.5 </w:t>
      </w:r>
      <w:r w:rsidRPr="7D5C8219" w:rsidR="21E11881">
        <w:rPr>
          <w:noProof w:val="0"/>
          <w:lang w:val="it-IT"/>
        </w:rPr>
        <w:t>Panoramica</w:t>
      </w:r>
      <w:bookmarkEnd w:id="2068110128"/>
    </w:p>
    <w:p w:rsidR="1FEF7A65" w:rsidP="7D5C8219" w:rsidRDefault="1FEF7A65" w14:paraId="740569E7" w14:textId="380D3BE8">
      <w:pPr>
        <w:pStyle w:val="Titolo"/>
        <w:numPr>
          <w:ilvl w:val="0"/>
          <w:numId w:val="23"/>
        </w:numPr>
        <w:suppressLineNumbers w:val="0"/>
        <w:bidi w:val="0"/>
        <w:spacing w:before="240" w:beforeAutospacing="off" w:after="60" w:afterAutospacing="off" w:line="259" w:lineRule="auto"/>
        <w:ind w:left="386" w:right="0" w:hanging="360"/>
        <w:jc w:val="left"/>
        <w:rPr>
          <w:noProof w:val="0"/>
          <w:lang w:val="en-US"/>
        </w:rPr>
      </w:pPr>
      <w:bookmarkStart w:name="_Toc793668326" w:id="1023016444"/>
      <w:r w:rsidRPr="7D5C8219" w:rsidR="4C5850D6">
        <w:rPr>
          <w:noProof w:val="0"/>
          <w:lang w:val="en-US"/>
        </w:rPr>
        <w:t>Architettura</w:t>
      </w:r>
      <w:r w:rsidRPr="7D5C8219" w:rsidR="4C5850D6">
        <w:rPr>
          <w:noProof w:val="0"/>
          <w:lang w:val="en-US"/>
        </w:rPr>
        <w:t xml:space="preserve"> software </w:t>
      </w:r>
      <w:r w:rsidRPr="7D5C8219" w:rsidR="4C5850D6">
        <w:rPr>
          <w:noProof w:val="0"/>
          <w:lang w:val="en-US"/>
        </w:rPr>
        <w:t>attuale</w:t>
      </w:r>
      <w:bookmarkEnd w:id="1023016444"/>
    </w:p>
    <w:p w:rsidR="1FEF7A65" w:rsidP="7D5C8219" w:rsidRDefault="1FEF7A65" w14:paraId="56E4298A" w14:textId="1C4DAC7A">
      <w:pPr>
        <w:pStyle w:val="Titolo"/>
        <w:numPr>
          <w:ilvl w:val="0"/>
          <w:numId w:val="23"/>
        </w:numPr>
        <w:suppressLineNumbers w:val="0"/>
        <w:bidi w:val="0"/>
        <w:spacing w:before="240" w:beforeAutospacing="off" w:after="60" w:afterAutospacing="off" w:line="259" w:lineRule="auto"/>
        <w:ind w:right="0"/>
        <w:jc w:val="left"/>
        <w:rPr>
          <w:noProof w:val="0"/>
          <w:lang w:val="en-US"/>
        </w:rPr>
      </w:pPr>
      <w:bookmarkStart w:name="_Toc462455701" w:id="1540681061"/>
      <w:r w:rsidRPr="7D5C8219" w:rsidR="44B9F5DC">
        <w:rPr>
          <w:noProof w:val="0"/>
          <w:lang w:val="en-US"/>
        </w:rPr>
        <w:t>Architettura</w:t>
      </w:r>
      <w:r w:rsidRPr="7D5C8219" w:rsidR="44B9F5DC">
        <w:rPr>
          <w:noProof w:val="0"/>
          <w:lang w:val="en-US"/>
        </w:rPr>
        <w:t xml:space="preserve"> software </w:t>
      </w:r>
      <w:r w:rsidRPr="7D5C8219" w:rsidR="44B9F5DC">
        <w:rPr>
          <w:noProof w:val="0"/>
          <w:lang w:val="en-US"/>
        </w:rPr>
        <w:t>proposta</w:t>
      </w:r>
      <w:bookmarkEnd w:id="1540681061"/>
    </w:p>
    <w:p w:rsidR="300940B2" w:rsidP="7D5C8219" w:rsidRDefault="300940B2" w14:paraId="4937B577" w14:textId="1EEA514B">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1844094915" w:id="100464981"/>
      <w:r w:rsidRPr="7D5C8219" w:rsidR="300940B2">
        <w:rPr>
          <w:noProof w:val="0"/>
          <w:lang w:val="it-IT"/>
        </w:rPr>
        <w:t xml:space="preserve">3.1 </w:t>
      </w:r>
      <w:r w:rsidRPr="7D5C8219" w:rsidR="60FD072A">
        <w:rPr>
          <w:noProof w:val="0"/>
          <w:lang w:val="it-IT"/>
        </w:rPr>
        <w:t>Panoramica</w:t>
      </w:r>
      <w:bookmarkEnd w:id="100464981"/>
    </w:p>
    <w:p w:rsidR="300940B2" w:rsidP="7D5C8219" w:rsidRDefault="300940B2" w14:paraId="0F8FF9B7" w14:textId="08430EEF">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997960497" w:id="1583099923"/>
      <w:r w:rsidRPr="7D5C8219" w:rsidR="300940B2">
        <w:rPr>
          <w:noProof w:val="0"/>
          <w:lang w:val="it-IT"/>
        </w:rPr>
        <w:t xml:space="preserve">3.2 </w:t>
      </w:r>
      <w:r w:rsidRPr="7D5C8219" w:rsidR="27FAABE2">
        <w:rPr>
          <w:noProof w:val="0"/>
          <w:lang w:val="it-IT"/>
        </w:rPr>
        <w:t>Scomposizione del sottosistema</w:t>
      </w:r>
      <w:bookmarkEnd w:id="1583099923"/>
    </w:p>
    <w:p w:rsidR="300940B2" w:rsidP="7D5C8219" w:rsidRDefault="300940B2" w14:paraId="65046598" w14:textId="2A6D5355">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1271260840" w:id="107779349"/>
      <w:r w:rsidRPr="7D5C8219" w:rsidR="300940B2">
        <w:rPr>
          <w:noProof w:val="0"/>
          <w:lang w:val="it-IT"/>
        </w:rPr>
        <w:t xml:space="preserve">3.3 </w:t>
      </w:r>
      <w:r w:rsidRPr="7D5C8219" w:rsidR="4ADEA8C8">
        <w:rPr>
          <w:noProof w:val="0"/>
          <w:lang w:val="it-IT"/>
        </w:rPr>
        <w:t>Mappatura hardware/software</w:t>
      </w:r>
      <w:bookmarkEnd w:id="107779349"/>
    </w:p>
    <w:p w:rsidR="300940B2" w:rsidP="7D5C8219" w:rsidRDefault="300940B2" w14:paraId="051EB662" w14:textId="03BD83E5">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1727761684" w:id="1688888417"/>
      <w:r w:rsidRPr="7D5C8219" w:rsidR="300940B2">
        <w:rPr>
          <w:noProof w:val="0"/>
          <w:lang w:val="it-IT"/>
        </w:rPr>
        <w:t xml:space="preserve">3.4 </w:t>
      </w:r>
      <w:r w:rsidRPr="7D5C8219" w:rsidR="3EA835D9">
        <w:rPr>
          <w:noProof w:val="0"/>
          <w:lang w:val="it-IT"/>
        </w:rPr>
        <w:t>Gestione dei dati persistenti</w:t>
      </w:r>
      <w:bookmarkEnd w:id="1688888417"/>
    </w:p>
    <w:p w:rsidR="300940B2" w:rsidP="7D5C8219" w:rsidRDefault="300940B2" w14:paraId="164956E2" w14:textId="222E0BAE">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81025661" w:id="1880303690"/>
      <w:r w:rsidRPr="7D5C8219" w:rsidR="300940B2">
        <w:rPr>
          <w:noProof w:val="0"/>
          <w:lang w:val="it-IT"/>
        </w:rPr>
        <w:t xml:space="preserve">3.5 </w:t>
      </w:r>
      <w:r w:rsidRPr="7D5C8219" w:rsidR="0349257C">
        <w:rPr>
          <w:noProof w:val="0"/>
          <w:lang w:val="it-IT"/>
        </w:rPr>
        <w:t>Controllo degli accessi e sicurezza</w:t>
      </w:r>
      <w:bookmarkEnd w:id="1880303690"/>
    </w:p>
    <w:p w:rsidR="300940B2" w:rsidP="7D5C8219" w:rsidRDefault="300940B2" w14:paraId="0AF9F241" w14:textId="2634B071">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751777161" w:id="564308039"/>
      <w:r w:rsidRPr="7D5C8219" w:rsidR="300940B2">
        <w:rPr>
          <w:noProof w:val="0"/>
          <w:lang w:val="it-IT"/>
        </w:rPr>
        <w:t xml:space="preserve">3.6 </w:t>
      </w:r>
      <w:r w:rsidRPr="7D5C8219" w:rsidR="0450172B">
        <w:rPr>
          <w:noProof w:val="0"/>
          <w:lang w:val="it-IT"/>
        </w:rPr>
        <w:t>C</w:t>
      </w:r>
      <w:r w:rsidRPr="7D5C8219" w:rsidR="0450172B">
        <w:rPr>
          <w:noProof w:val="0"/>
          <w:lang w:val="it-IT"/>
        </w:rPr>
        <w:t>ontrollo globale del software</w:t>
      </w:r>
      <w:bookmarkEnd w:id="564308039"/>
    </w:p>
    <w:p w:rsidR="300940B2" w:rsidP="7D5C8219" w:rsidRDefault="300940B2" w14:paraId="38DC36DA" w14:textId="6983CA0F">
      <w:pPr>
        <w:pStyle w:val="Titolo2"/>
        <w:numPr>
          <w:ilvl w:val="0"/>
          <w:numId w:val="0"/>
        </w:numPr>
        <w:suppressLineNumbers w:val="0"/>
        <w:bidi w:val="0"/>
        <w:spacing w:before="0" w:beforeAutospacing="off" w:after="0" w:afterAutospacing="off" w:line="259" w:lineRule="auto"/>
        <w:ind w:right="0"/>
        <w:jc w:val="left"/>
        <w:rPr>
          <w:noProof w:val="0"/>
          <w:lang w:val="it-IT"/>
        </w:rPr>
      </w:pPr>
      <w:bookmarkStart w:name="_Toc805724877" w:id="686617254"/>
      <w:r w:rsidRPr="7D5C8219" w:rsidR="300940B2">
        <w:rPr>
          <w:noProof w:val="0"/>
          <w:lang w:val="it-IT"/>
        </w:rPr>
        <w:t xml:space="preserve">3.7 </w:t>
      </w:r>
      <w:r w:rsidRPr="7D5C8219" w:rsidR="1C90ECF6">
        <w:rPr>
          <w:noProof w:val="0"/>
          <w:lang w:val="it-IT"/>
        </w:rPr>
        <w:t>Condizioni di confine</w:t>
      </w:r>
      <w:bookmarkEnd w:id="686617254"/>
    </w:p>
    <w:p w:rsidR="5E855A96" w:rsidP="7D5C8219" w:rsidRDefault="5E855A96" w14:paraId="521DCE58" w14:textId="17233CB5">
      <w:pPr>
        <w:pStyle w:val="Titolo"/>
        <w:numPr>
          <w:ilvl w:val="0"/>
          <w:numId w:val="23"/>
        </w:numPr>
        <w:suppressLineNumbers w:val="0"/>
        <w:spacing w:before="240" w:beforeAutospacing="off" w:after="60" w:afterAutospacing="off" w:line="259" w:lineRule="auto"/>
        <w:ind w:right="0"/>
        <w:jc w:val="both"/>
        <w:rPr>
          <w:noProof w:val="0"/>
          <w:lang w:val="it-IT"/>
        </w:rPr>
      </w:pPr>
      <w:bookmarkStart w:name="_Toc1585474753" w:id="609508514"/>
      <w:r w:rsidRPr="7D5C8219" w:rsidR="5A4A5A41">
        <w:rPr>
          <w:noProof w:val="0"/>
          <w:lang w:val="it-IT"/>
        </w:rPr>
        <w:t>Servizi del sottosistema</w:t>
      </w:r>
      <w:bookmarkEnd w:id="609508514"/>
    </w:p>
    <w:p w:rsidR="5E855A96" w:rsidP="7D5C8219" w:rsidRDefault="5E855A96" w14:paraId="1DF44AAE" w14:textId="59652563">
      <w:pPr>
        <w:pStyle w:val="Titolo"/>
        <w:numPr>
          <w:ilvl w:val="0"/>
          <w:numId w:val="23"/>
        </w:numPr>
        <w:suppressLineNumbers w:val="0"/>
        <w:bidi w:val="0"/>
        <w:spacing w:before="240" w:beforeAutospacing="off" w:after="60" w:afterAutospacing="off" w:line="259" w:lineRule="auto"/>
        <w:ind w:left="386" w:right="0" w:hanging="360"/>
        <w:jc w:val="both"/>
        <w:rPr>
          <w:b w:val="1"/>
          <w:bCs w:val="1"/>
          <w:noProof w:val="0"/>
          <w:lang w:val="it-IT"/>
        </w:rPr>
      </w:pPr>
      <w:bookmarkStart w:name="_Toc618553598" w:id="791929597"/>
      <w:r w:rsidRPr="7D5C8219" w:rsidR="5C4845FB">
        <w:rPr>
          <w:b w:val="1"/>
          <w:bCs w:val="1"/>
          <w:noProof w:val="0"/>
          <w:lang w:val="it-IT"/>
        </w:rPr>
        <w:t>Glossar</w:t>
      </w:r>
      <w:r w:rsidRPr="7D5C8219" w:rsidR="16AF1742">
        <w:rPr>
          <w:b w:val="1"/>
          <w:bCs w:val="1"/>
          <w:noProof w:val="0"/>
          <w:lang w:val="it-IT"/>
        </w:rPr>
        <w:t>io</w:t>
      </w:r>
      <w:bookmarkEnd w:id="791929597"/>
    </w:p>
    <w:sectPr w:rsidR="001765AE" w:rsidSect="00B51734">
      <w:footnotePr>
        <w:pos w:val="beneathText"/>
      </w:footnotePr>
      <w:pgSz w:w="11905" w:h="16837" w:orient="portrait"/>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1B6CE4" w:rsidRDefault="001B6CE4" w14:paraId="0A4F7224" wp14:textId="77777777">
      <w:r>
        <w:separator/>
      </w:r>
    </w:p>
  </w:endnote>
  <w:endnote w:type="continuationSeparator" w:id="0">
    <w:p xmlns:wp14="http://schemas.microsoft.com/office/word/2010/wordml" w:rsidR="001B6CE4" w:rsidRDefault="001B6CE4" w14:paraId="5AE48A4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xmlns:wp14="http://schemas.microsoft.com/office/word/2010/wordml" w:rsidR="008B36D5" w14:paraId="2F934F50" wp14:textId="77777777">
      <w:trPr>
        <w:trHeight w:val="276"/>
      </w:trPr>
      <w:tc>
        <w:tcPr>
          <w:tcW w:w="3212" w:type="dxa"/>
          <w:vMerge w:val="restart"/>
          <w:tcBorders>
            <w:top w:val="single" w:color="000000" w:sz="1" w:space="0"/>
            <w:left w:val="single" w:color="000000" w:sz="1" w:space="0"/>
            <w:bottom w:val="single" w:color="000000" w:sz="1" w:space="0"/>
          </w:tcBorders>
        </w:tcPr>
        <w:p w:rsidR="008B36D5" w:rsidRDefault="008B36D5" w14:paraId="5B95CD12" wp14:textId="77777777">
          <w:pPr>
            <w:pStyle w:val="Contenutotabella"/>
          </w:pPr>
        </w:p>
      </w:tc>
      <w:tc>
        <w:tcPr>
          <w:tcW w:w="3212" w:type="dxa"/>
          <w:vMerge w:val="restart"/>
          <w:tcBorders>
            <w:top w:val="single" w:color="000000" w:sz="1" w:space="0"/>
            <w:left w:val="single" w:color="000000" w:sz="1" w:space="0"/>
            <w:bottom w:val="single" w:color="000000" w:sz="1" w:space="0"/>
          </w:tcBorders>
        </w:tcPr>
        <w:p w:rsidR="008B36D5" w:rsidRDefault="008B36D5" w14:paraId="3654803A" wp14:textId="77777777">
          <w:pPr>
            <w:pStyle w:val="Contenutotabella"/>
            <w:jc w:val="center"/>
            <w:rPr>
              <w:sz w:val="20"/>
            </w:rPr>
          </w:pPr>
          <w:r>
            <w:rPr>
              <w:sz w:val="20"/>
            </w:rPr>
            <w:t>Ingegneria del Software</w:t>
          </w:r>
        </w:p>
      </w:tc>
      <w:tc>
        <w:tcPr>
          <w:tcW w:w="3213" w:type="dxa"/>
          <w:vMerge w:val="restart"/>
          <w:tcBorders>
            <w:top w:val="single" w:color="000000" w:sz="1" w:space="0"/>
            <w:left w:val="single" w:color="000000" w:sz="1" w:space="0"/>
            <w:bottom w:val="single" w:color="000000" w:sz="1" w:space="0"/>
            <w:right w:val="single" w:color="000000" w:sz="1" w:space="0"/>
          </w:tcBorders>
        </w:tcPr>
        <w:p w:rsidR="008B36D5" w:rsidRDefault="008B36D5" w14:paraId="04AE1512" wp14:textId="77777777">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xmlns:wp14="http://schemas.microsoft.com/office/word/2010/wordml" w:rsidR="008B36D5" w:rsidRDefault="008B36D5" w14:paraId="5220BBB2" wp14:textId="7777777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8B36D5" w:rsidRDefault="008B36D5" w14:paraId="3DD355C9" wp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8B36D5" w:rsidRDefault="008B36D5" w14:paraId="13CB595B" wp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8B36D5" w:rsidRDefault="008B36D5" w14:paraId="717AAFBA" wp14:textId="777777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8B36D5" w:rsidRDefault="008B36D5" w14:paraId="2FC17F8B" wp14:textId="77777777"/>
</w:ftr>
</file>

<file path=word/footer6.xml><?xml version="1.0" encoding="utf-8"?>
<w:ftr xmlns:w14="http://schemas.microsoft.com/office/word/2010/wordml" xmlns:w="http://schemas.openxmlformats.org/wordprocessingml/2006/main">
  <w:tbl>
    <w:tblPr>
      <w:tblStyle w:val="Tabellanormale"/>
      <w:bidiVisual w:val="0"/>
      <w:tblW w:w="0" w:type="auto"/>
      <w:tblLayout w:type="fixed"/>
      <w:tblLook w:val="06A0" w:firstRow="1" w:lastRow="0" w:firstColumn="1" w:lastColumn="0" w:noHBand="1" w:noVBand="1"/>
    </w:tblPr>
    <w:tblGrid>
      <w:gridCol w:w="3210"/>
      <w:gridCol w:w="3210"/>
      <w:gridCol w:w="3210"/>
    </w:tblGrid>
    <w:tr w:rsidR="076EDC78" w:rsidTr="076EDC78" w14:paraId="08B908BC">
      <w:trPr>
        <w:trHeight w:val="300"/>
      </w:trPr>
      <w:tc>
        <w:tcPr>
          <w:tcW w:w="3210" w:type="dxa"/>
          <w:tcMar/>
        </w:tcPr>
        <w:p w:rsidR="076EDC78" w:rsidP="076EDC78" w:rsidRDefault="076EDC78" w14:paraId="49E29E72" w14:textId="5F0CC7E8">
          <w:pPr>
            <w:pStyle w:val="Intestazione"/>
            <w:bidi w:val="0"/>
            <w:ind w:left="-115"/>
            <w:jc w:val="left"/>
          </w:pPr>
        </w:p>
      </w:tc>
      <w:tc>
        <w:tcPr>
          <w:tcW w:w="3210" w:type="dxa"/>
          <w:tcMar/>
        </w:tcPr>
        <w:p w:rsidR="076EDC78" w:rsidP="076EDC78" w:rsidRDefault="076EDC78" w14:paraId="1226A6F3" w14:textId="6A5593C6">
          <w:pPr>
            <w:pStyle w:val="Intestazione"/>
            <w:bidi w:val="0"/>
            <w:jc w:val="center"/>
          </w:pPr>
        </w:p>
      </w:tc>
      <w:tc>
        <w:tcPr>
          <w:tcW w:w="3210" w:type="dxa"/>
          <w:tcMar/>
        </w:tcPr>
        <w:p w:rsidR="076EDC78" w:rsidP="076EDC78" w:rsidRDefault="076EDC78" w14:paraId="040C77FF" w14:textId="3A99F7B2">
          <w:pPr>
            <w:pStyle w:val="Intestazione"/>
            <w:bidi w:val="0"/>
            <w:ind w:right="-115"/>
            <w:jc w:val="right"/>
          </w:pPr>
        </w:p>
      </w:tc>
    </w:tr>
  </w:tbl>
  <w:p w:rsidR="076EDC78" w:rsidP="076EDC78" w:rsidRDefault="076EDC78" w14:paraId="14CDFAEC" w14:textId="1050CBA4">
    <w:pPr>
      <w:pStyle w:val="Pidipa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1B6CE4" w:rsidRDefault="001B6CE4" w14:paraId="77A52294" wp14:textId="77777777">
      <w:r>
        <w:separator/>
      </w:r>
    </w:p>
  </w:footnote>
  <w:footnote w:type="continuationSeparator" w:id="0">
    <w:p xmlns:wp14="http://schemas.microsoft.com/office/word/2010/wordml" w:rsidR="001B6CE4" w:rsidRDefault="001B6CE4" w14:paraId="007DCDA8"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xmlns:wp14="http://schemas.microsoft.com/office/word/2010/wordml" w:rsidR="008B36D5" w:rsidTr="7D5C8219" w14:paraId="17E97385" wp14:textId="77777777">
      <w:trPr>
        <w:trHeight w:val="230"/>
      </w:trPr>
      <w:tc>
        <w:tcPr>
          <w:tcW w:w="6745" w:type="dxa"/>
          <w:tcBorders>
            <w:top w:val="single" w:color="000000" w:themeColor="text1" w:sz="1" w:space="0"/>
            <w:left w:val="single" w:color="000000" w:themeColor="text1" w:sz="1" w:space="0"/>
            <w:bottom w:val="single" w:color="000000" w:themeColor="text1" w:sz="1" w:space="0"/>
          </w:tcBorders>
          <w:tcMar/>
        </w:tcPr>
        <w:p w:rsidR="008B36D5" w:rsidP="076EDC78" w:rsidRDefault="008B36D5" w14:paraId="1C2DF122" wp14:textId="38FC7CF3">
          <w:pPr>
            <w:pStyle w:val="Intestazionetabella"/>
            <w:jc w:val="left"/>
            <w:rPr>
              <w:b w:val="0"/>
              <w:bCs w:val="0"/>
              <w:sz w:val="20"/>
              <w:szCs w:val="20"/>
            </w:rPr>
          </w:pPr>
          <w:r w:rsidRPr="076EDC78" w:rsidR="076EDC78">
            <w:rPr>
              <w:b w:val="0"/>
              <w:bCs w:val="0"/>
              <w:sz w:val="20"/>
              <w:szCs w:val="20"/>
            </w:rPr>
            <w:t xml:space="preserve">Progetto: </w:t>
          </w:r>
          <w:r w:rsidRPr="076EDC78" w:rsidR="076EDC78">
            <w:rPr>
              <w:rFonts w:ascii="Times New Roman" w:hAnsi="Times New Roman" w:eastAsia="Lucida Sans Unicode" w:cs="Times New Roman"/>
              <w:b w:val="0"/>
              <w:bCs w:val="0"/>
              <w:color w:val="auto"/>
              <w:sz w:val="20"/>
              <w:szCs w:val="20"/>
              <w:lang w:eastAsia="ja-JP" w:bidi="ar-SA"/>
            </w:rPr>
            <w:t>SpeedScale</w:t>
          </w:r>
        </w:p>
      </w:tc>
      <w:tc>
        <w:tcPr>
          <w:tcW w:w="2892" w:type="dxa"/>
          <w:tcBorders>
            <w:top w:val="single" w:color="000000" w:themeColor="text1" w:sz="1" w:space="0"/>
            <w:left w:val="single" w:color="000000" w:themeColor="text1" w:sz="1" w:space="0"/>
            <w:bottom w:val="single" w:color="000000" w:themeColor="text1" w:sz="1" w:space="0"/>
            <w:right w:val="single" w:color="000000" w:themeColor="text1" w:sz="1" w:space="0"/>
          </w:tcBorders>
          <w:tcMar/>
        </w:tcPr>
        <w:p w:rsidR="008B36D5" w:rsidP="076EDC78" w:rsidRDefault="008B36D5" w14:paraId="7045FA17" wp14:textId="487A3DBC">
          <w:pPr>
            <w:pStyle w:val="Intestazionetabella"/>
            <w:jc w:val="left"/>
            <w:rPr>
              <w:b w:val="0"/>
              <w:bCs w:val="0"/>
              <w:sz w:val="20"/>
              <w:szCs w:val="20"/>
            </w:rPr>
          </w:pPr>
          <w:r w:rsidRPr="7D5C8219" w:rsidR="7D5C8219">
            <w:rPr>
              <w:b w:val="0"/>
              <w:bCs w:val="0"/>
              <w:sz w:val="20"/>
              <w:szCs w:val="20"/>
            </w:rPr>
            <w:t xml:space="preserve">Versione: </w:t>
          </w:r>
          <w:r w:rsidRPr="7D5C8219" w:rsidR="7D5C8219">
            <w:rPr>
              <w:b w:val="0"/>
              <w:bCs w:val="0"/>
              <w:sz w:val="20"/>
              <w:szCs w:val="20"/>
            </w:rPr>
            <w:t>0.1</w:t>
          </w:r>
        </w:p>
      </w:tc>
    </w:tr>
    <w:tr xmlns:wp14="http://schemas.microsoft.com/office/word/2010/wordml" w:rsidR="008B36D5" w:rsidTr="7D5C8219" w14:paraId="2788CC86" wp14:textId="77777777">
      <w:trPr>
        <w:trHeight w:val="230"/>
      </w:trPr>
      <w:tc>
        <w:tcPr>
          <w:tcW w:w="6745" w:type="dxa"/>
          <w:tcBorders>
            <w:left w:val="single" w:color="000000" w:themeColor="text1" w:sz="1" w:space="0"/>
            <w:bottom w:val="single" w:color="000000" w:themeColor="text1" w:sz="1" w:space="0"/>
          </w:tcBorders>
          <w:tcMar/>
        </w:tcPr>
        <w:p w:rsidR="008B36D5" w:rsidP="076EDC78" w:rsidRDefault="008B36D5" w14:paraId="05773875" wp14:textId="2A0D6A4D">
          <w:pPr>
            <w:pStyle w:val="Contenutotabella"/>
            <w:rPr>
              <w:sz w:val="20"/>
              <w:szCs w:val="20"/>
            </w:rPr>
          </w:pPr>
          <w:r w:rsidRPr="7D5C8219" w:rsidR="7D5C8219">
            <w:rPr>
              <w:sz w:val="20"/>
              <w:szCs w:val="20"/>
            </w:rPr>
            <w:t xml:space="preserve">Documento: </w:t>
          </w:r>
          <w:r w:rsidRPr="7D5C8219" w:rsidR="7D5C8219">
            <w:rPr>
              <w:sz w:val="20"/>
              <w:szCs w:val="20"/>
            </w:rPr>
            <w:t>System Design Document</w:t>
          </w:r>
        </w:p>
      </w:tc>
      <w:tc>
        <w:tcPr>
          <w:tcW w:w="2892" w:type="dxa"/>
          <w:tcBorders>
            <w:left w:val="single" w:color="000000" w:themeColor="text1" w:sz="1" w:space="0"/>
            <w:bottom w:val="single" w:color="000000" w:themeColor="text1" w:sz="1" w:space="0"/>
            <w:right w:val="single" w:color="000000" w:themeColor="text1" w:sz="1" w:space="0"/>
          </w:tcBorders>
          <w:tcMar/>
        </w:tcPr>
        <w:p w:rsidR="008B36D5" w:rsidP="076EDC78" w:rsidRDefault="004D1EA6" w14:paraId="3A71B316" wp14:textId="53E022EE">
          <w:pPr>
            <w:pStyle w:val="Contenutotabella"/>
            <w:rPr>
              <w:sz w:val="20"/>
              <w:szCs w:val="20"/>
            </w:rPr>
          </w:pPr>
          <w:r w:rsidRPr="7D5C8219" w:rsidR="7D5C8219">
            <w:rPr>
              <w:sz w:val="20"/>
              <w:szCs w:val="20"/>
            </w:rPr>
            <w:t xml:space="preserve">Data: </w:t>
          </w:r>
          <w:r w:rsidRPr="7D5C8219" w:rsidR="7D5C8219">
            <w:rPr>
              <w:sz w:val="20"/>
              <w:szCs w:val="20"/>
            </w:rPr>
            <w:t>1</w:t>
          </w:r>
          <w:r w:rsidRPr="7D5C8219" w:rsidR="7D5C8219">
            <w:rPr>
              <w:sz w:val="20"/>
              <w:szCs w:val="20"/>
            </w:rPr>
            <w:t>5</w:t>
          </w:r>
          <w:r w:rsidRPr="7D5C8219" w:rsidR="7D5C8219">
            <w:rPr>
              <w:sz w:val="20"/>
              <w:szCs w:val="20"/>
            </w:rPr>
            <w:t>/11</w:t>
          </w:r>
          <w:r w:rsidRPr="7D5C8219" w:rsidR="7D5C8219">
            <w:rPr>
              <w:sz w:val="20"/>
              <w:szCs w:val="20"/>
            </w:rPr>
            <w:t>/2024</w:t>
          </w:r>
        </w:p>
      </w:tc>
    </w:tr>
  </w:tbl>
  <w:p xmlns:wp14="http://schemas.microsoft.com/office/word/2010/wordml" w:rsidR="008B36D5" w:rsidRDefault="008B36D5" w14:paraId="6D9C8D39" wp14:textId="7777777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8B36D5" w:rsidRDefault="008B36D5" w14:paraId="1A81F0B1" wp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8B36D5" w:rsidRDefault="008B36D5" w14:paraId="50F40DEB" wp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8B36D5" w:rsidRDefault="008B36D5" w14:paraId="675E05EE" wp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8B36D5" w:rsidRDefault="008B36D5" w14:paraId="450EA2D7" wp14:textId="77777777"/>
</w:hdr>
</file>

<file path=word/header6.xml><?xml version="1.0" encoding="utf-8"?>
<w:hdr xmlns:w14="http://schemas.microsoft.com/office/word/2010/wordml" xmlns:w="http://schemas.openxmlformats.org/wordprocessingml/2006/main">
  <w:tbl>
    <w:tblPr>
      <w:tblStyle w:val="Tabellanormale"/>
      <w:bidiVisual w:val="0"/>
      <w:tblW w:w="0" w:type="auto"/>
      <w:tblLayout w:type="fixed"/>
      <w:tblLook w:val="06A0" w:firstRow="1" w:lastRow="0" w:firstColumn="1" w:lastColumn="0" w:noHBand="1" w:noVBand="1"/>
    </w:tblPr>
    <w:tblGrid>
      <w:gridCol w:w="3210"/>
      <w:gridCol w:w="3210"/>
      <w:gridCol w:w="3210"/>
    </w:tblGrid>
    <w:tr w:rsidR="076EDC78" w:rsidTr="076EDC78" w14:paraId="5F614487">
      <w:trPr>
        <w:trHeight w:val="300"/>
      </w:trPr>
      <w:tc>
        <w:tcPr>
          <w:tcW w:w="3210" w:type="dxa"/>
          <w:tcMar/>
        </w:tcPr>
        <w:p w:rsidR="076EDC78" w:rsidP="076EDC78" w:rsidRDefault="076EDC78" w14:paraId="735E6358" w14:textId="47FC148F">
          <w:pPr>
            <w:pStyle w:val="Intestazione"/>
            <w:bidi w:val="0"/>
            <w:ind w:left="-115"/>
            <w:jc w:val="left"/>
          </w:pPr>
        </w:p>
      </w:tc>
      <w:tc>
        <w:tcPr>
          <w:tcW w:w="3210" w:type="dxa"/>
          <w:tcMar/>
        </w:tcPr>
        <w:p w:rsidR="076EDC78" w:rsidP="076EDC78" w:rsidRDefault="076EDC78" w14:paraId="0BA4E9B8" w14:textId="44C45302">
          <w:pPr>
            <w:pStyle w:val="Intestazione"/>
            <w:bidi w:val="0"/>
            <w:jc w:val="center"/>
          </w:pPr>
        </w:p>
      </w:tc>
      <w:tc>
        <w:tcPr>
          <w:tcW w:w="3210" w:type="dxa"/>
          <w:tcMar/>
        </w:tcPr>
        <w:p w:rsidR="076EDC78" w:rsidP="076EDC78" w:rsidRDefault="076EDC78" w14:paraId="204A4C92" w14:textId="77697CA5">
          <w:pPr>
            <w:pStyle w:val="Intestazione"/>
            <w:bidi w:val="0"/>
            <w:ind w:right="-115"/>
            <w:jc w:val="right"/>
          </w:pPr>
        </w:p>
      </w:tc>
    </w:tr>
  </w:tbl>
  <w:p w:rsidR="076EDC78" w:rsidP="076EDC78" w:rsidRDefault="076EDC78" w14:paraId="2897FC12" w14:textId="65949FCE">
    <w:pPr>
      <w:pStyle w:val="Intestazione"/>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20.25pt;height:249.75pt" filled="t" type="#_x0000_t75">
        <v:fill color2="black"/>
        <v:imagedata o:title="" r:id="rId1"/>
      </v:shape>
    </w:pict>
  </w:numPicBullet>
  <w:numPicBullet w:numPicBulletId="1">
    <w:pict>
      <v:shape id="_x0000_i1026" style="width:320.25pt;height:249.75pt" filled="t" type="#_x0000_t75">
        <v:fill color2="black"/>
        <v:imagedata o:title="" r:id="rId1"/>
      </v:shape>
    </w:pict>
  </w:numPicBullet>
  <w:numPicBullet w:numPicBulletId="2">
    <w:pict>
      <v:shape id="_x0000_i1027" style="width:320.25pt;height:249.75pt" filled="t" type="#_x0000_t75">
        <v:fill color2="black"/>
        <v:imagedata o:title="" r:id="rId1"/>
      </v:shape>
    </w:pict>
  </w:numPicBullet>
  <w:numPicBullet w:numPicBulletId="3">
    <w:pict>
      <v:shape id="_x0000_i1028" style="width:320.25pt;height:249.75pt" filled="t" type="#_x0000_t75">
        <v:fill color2="black"/>
        <v:imagedata o:title="" r:id="rId1"/>
      </v:shape>
    </w:pict>
  </w:numPicBullet>
  <w:numPicBullet w:numPicBulletId="4">
    <w:pict>
      <v:shape id="_x0000_i1029" style="width:320.25pt;height:249.75pt" filled="t" type="#_x0000_t75">
        <v:fill color2="black"/>
        <v:imagedata o:title="" r:id="rId1"/>
      </v:shape>
    </w:pict>
  </w:numPicBullet>
  <w:numPicBullet w:numPicBulletId="5">
    <w:pict>
      <v:shape id="_x0000_i1030" style="width:320.25pt;height:249.75pt" filled="t" type="#_x0000_t75">
        <v:fill color2="black"/>
        <v:imagedata o:title="" r:id="rId1"/>
      </v:shape>
    </w:pict>
  </w:numPicBullet>
  <w:numPicBullet w:numPicBulletId="6">
    <w:pict>
      <v:shape id="_x0000_i1031" style="width:320.25pt;height:249.75pt" filled="t" type="#_x0000_t75">
        <v:fill color2="black"/>
        <v:imagedata o:title="" r:id="rId1"/>
      </v:shape>
    </w:pict>
  </w:numPicBullet>
  <w:numPicBullet w:numPicBulletId="7">
    <w:pict>
      <v:shape id="_x0000_i1032" style="width:320.25pt;height:249.75pt" filled="t" type="#_x0000_t75">
        <v:fill color2="black"/>
        <v:imagedata o:title="" r:id="rId1"/>
      </v:shape>
    </w:pict>
  </w:numPicBullet>
  <w:numPicBullet w:numPicBulletId="8">
    <w:pict>
      <v:shape id="_x0000_i1033" style="width:320.25pt;height:249.75pt" filled="t" type="#_x0000_t75">
        <v:fill color2="black"/>
        <v:imagedata o:title="" r:id="rId1"/>
      </v:shape>
    </w:pict>
  </w:numPicBullet>
  <w:numPicBullet w:numPicBulletId="9">
    <w:pict>
      <v:shape id="_x0000_i1034" style="width:320.25pt;height:249.75pt" filled="t" type="#_x0000_t75">
        <v:fill color2="black"/>
        <v:imagedata o:title="" r:id="rId1"/>
      </v:shape>
    </w:pict>
  </w:numPicBullet>
  <w:numPicBullet w:numPicBulletId="10">
    <w:pict>
      <v:shape id="_x0000_i1035" style="width:320.25pt;height:249.75pt" filled="t" type="#_x0000_t75">
        <v:fill color2="black"/>
        <v:imagedata o:title="" r:id="rId1"/>
      </v:shape>
    </w:pict>
  </w:numPicBullet>
  <w:numPicBullet w:numPicBulletId="11">
    <w:pict>
      <v:shape id="_x0000_i1036" style="width:320.25pt;height:249.75pt" filled="t" type="#_x0000_t75">
        <v:fill color2="black"/>
        <v:imagedata o:title="" r:id="rId1"/>
      </v:shape>
    </w:pict>
  </w:numPicBullet>
  <w:numPicBullet w:numPicBulletId="12">
    <w:pict>
      <v:shape id="_x0000_i1037" style="width:320.25pt;height:249.75pt" filled="t" type="#_x0000_t75">
        <v:fill color2="black"/>
        <v:imagedata o:title="" r:id="rId1"/>
      </v:shape>
    </w:pict>
  </w:numPicBullet>
  <w:abstractNum xmlns:w="http://schemas.openxmlformats.org/wordprocessingml/2006/main" w:abstractNumId="76">
    <w:nsid w:val="af17f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7abc8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af3ab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1511e1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c1454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734c7a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193d47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59259f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1975e4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3a1c81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68422d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9712d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a0c6b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511423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7b98f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73af8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57a0e3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7844f7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15f3cd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104d7b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aa28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1fae00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64db1f03"/>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53">
    <w:nsid w:val="38ab7f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43e636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75b63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5d8da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70565c8e"/>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1a2914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31cf55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72a71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79d09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6dfa3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7014f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35bfce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43916f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49e03c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75d10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bb7dd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73596c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59c852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5">
    <w:nsid w:val="2fbc418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4">
    <w:nsid w:val="66143e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9e35db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2">
    <w:nsid w:val="1ee041e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1">
    <w:nsid w:val="745a92a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0">
    <w:nsid w:val="cbfac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da2de6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8">
    <w:nsid w:val="1aaea30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7">
    <w:nsid w:val="5c33019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6">
    <w:nsid w:val="122eb13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5">
    <w:nsid w:val="1994aec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4">
    <w:nsid w:val="343363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3">
    <w:nsid w:val="689b07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567fbe2"/>
    <w:multiLevelType xmlns:w="http://schemas.openxmlformats.org/wordprocessingml/2006/main" w:val="hybridMultilevel"/>
    <w:lvl xmlns:w="http://schemas.openxmlformats.org/wordprocessingml/2006/main" w:ilvl="0">
      <w:start w:val="1"/>
      <w:numFmt w:val="bullet"/>
      <w:lvlText w:val=""/>
      <w:lvlJc w:val="left"/>
      <w:pPr>
        <w:ind w:left="1429" w:hanging="360"/>
      </w:pPr>
      <w:rPr>
        <w:rFonts w:hint="default" w:ascii="Symbol" w:hAnsi="Symbol"/>
      </w:rPr>
    </w:lvl>
    <w:lvl xmlns:w="http://schemas.openxmlformats.org/wordprocessingml/2006/main" w:ilvl="1">
      <w:start w:val="1"/>
      <w:numFmt w:val="bullet"/>
      <w:lvlText w:val="o"/>
      <w:lvlJc w:val="left"/>
      <w:pPr>
        <w:ind w:left="2149" w:hanging="360"/>
      </w:pPr>
      <w:rPr>
        <w:rFonts w:hint="default" w:ascii="Courier New" w:hAnsi="Courier New"/>
      </w:rPr>
    </w:lvl>
    <w:lvl xmlns:w="http://schemas.openxmlformats.org/wordprocessingml/2006/main" w:ilvl="2">
      <w:start w:val="1"/>
      <w:numFmt w:val="bullet"/>
      <w:lvlText w:val=""/>
      <w:lvlJc w:val="left"/>
      <w:pPr>
        <w:ind w:left="2869" w:hanging="360"/>
      </w:pPr>
      <w:rPr>
        <w:rFonts w:hint="default" w:ascii="Wingdings" w:hAnsi="Wingdings"/>
      </w:rPr>
    </w:lvl>
    <w:lvl xmlns:w="http://schemas.openxmlformats.org/wordprocessingml/2006/main" w:ilvl="3">
      <w:start w:val="1"/>
      <w:numFmt w:val="bullet"/>
      <w:lvlText w:val=""/>
      <w:lvlJc w:val="left"/>
      <w:pPr>
        <w:ind w:left="3589" w:hanging="360"/>
      </w:pPr>
      <w:rPr>
        <w:rFonts w:hint="default" w:ascii="Symbol" w:hAnsi="Symbol"/>
      </w:rPr>
    </w:lvl>
    <w:lvl xmlns:w="http://schemas.openxmlformats.org/wordprocessingml/2006/main" w:ilvl="4">
      <w:start w:val="1"/>
      <w:numFmt w:val="bullet"/>
      <w:lvlText w:val="o"/>
      <w:lvlJc w:val="left"/>
      <w:pPr>
        <w:ind w:left="4309" w:hanging="360"/>
      </w:pPr>
      <w:rPr>
        <w:rFonts w:hint="default" w:ascii="Courier New" w:hAnsi="Courier New"/>
      </w:rPr>
    </w:lvl>
    <w:lvl xmlns:w="http://schemas.openxmlformats.org/wordprocessingml/2006/main" w:ilvl="5">
      <w:start w:val="1"/>
      <w:numFmt w:val="bullet"/>
      <w:lvlText w:val=""/>
      <w:lvlJc w:val="left"/>
      <w:pPr>
        <w:ind w:left="5029" w:hanging="360"/>
      </w:pPr>
      <w:rPr>
        <w:rFonts w:hint="default" w:ascii="Wingdings" w:hAnsi="Wingdings"/>
      </w:rPr>
    </w:lvl>
    <w:lvl xmlns:w="http://schemas.openxmlformats.org/wordprocessingml/2006/main" w:ilvl="6">
      <w:start w:val="1"/>
      <w:numFmt w:val="bullet"/>
      <w:lvlText w:val=""/>
      <w:lvlJc w:val="left"/>
      <w:pPr>
        <w:ind w:left="5749" w:hanging="360"/>
      </w:pPr>
      <w:rPr>
        <w:rFonts w:hint="default" w:ascii="Symbol" w:hAnsi="Symbol"/>
      </w:rPr>
    </w:lvl>
    <w:lvl xmlns:w="http://schemas.openxmlformats.org/wordprocessingml/2006/main" w:ilvl="7">
      <w:start w:val="1"/>
      <w:numFmt w:val="bullet"/>
      <w:lvlText w:val="o"/>
      <w:lvlJc w:val="left"/>
      <w:pPr>
        <w:ind w:left="6469" w:hanging="360"/>
      </w:pPr>
      <w:rPr>
        <w:rFonts w:hint="default" w:ascii="Courier New" w:hAnsi="Courier New"/>
      </w:rPr>
    </w:lvl>
    <w:lvl xmlns:w="http://schemas.openxmlformats.org/wordprocessingml/2006/main" w:ilvl="8">
      <w:start w:val="1"/>
      <w:numFmt w:val="bullet"/>
      <w:lvlText w:val=""/>
      <w:lvlJc w:val="left"/>
      <w:pPr>
        <w:ind w:left="7189" w:hanging="360"/>
      </w:pPr>
      <w:rPr>
        <w:rFonts w:hint="default" w:ascii="Wingdings" w:hAnsi="Wingdings"/>
      </w:rPr>
    </w:lvl>
  </w:abstractNum>
  <w:abstractNum xmlns:w="http://schemas.openxmlformats.org/wordprocessingml/2006/main" w:abstractNumId="21">
    <w:nsid w:val="1b7892d1"/>
    <w:multiLevelType xmlns:w="http://schemas.openxmlformats.org/wordprocessingml/2006/main" w:val="hybridMultilevel"/>
    <w:lvl xmlns:w="http://schemas.openxmlformats.org/wordprocessingml/2006/main" w:ilvl="0">
      <w:start w:val="1"/>
      <w:numFmt w:val="decimal"/>
      <w:lvlText w:val="%1."/>
      <w:lvlJc w:val="left"/>
      <w:pPr>
        <w:ind w:left="386" w:hanging="360"/>
      </w:pPr>
    </w:lvl>
    <w:lvl xmlns:w="http://schemas.openxmlformats.org/wordprocessingml/2006/main" w:ilvl="1">
      <w:start w:val="1"/>
      <w:numFmt w:val="lowerLetter"/>
      <w:lvlText w:val="%2."/>
      <w:lvlJc w:val="left"/>
      <w:pPr>
        <w:ind w:left="1106" w:hanging="360"/>
      </w:pPr>
    </w:lvl>
    <w:lvl xmlns:w="http://schemas.openxmlformats.org/wordprocessingml/2006/main" w:ilvl="2">
      <w:start w:val="1"/>
      <w:numFmt w:val="lowerRoman"/>
      <w:lvlText w:val="%3."/>
      <w:lvlJc w:val="right"/>
      <w:pPr>
        <w:ind w:left="1826" w:hanging="180"/>
      </w:pPr>
    </w:lvl>
    <w:lvl xmlns:w="http://schemas.openxmlformats.org/wordprocessingml/2006/main" w:ilvl="3">
      <w:start w:val="1"/>
      <w:numFmt w:val="decimal"/>
      <w:lvlText w:val="%4."/>
      <w:lvlJc w:val="left"/>
      <w:pPr>
        <w:ind w:left="2546" w:hanging="360"/>
      </w:pPr>
    </w:lvl>
    <w:lvl xmlns:w="http://schemas.openxmlformats.org/wordprocessingml/2006/main" w:ilvl="4">
      <w:start w:val="1"/>
      <w:numFmt w:val="lowerLetter"/>
      <w:lvlText w:val="%5."/>
      <w:lvlJc w:val="left"/>
      <w:pPr>
        <w:ind w:left="3266" w:hanging="360"/>
      </w:pPr>
    </w:lvl>
    <w:lvl xmlns:w="http://schemas.openxmlformats.org/wordprocessingml/2006/main" w:ilvl="5">
      <w:start w:val="1"/>
      <w:numFmt w:val="lowerRoman"/>
      <w:lvlText w:val="%6."/>
      <w:lvlJc w:val="right"/>
      <w:pPr>
        <w:ind w:left="3986" w:hanging="180"/>
      </w:pPr>
    </w:lvl>
    <w:lvl xmlns:w="http://schemas.openxmlformats.org/wordprocessingml/2006/main" w:ilvl="6">
      <w:start w:val="1"/>
      <w:numFmt w:val="decimal"/>
      <w:lvlText w:val="%7."/>
      <w:lvlJc w:val="left"/>
      <w:pPr>
        <w:ind w:left="4706" w:hanging="360"/>
      </w:pPr>
    </w:lvl>
    <w:lvl xmlns:w="http://schemas.openxmlformats.org/wordprocessingml/2006/main" w:ilvl="7">
      <w:start w:val="1"/>
      <w:numFmt w:val="lowerLetter"/>
      <w:lvlText w:val="%8."/>
      <w:lvlJc w:val="left"/>
      <w:pPr>
        <w:ind w:left="5426" w:hanging="360"/>
      </w:pPr>
    </w:lvl>
    <w:lvl xmlns:w="http://schemas.openxmlformats.org/wordprocessingml/2006/main" w:ilvl="8">
      <w:start w:val="1"/>
      <w:numFmt w:val="lowerRoman"/>
      <w:lvlText w:val="%9."/>
      <w:lvlJc w:val="right"/>
      <w:pPr>
        <w:ind w:left="6146" w:hanging="180"/>
      </w:pPr>
    </w:lvl>
  </w:abstractNum>
  <w:abstractNum xmlns:w="http://schemas.openxmlformats.org/wordprocessingml/2006/main" w:abstractNumId="20">
    <w:nsid w:val="302f80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f9efa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9f558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bd08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65eb0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3226c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ca6a2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601a6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afedd2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4d7855b0"/>
    <w:multiLevelType xmlns:w="http://schemas.openxmlformats.org/wordprocessingml/2006/main" w:val="hybridMultilevel"/>
    <w:lvl xmlns:w="http://schemas.openxmlformats.org/wordprocessingml/2006/main" w:ilvl="0">
      <w:start w:val="1"/>
      <w:numFmt w:val="decimal"/>
      <w:lvlText w:val="%1."/>
      <w:lvlJc w:val="left"/>
      <w:pPr>
        <w:ind w:left="386" w:hanging="360"/>
      </w:pPr>
    </w:lvl>
    <w:lvl xmlns:w="http://schemas.openxmlformats.org/wordprocessingml/2006/main" w:ilvl="1">
      <w:start w:val="1"/>
      <w:numFmt w:val="lowerLetter"/>
      <w:lvlText w:val="%2."/>
      <w:lvlJc w:val="left"/>
      <w:pPr>
        <w:ind w:left="1106" w:hanging="360"/>
      </w:pPr>
    </w:lvl>
    <w:lvl xmlns:w="http://schemas.openxmlformats.org/wordprocessingml/2006/main" w:ilvl="2">
      <w:start w:val="1"/>
      <w:numFmt w:val="lowerRoman"/>
      <w:lvlText w:val="%3."/>
      <w:lvlJc w:val="right"/>
      <w:pPr>
        <w:ind w:left="1826" w:hanging="180"/>
      </w:pPr>
    </w:lvl>
    <w:lvl xmlns:w="http://schemas.openxmlformats.org/wordprocessingml/2006/main" w:ilvl="3">
      <w:start w:val="1"/>
      <w:numFmt w:val="decimal"/>
      <w:lvlText w:val="%4."/>
      <w:lvlJc w:val="left"/>
      <w:pPr>
        <w:ind w:left="2546" w:hanging="360"/>
      </w:pPr>
    </w:lvl>
    <w:lvl xmlns:w="http://schemas.openxmlformats.org/wordprocessingml/2006/main" w:ilvl="4">
      <w:start w:val="1"/>
      <w:numFmt w:val="lowerLetter"/>
      <w:lvlText w:val="%5."/>
      <w:lvlJc w:val="left"/>
      <w:pPr>
        <w:ind w:left="3266" w:hanging="360"/>
      </w:pPr>
    </w:lvl>
    <w:lvl xmlns:w="http://schemas.openxmlformats.org/wordprocessingml/2006/main" w:ilvl="5">
      <w:start w:val="1"/>
      <w:numFmt w:val="lowerRoman"/>
      <w:lvlText w:val="%6."/>
      <w:lvlJc w:val="right"/>
      <w:pPr>
        <w:ind w:left="3986" w:hanging="180"/>
      </w:pPr>
    </w:lvl>
    <w:lvl xmlns:w="http://schemas.openxmlformats.org/wordprocessingml/2006/main" w:ilvl="6">
      <w:start w:val="1"/>
      <w:numFmt w:val="decimal"/>
      <w:lvlText w:val="%7."/>
      <w:lvlJc w:val="left"/>
      <w:pPr>
        <w:ind w:left="4706" w:hanging="360"/>
      </w:pPr>
    </w:lvl>
    <w:lvl xmlns:w="http://schemas.openxmlformats.org/wordprocessingml/2006/main" w:ilvl="7">
      <w:start w:val="1"/>
      <w:numFmt w:val="lowerLetter"/>
      <w:lvlText w:val="%8."/>
      <w:lvlJc w:val="left"/>
      <w:pPr>
        <w:ind w:left="5426" w:hanging="360"/>
      </w:pPr>
    </w:lvl>
    <w:lvl xmlns:w="http://schemas.openxmlformats.org/wordprocessingml/2006/main" w:ilvl="8">
      <w:start w:val="1"/>
      <w:numFmt w:val="lowerRoman"/>
      <w:lvlText w:val="%9."/>
      <w:lvlJc w:val="right"/>
      <w:pPr>
        <w:ind w:left="6146" w:hanging="180"/>
      </w:pPr>
    </w:lvl>
  </w:abstractNum>
  <w:abstractNum xmlns:w="http://schemas.openxmlformats.org/wordprocessingml/2006/main" w:abstractNumId="10">
    <w:nsid w:val="1f7a3638"/>
    <w:multiLevelType xmlns:w="http://schemas.openxmlformats.org/wordprocessingml/2006/main" w:val="hybridMultilevel"/>
    <w:lvl xmlns:w="http://schemas.openxmlformats.org/wordprocessingml/2006/main" w:ilvl="0">
      <w:start w:val="1"/>
      <w:numFmt w:val="decimal"/>
      <w:lvlText w:val="%1."/>
      <w:lvlJc w:val="left"/>
      <w:pPr>
        <w:ind w:left="386" w:hanging="360"/>
      </w:pPr>
    </w:lvl>
    <w:lvl xmlns:w="http://schemas.openxmlformats.org/wordprocessingml/2006/main" w:ilvl="1">
      <w:start w:val="1"/>
      <w:numFmt w:val="lowerLetter"/>
      <w:lvlText w:val="%2."/>
      <w:lvlJc w:val="left"/>
      <w:pPr>
        <w:ind w:left="1106" w:hanging="360"/>
      </w:pPr>
    </w:lvl>
    <w:lvl xmlns:w="http://schemas.openxmlformats.org/wordprocessingml/2006/main" w:ilvl="2">
      <w:start w:val="1"/>
      <w:numFmt w:val="lowerRoman"/>
      <w:lvlText w:val="%3."/>
      <w:lvlJc w:val="right"/>
      <w:pPr>
        <w:ind w:left="1826" w:hanging="180"/>
      </w:pPr>
    </w:lvl>
    <w:lvl xmlns:w="http://schemas.openxmlformats.org/wordprocessingml/2006/main" w:ilvl="3">
      <w:start w:val="1"/>
      <w:numFmt w:val="decimal"/>
      <w:lvlText w:val="%4."/>
      <w:lvlJc w:val="left"/>
      <w:pPr>
        <w:ind w:left="2546" w:hanging="360"/>
      </w:pPr>
    </w:lvl>
    <w:lvl xmlns:w="http://schemas.openxmlformats.org/wordprocessingml/2006/main" w:ilvl="4">
      <w:start w:val="1"/>
      <w:numFmt w:val="lowerLetter"/>
      <w:lvlText w:val="%5."/>
      <w:lvlJc w:val="left"/>
      <w:pPr>
        <w:ind w:left="3266" w:hanging="360"/>
      </w:pPr>
    </w:lvl>
    <w:lvl xmlns:w="http://schemas.openxmlformats.org/wordprocessingml/2006/main" w:ilvl="5">
      <w:start w:val="1"/>
      <w:numFmt w:val="lowerRoman"/>
      <w:lvlText w:val="%6."/>
      <w:lvlJc w:val="right"/>
      <w:pPr>
        <w:ind w:left="3986" w:hanging="180"/>
      </w:pPr>
    </w:lvl>
    <w:lvl xmlns:w="http://schemas.openxmlformats.org/wordprocessingml/2006/main" w:ilvl="6">
      <w:start w:val="1"/>
      <w:numFmt w:val="decimal"/>
      <w:lvlText w:val="%7."/>
      <w:lvlJc w:val="left"/>
      <w:pPr>
        <w:ind w:left="4706" w:hanging="360"/>
      </w:pPr>
    </w:lvl>
    <w:lvl xmlns:w="http://schemas.openxmlformats.org/wordprocessingml/2006/main" w:ilvl="7">
      <w:start w:val="1"/>
      <w:numFmt w:val="lowerLetter"/>
      <w:lvlText w:val="%8."/>
      <w:lvlJc w:val="left"/>
      <w:pPr>
        <w:ind w:left="5426" w:hanging="360"/>
      </w:pPr>
    </w:lvl>
    <w:lvl xmlns:w="http://schemas.openxmlformats.org/wordprocessingml/2006/main" w:ilvl="8">
      <w:start w:val="1"/>
      <w:numFmt w:val="lowerRoman"/>
      <w:lvlText w:val="%9."/>
      <w:lvlJc w:val="right"/>
      <w:pPr>
        <w:ind w:left="6146" w:hanging="180"/>
      </w:pPr>
    </w:lvl>
  </w:abstractNum>
  <w:abstractNum xmlns:w="http://schemas.openxmlformats.org/wordprocessingml/2006/main" w:abstractNumId="9">
    <w:nsid w:val="1edf683b"/>
    <w:multiLevelType xmlns:w="http://schemas.openxmlformats.org/wordprocessingml/2006/main" w:val="hybridMultilevel"/>
    <w:lvl xmlns:w="http://schemas.openxmlformats.org/wordprocessingml/2006/main" w:ilvl="0">
      <w:start w:val="1"/>
      <w:numFmt w:val="decimal"/>
      <w:lvlText w:val="%1."/>
      <w:lvlJc w:val="left"/>
      <w:pPr>
        <w:ind w:left="386" w:hanging="360"/>
      </w:pPr>
    </w:lvl>
    <w:lvl xmlns:w="http://schemas.openxmlformats.org/wordprocessingml/2006/main" w:ilvl="1">
      <w:start w:val="1"/>
      <w:numFmt w:val="lowerLetter"/>
      <w:lvlText w:val="%2."/>
      <w:lvlJc w:val="left"/>
      <w:pPr>
        <w:ind w:left="1106" w:hanging="360"/>
      </w:pPr>
    </w:lvl>
    <w:lvl xmlns:w="http://schemas.openxmlformats.org/wordprocessingml/2006/main" w:ilvl="2">
      <w:start w:val="1"/>
      <w:numFmt w:val="lowerRoman"/>
      <w:lvlText w:val="%3."/>
      <w:lvlJc w:val="right"/>
      <w:pPr>
        <w:ind w:left="1826" w:hanging="180"/>
      </w:pPr>
    </w:lvl>
    <w:lvl xmlns:w="http://schemas.openxmlformats.org/wordprocessingml/2006/main" w:ilvl="3">
      <w:start w:val="1"/>
      <w:numFmt w:val="decimal"/>
      <w:lvlText w:val="%4."/>
      <w:lvlJc w:val="left"/>
      <w:pPr>
        <w:ind w:left="2546" w:hanging="360"/>
      </w:pPr>
    </w:lvl>
    <w:lvl xmlns:w="http://schemas.openxmlformats.org/wordprocessingml/2006/main" w:ilvl="4">
      <w:start w:val="1"/>
      <w:numFmt w:val="lowerLetter"/>
      <w:lvlText w:val="%5."/>
      <w:lvlJc w:val="left"/>
      <w:pPr>
        <w:ind w:left="3266" w:hanging="360"/>
      </w:pPr>
    </w:lvl>
    <w:lvl xmlns:w="http://schemas.openxmlformats.org/wordprocessingml/2006/main" w:ilvl="5">
      <w:start w:val="1"/>
      <w:numFmt w:val="lowerRoman"/>
      <w:lvlText w:val="%6."/>
      <w:lvlJc w:val="right"/>
      <w:pPr>
        <w:ind w:left="3986" w:hanging="180"/>
      </w:pPr>
    </w:lvl>
    <w:lvl xmlns:w="http://schemas.openxmlformats.org/wordprocessingml/2006/main" w:ilvl="6">
      <w:start w:val="1"/>
      <w:numFmt w:val="decimal"/>
      <w:lvlText w:val="%7."/>
      <w:lvlJc w:val="left"/>
      <w:pPr>
        <w:ind w:left="4706" w:hanging="360"/>
      </w:pPr>
    </w:lvl>
    <w:lvl xmlns:w="http://schemas.openxmlformats.org/wordprocessingml/2006/main" w:ilvl="7">
      <w:start w:val="1"/>
      <w:numFmt w:val="lowerLetter"/>
      <w:lvlText w:val="%8."/>
      <w:lvlJc w:val="left"/>
      <w:pPr>
        <w:ind w:left="5426" w:hanging="360"/>
      </w:pPr>
    </w:lvl>
    <w:lvl xmlns:w="http://schemas.openxmlformats.org/wordprocessingml/2006/main" w:ilvl="8">
      <w:start w:val="1"/>
      <w:numFmt w:val="lowerRoman"/>
      <w:lvlText w:val="%9."/>
      <w:lvlJc w:val="right"/>
      <w:pPr>
        <w:ind w:left="6146" w:hanging="180"/>
      </w:pPr>
    </w:lvl>
  </w:abstractNum>
  <w:abstractNum xmlns:w="http://schemas.openxmlformats.org/wordprocessingml/2006/main" w:abstractNumId="8">
    <w:nsid w:val="68b8edb"/>
    <w:multiLevelType xmlns:w="http://schemas.openxmlformats.org/wordprocessingml/2006/main" w:val="hybridMultilevel"/>
    <w:lvl xmlns:w="http://schemas.openxmlformats.org/wordprocessingml/2006/main" w:ilvl="0">
      <w:start w:val="1"/>
      <w:numFmt w:val="decimal"/>
      <w:lvlText w:val="%1."/>
      <w:lvlJc w:val="left"/>
      <w:pPr>
        <w:ind w:left="386" w:hanging="360"/>
      </w:pPr>
    </w:lvl>
    <w:lvl xmlns:w="http://schemas.openxmlformats.org/wordprocessingml/2006/main" w:ilvl="1">
      <w:start w:val="1"/>
      <w:numFmt w:val="lowerLetter"/>
      <w:lvlText w:val="%2."/>
      <w:lvlJc w:val="left"/>
      <w:pPr>
        <w:ind w:left="1106" w:hanging="360"/>
      </w:pPr>
    </w:lvl>
    <w:lvl xmlns:w="http://schemas.openxmlformats.org/wordprocessingml/2006/main" w:ilvl="2">
      <w:start w:val="1"/>
      <w:numFmt w:val="lowerRoman"/>
      <w:lvlText w:val="%3."/>
      <w:lvlJc w:val="right"/>
      <w:pPr>
        <w:ind w:left="1826" w:hanging="180"/>
      </w:pPr>
    </w:lvl>
    <w:lvl xmlns:w="http://schemas.openxmlformats.org/wordprocessingml/2006/main" w:ilvl="3">
      <w:start w:val="1"/>
      <w:numFmt w:val="decimal"/>
      <w:lvlText w:val="%4."/>
      <w:lvlJc w:val="left"/>
      <w:pPr>
        <w:ind w:left="2546" w:hanging="360"/>
      </w:pPr>
    </w:lvl>
    <w:lvl xmlns:w="http://schemas.openxmlformats.org/wordprocessingml/2006/main" w:ilvl="4">
      <w:start w:val="1"/>
      <w:numFmt w:val="lowerLetter"/>
      <w:lvlText w:val="%5."/>
      <w:lvlJc w:val="left"/>
      <w:pPr>
        <w:ind w:left="3266" w:hanging="360"/>
      </w:pPr>
    </w:lvl>
    <w:lvl xmlns:w="http://schemas.openxmlformats.org/wordprocessingml/2006/main" w:ilvl="5">
      <w:start w:val="1"/>
      <w:numFmt w:val="lowerRoman"/>
      <w:lvlText w:val="%6."/>
      <w:lvlJc w:val="right"/>
      <w:pPr>
        <w:ind w:left="3986" w:hanging="180"/>
      </w:pPr>
    </w:lvl>
    <w:lvl xmlns:w="http://schemas.openxmlformats.org/wordprocessingml/2006/main" w:ilvl="6">
      <w:start w:val="1"/>
      <w:numFmt w:val="decimal"/>
      <w:lvlText w:val="%7."/>
      <w:lvlJc w:val="left"/>
      <w:pPr>
        <w:ind w:left="4706" w:hanging="360"/>
      </w:pPr>
    </w:lvl>
    <w:lvl xmlns:w="http://schemas.openxmlformats.org/wordprocessingml/2006/main" w:ilvl="7">
      <w:start w:val="1"/>
      <w:numFmt w:val="lowerLetter"/>
      <w:lvlText w:val="%8."/>
      <w:lvlJc w:val="left"/>
      <w:pPr>
        <w:ind w:left="5426" w:hanging="360"/>
      </w:pPr>
    </w:lvl>
    <w:lvl xmlns:w="http://schemas.openxmlformats.org/wordprocessingml/2006/main" w:ilvl="8">
      <w:start w:val="1"/>
      <w:numFmt w:val="lowerRoman"/>
      <w:lvlText w:val="%9."/>
      <w:lvlJc w:val="right"/>
      <w:pPr>
        <w:ind w:left="6146" w:hanging="180"/>
      </w:pPr>
    </w:lvl>
  </w:abstractNum>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78">
    <w:abstractNumId w:val="76"/>
  </w:num>
  <w:num w:numId="77">
    <w:abstractNumId w:val="75"/>
  </w:num>
  <w:num w:numId="76">
    <w:abstractNumId w:val="74"/>
  </w:num>
  <w:num w:numId="75">
    <w:abstractNumId w:val="73"/>
  </w:num>
  <w:num w:numId="74">
    <w:abstractNumId w:val="72"/>
  </w:num>
  <w:num w:numId="73">
    <w:abstractNumId w:val="71"/>
  </w:num>
  <w:num w:numId="72">
    <w:abstractNumId w:val="70"/>
  </w:num>
  <w:num w:numId="71">
    <w:abstractNumId w:val="69"/>
  </w:num>
  <w:num w:numId="70">
    <w:abstractNumId w:val="68"/>
  </w:num>
  <w:num w:numId="69">
    <w:abstractNumId w:val="67"/>
  </w:num>
  <w:num w:numId="68">
    <w:abstractNumId w:val="66"/>
  </w:num>
  <w:num w:numId="67">
    <w:abstractNumId w:val="65"/>
  </w:num>
  <w:num w:numId="66">
    <w:abstractNumId w:val="64"/>
  </w:num>
  <w:num w:numId="65">
    <w:abstractNumId w:val="63"/>
  </w:num>
  <w:num w:numId="64">
    <w:abstractNumId w:val="62"/>
  </w:num>
  <w:num w:numId="63">
    <w:abstractNumId w:val="61"/>
  </w:num>
  <w:num w:numId="62">
    <w:abstractNumId w:val="60"/>
  </w:num>
  <w:num w:numId="61">
    <w:abstractNumId w:val="59"/>
  </w:num>
  <w:num w:numId="60">
    <w:abstractNumId w:val="58"/>
  </w:num>
  <w:num w:numId="59">
    <w:abstractNumId w:val="57"/>
  </w:num>
  <w:num w:numId="58">
    <w:abstractNumId w:val="56"/>
  </w:num>
  <w:num w:numId="57">
    <w:abstractNumId w:val="55"/>
  </w:num>
  <w:num w:numId="56">
    <w:abstractNumId w:val="54"/>
  </w:num>
  <w:num w:numId="55">
    <w:abstractNumId w:val="53"/>
  </w:num>
  <w:num w:numId="54">
    <w:abstractNumId w:val="52"/>
  </w:num>
  <w:num w:numId="53">
    <w:abstractNumId w:val="51"/>
  </w:num>
  <w:num w:numId="52">
    <w:abstractNumId w:val="50"/>
  </w:num>
  <w:num w:numId="51">
    <w:abstractNumId w:val="49"/>
  </w:num>
  <w:num w:numId="50">
    <w:abstractNumId w:val="48"/>
  </w:num>
  <w:num w:numId="49">
    <w:abstractNumId w:val="47"/>
  </w:num>
  <w:num w:numId="48">
    <w:abstractNumId w:val="46"/>
  </w:num>
  <w:num w:numId="47">
    <w:abstractNumId w:val="45"/>
  </w:num>
  <w:num w:numId="46">
    <w:abstractNumId w:val="44"/>
  </w:num>
  <w:num w:numId="45">
    <w:abstractNumId w:val="43"/>
  </w:num>
  <w:num w:numId="44">
    <w:abstractNumId w:val="42"/>
  </w:num>
  <w:num w:numId="43">
    <w:abstractNumId w:val="41"/>
  </w:num>
  <w:num w:numId="42">
    <w:abstractNumId w:val="40"/>
  </w:num>
  <w:num w:numId="41">
    <w:abstractNumId w:val="39"/>
  </w:num>
  <w:num w:numId="40">
    <w:abstractNumId w:val="38"/>
  </w:num>
  <w:num w:numId="39">
    <w:abstractNumId w:val="37"/>
  </w:num>
  <w:num w:numId="38">
    <w:abstractNumId w:val="36"/>
  </w:num>
  <w:num w:numId="37">
    <w:abstractNumId w:val="35"/>
  </w:num>
  <w:num w:numId="36">
    <w:abstractNumId w:val="34"/>
  </w:num>
  <w:num w:numId="35">
    <w:abstractNumId w:val="33"/>
  </w:num>
  <w:num w:numId="34">
    <w:abstractNumId w:val="32"/>
  </w:num>
  <w:num w:numId="33">
    <w:abstractNumId w:val="31"/>
  </w:num>
  <w:num w:numId="32">
    <w:abstractNumId w:val="30"/>
  </w:num>
  <w:num w:numId="31">
    <w:abstractNumId w:val="29"/>
  </w:num>
  <w:num w:numId="30">
    <w:abstractNumId w:val="28"/>
  </w:num>
  <w:num w:numId="29">
    <w:abstractNumId w:val="27"/>
  </w:num>
  <w:num w:numId="28">
    <w:abstractNumId w:val="26"/>
  </w:num>
  <w:num w:numId="27">
    <w:abstractNumId w:val="25"/>
  </w:num>
  <w:num w:numId="26">
    <w:abstractNumId w:val="24"/>
  </w:num>
  <w:num w:numId="25">
    <w:abstractNumId w:val="23"/>
  </w:num>
  <w:num w:numId="24">
    <w:abstractNumId w:val="22"/>
  </w:num>
  <w:num w:numId="23">
    <w:abstractNumId w:val="21"/>
  </w:num>
  <w:num w:numId="22">
    <w:abstractNumId w:val="20"/>
  </w:num>
  <w:num w:numId="21">
    <w:abstractNumId w:val="19"/>
  </w:num>
  <w:num w:numId="20">
    <w:abstractNumId w:val="18"/>
  </w:num>
  <w:num w:numId="19">
    <w:abstractNumId w:val="17"/>
  </w:num>
  <w:num w:numId="18">
    <w:abstractNumId w:val="16"/>
  </w:num>
  <w:num w:numId="17">
    <w:abstractNumId w:val="15"/>
  </w:num>
  <w:num w:numId="16">
    <w:abstractNumId w:val="14"/>
  </w:num>
  <w:num w:numId="15">
    <w:abstractNumId w:val="13"/>
  </w:num>
  <w:num w:numId="14">
    <w:abstractNumId w:val="12"/>
  </w:num>
  <w:num w:numId="13">
    <w:abstractNumId w:val="11"/>
  </w:num>
  <w:num w:numId="12">
    <w:abstractNumId w:val="10"/>
  </w:num>
  <w:num w:numId="11">
    <w:abstractNumId w:val="9"/>
  </w:num>
  <w:num w:numId="10">
    <w:abstractNumId w:val="8"/>
  </w:num>
  <w:num w:numId="1" w16cid:durableId="2017338114">
    <w:abstractNumId w:val="0"/>
  </w:num>
  <w:num w:numId="2" w16cid:durableId="917129440">
    <w:abstractNumId w:val="1"/>
  </w:num>
  <w:num w:numId="3" w16cid:durableId="2001152677">
    <w:abstractNumId w:val="2"/>
  </w:num>
  <w:num w:numId="4" w16cid:durableId="763498622">
    <w:abstractNumId w:val="3"/>
  </w:num>
  <w:num w:numId="5" w16cid:durableId="1598711194">
    <w:abstractNumId w:val="4"/>
  </w:num>
  <w:num w:numId="6" w16cid:durableId="359742140">
    <w:abstractNumId w:val="6"/>
  </w:num>
  <w:num w:numId="7" w16cid:durableId="214858710">
    <w:abstractNumId w:val="7"/>
  </w:num>
  <w:num w:numId="8" w16cid:durableId="434520193">
    <w:abstractNumId w:val="5"/>
  </w:num>
  <w:num w:numId="9" w16cid:durableId="137877582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displayBackgroundShape/>
  <w:trackRevisions w:val="false"/>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2ED0B"/>
    <w:rsid w:val="00093D9B"/>
    <w:rsid w:val="000A5632"/>
    <w:rsid w:val="000C5BFC"/>
    <w:rsid w:val="000D2800"/>
    <w:rsid w:val="0016E906"/>
    <w:rsid w:val="001765AE"/>
    <w:rsid w:val="001B500F"/>
    <w:rsid w:val="001B6CE4"/>
    <w:rsid w:val="002713D8"/>
    <w:rsid w:val="002AD4D7"/>
    <w:rsid w:val="003051FB"/>
    <w:rsid w:val="003227DA"/>
    <w:rsid w:val="0037B55E"/>
    <w:rsid w:val="003E00FB"/>
    <w:rsid w:val="00460F07"/>
    <w:rsid w:val="004646F8"/>
    <w:rsid w:val="004D1EA6"/>
    <w:rsid w:val="00518195"/>
    <w:rsid w:val="005F4FB1"/>
    <w:rsid w:val="005FF589"/>
    <w:rsid w:val="006353D2"/>
    <w:rsid w:val="0067BDA3"/>
    <w:rsid w:val="0068BFC9"/>
    <w:rsid w:val="006AF582"/>
    <w:rsid w:val="0078846D"/>
    <w:rsid w:val="0084C46D"/>
    <w:rsid w:val="008B2768"/>
    <w:rsid w:val="008B36D5"/>
    <w:rsid w:val="008CB2BC"/>
    <w:rsid w:val="009005FD"/>
    <w:rsid w:val="009044FD"/>
    <w:rsid w:val="0096BA15"/>
    <w:rsid w:val="00B51734"/>
    <w:rsid w:val="00BD6492"/>
    <w:rsid w:val="00C29D10"/>
    <w:rsid w:val="00C4F1D5"/>
    <w:rsid w:val="00C76EC3"/>
    <w:rsid w:val="00C94A28"/>
    <w:rsid w:val="00CB0252"/>
    <w:rsid w:val="00D1464E"/>
    <w:rsid w:val="00D15F88"/>
    <w:rsid w:val="00E9CF29"/>
    <w:rsid w:val="00EB75C7"/>
    <w:rsid w:val="00EBA87D"/>
    <w:rsid w:val="01028EB2"/>
    <w:rsid w:val="010E83B0"/>
    <w:rsid w:val="010F2D3C"/>
    <w:rsid w:val="01148DF3"/>
    <w:rsid w:val="011644BC"/>
    <w:rsid w:val="01433F9B"/>
    <w:rsid w:val="0168F413"/>
    <w:rsid w:val="0171AE88"/>
    <w:rsid w:val="019C8DE1"/>
    <w:rsid w:val="019DD9E4"/>
    <w:rsid w:val="01A8AA27"/>
    <w:rsid w:val="01B2A756"/>
    <w:rsid w:val="01B4F3F0"/>
    <w:rsid w:val="01BB5AD6"/>
    <w:rsid w:val="01BFFD4F"/>
    <w:rsid w:val="01C3517C"/>
    <w:rsid w:val="01C45030"/>
    <w:rsid w:val="01C703B9"/>
    <w:rsid w:val="01CFCA96"/>
    <w:rsid w:val="01E2E172"/>
    <w:rsid w:val="01ECD2DA"/>
    <w:rsid w:val="0206E5D3"/>
    <w:rsid w:val="020E9F18"/>
    <w:rsid w:val="021BA9A9"/>
    <w:rsid w:val="0220CF92"/>
    <w:rsid w:val="0221855E"/>
    <w:rsid w:val="022923B7"/>
    <w:rsid w:val="022D1B03"/>
    <w:rsid w:val="022E8DF6"/>
    <w:rsid w:val="025F7B2D"/>
    <w:rsid w:val="027BC4EA"/>
    <w:rsid w:val="02839887"/>
    <w:rsid w:val="02907719"/>
    <w:rsid w:val="029ABBF2"/>
    <w:rsid w:val="029B21F6"/>
    <w:rsid w:val="02AE9F2B"/>
    <w:rsid w:val="02AFE7ED"/>
    <w:rsid w:val="02AFE7ED"/>
    <w:rsid w:val="02BB5B4E"/>
    <w:rsid w:val="02E044B4"/>
    <w:rsid w:val="02E044B4"/>
    <w:rsid w:val="02E2A0EC"/>
    <w:rsid w:val="02E95A0C"/>
    <w:rsid w:val="0312B3C6"/>
    <w:rsid w:val="03365F1A"/>
    <w:rsid w:val="0336C754"/>
    <w:rsid w:val="0336C960"/>
    <w:rsid w:val="0336C960"/>
    <w:rsid w:val="033777DF"/>
    <w:rsid w:val="0339E2D5"/>
    <w:rsid w:val="033A87C8"/>
    <w:rsid w:val="033CAAC1"/>
    <w:rsid w:val="03412876"/>
    <w:rsid w:val="0349257C"/>
    <w:rsid w:val="03574DB8"/>
    <w:rsid w:val="035D5A48"/>
    <w:rsid w:val="0363679C"/>
    <w:rsid w:val="036A054F"/>
    <w:rsid w:val="0377BF0E"/>
    <w:rsid w:val="0381F239"/>
    <w:rsid w:val="0390FDBE"/>
    <w:rsid w:val="03B058F9"/>
    <w:rsid w:val="03B78604"/>
    <w:rsid w:val="03CB4453"/>
    <w:rsid w:val="03D2022C"/>
    <w:rsid w:val="03EB09D4"/>
    <w:rsid w:val="03F5A2C5"/>
    <w:rsid w:val="03F5A2C5"/>
    <w:rsid w:val="03FEA11B"/>
    <w:rsid w:val="0406135B"/>
    <w:rsid w:val="040BA3A2"/>
    <w:rsid w:val="0418A71B"/>
    <w:rsid w:val="041A24BF"/>
    <w:rsid w:val="041ACB17"/>
    <w:rsid w:val="041D0A4B"/>
    <w:rsid w:val="04291DFD"/>
    <w:rsid w:val="042C3659"/>
    <w:rsid w:val="0450172B"/>
    <w:rsid w:val="0451B17B"/>
    <w:rsid w:val="046BDCC5"/>
    <w:rsid w:val="046F5807"/>
    <w:rsid w:val="04701C6C"/>
    <w:rsid w:val="0489D78F"/>
    <w:rsid w:val="04A03AFD"/>
    <w:rsid w:val="04A6F3E6"/>
    <w:rsid w:val="04A7C021"/>
    <w:rsid w:val="04B039C4"/>
    <w:rsid w:val="04B5110D"/>
    <w:rsid w:val="04BEF191"/>
    <w:rsid w:val="04C31389"/>
    <w:rsid w:val="04D43FB8"/>
    <w:rsid w:val="04D75274"/>
    <w:rsid w:val="04E35855"/>
    <w:rsid w:val="04EED651"/>
    <w:rsid w:val="04FB10C9"/>
    <w:rsid w:val="05067D67"/>
    <w:rsid w:val="050EC0F2"/>
    <w:rsid w:val="05137C20"/>
    <w:rsid w:val="05173B70"/>
    <w:rsid w:val="05242D05"/>
    <w:rsid w:val="052957D3"/>
    <w:rsid w:val="052AAB5B"/>
    <w:rsid w:val="05369E8D"/>
    <w:rsid w:val="05517950"/>
    <w:rsid w:val="05590F38"/>
    <w:rsid w:val="055E7608"/>
    <w:rsid w:val="0572B968"/>
    <w:rsid w:val="0597D103"/>
    <w:rsid w:val="05B81285"/>
    <w:rsid w:val="05BA7C22"/>
    <w:rsid w:val="05BEE77D"/>
    <w:rsid w:val="05BF77E7"/>
    <w:rsid w:val="05C8BA9C"/>
    <w:rsid w:val="05D3B7F6"/>
    <w:rsid w:val="05DA5989"/>
    <w:rsid w:val="05F3EAE3"/>
    <w:rsid w:val="05FCD2B0"/>
    <w:rsid w:val="0609954C"/>
    <w:rsid w:val="060FFBE4"/>
    <w:rsid w:val="061ED2B1"/>
    <w:rsid w:val="062220A8"/>
    <w:rsid w:val="062A48BE"/>
    <w:rsid w:val="0645169C"/>
    <w:rsid w:val="06490653"/>
    <w:rsid w:val="064B7321"/>
    <w:rsid w:val="064D0E54"/>
    <w:rsid w:val="064EF62C"/>
    <w:rsid w:val="0650A25A"/>
    <w:rsid w:val="06522CB8"/>
    <w:rsid w:val="065EDBE8"/>
    <w:rsid w:val="0660F37F"/>
    <w:rsid w:val="067ADF30"/>
    <w:rsid w:val="068B88EB"/>
    <w:rsid w:val="06A8F4B9"/>
    <w:rsid w:val="06AE9228"/>
    <w:rsid w:val="06B9284E"/>
    <w:rsid w:val="06C160C5"/>
    <w:rsid w:val="06CA7C77"/>
    <w:rsid w:val="06E1915D"/>
    <w:rsid w:val="06E29152"/>
    <w:rsid w:val="06E67291"/>
    <w:rsid w:val="0710325B"/>
    <w:rsid w:val="07115733"/>
    <w:rsid w:val="071E689A"/>
    <w:rsid w:val="0724E2DB"/>
    <w:rsid w:val="0724EB09"/>
    <w:rsid w:val="0729EAD9"/>
    <w:rsid w:val="0730C39E"/>
    <w:rsid w:val="074D6FFD"/>
    <w:rsid w:val="0752C716"/>
    <w:rsid w:val="0754CB5F"/>
    <w:rsid w:val="075B701E"/>
    <w:rsid w:val="076EDC78"/>
    <w:rsid w:val="077B4BA2"/>
    <w:rsid w:val="07859728"/>
    <w:rsid w:val="0794792E"/>
    <w:rsid w:val="07A1957E"/>
    <w:rsid w:val="07AEE585"/>
    <w:rsid w:val="07B5485F"/>
    <w:rsid w:val="07CC879E"/>
    <w:rsid w:val="07D04BDA"/>
    <w:rsid w:val="07DDF138"/>
    <w:rsid w:val="07E3BF1C"/>
    <w:rsid w:val="07EEEFD5"/>
    <w:rsid w:val="08058A53"/>
    <w:rsid w:val="080DC0E3"/>
    <w:rsid w:val="0836C5E1"/>
    <w:rsid w:val="08388937"/>
    <w:rsid w:val="083B0904"/>
    <w:rsid w:val="0856B27B"/>
    <w:rsid w:val="085C44BE"/>
    <w:rsid w:val="08667130"/>
    <w:rsid w:val="086ECE42"/>
    <w:rsid w:val="0885EC03"/>
    <w:rsid w:val="08950613"/>
    <w:rsid w:val="0897C1CA"/>
    <w:rsid w:val="0899DC82"/>
    <w:rsid w:val="08A5E78D"/>
    <w:rsid w:val="08B8F038"/>
    <w:rsid w:val="08BF5051"/>
    <w:rsid w:val="08C3F916"/>
    <w:rsid w:val="08C43882"/>
    <w:rsid w:val="08CCD688"/>
    <w:rsid w:val="08E194C0"/>
    <w:rsid w:val="08E6F3E5"/>
    <w:rsid w:val="08EEBFB5"/>
    <w:rsid w:val="091776D2"/>
    <w:rsid w:val="0938412D"/>
    <w:rsid w:val="093E8242"/>
    <w:rsid w:val="0942DAE4"/>
    <w:rsid w:val="094DE911"/>
    <w:rsid w:val="095D35B3"/>
    <w:rsid w:val="096D73AA"/>
    <w:rsid w:val="097FFFDC"/>
    <w:rsid w:val="0984BACB"/>
    <w:rsid w:val="09AAFEFA"/>
    <w:rsid w:val="09AB68D4"/>
    <w:rsid w:val="09B56557"/>
    <w:rsid w:val="09BAA4A1"/>
    <w:rsid w:val="09BB2345"/>
    <w:rsid w:val="09BE4176"/>
    <w:rsid w:val="09BE4176"/>
    <w:rsid w:val="09C6D0E8"/>
    <w:rsid w:val="09C74E2A"/>
    <w:rsid w:val="09C8BC26"/>
    <w:rsid w:val="09CD326A"/>
    <w:rsid w:val="09DCAE2C"/>
    <w:rsid w:val="09E359AC"/>
    <w:rsid w:val="09E5F00F"/>
    <w:rsid w:val="09E9E360"/>
    <w:rsid w:val="09F7B91D"/>
    <w:rsid w:val="09F92CC8"/>
    <w:rsid w:val="09FCEB34"/>
    <w:rsid w:val="0A3110EE"/>
    <w:rsid w:val="0A41FFF9"/>
    <w:rsid w:val="0A4654A2"/>
    <w:rsid w:val="0A504CFA"/>
    <w:rsid w:val="0A52743B"/>
    <w:rsid w:val="0A546239"/>
    <w:rsid w:val="0A58C881"/>
    <w:rsid w:val="0A6CADFF"/>
    <w:rsid w:val="0A786D35"/>
    <w:rsid w:val="0A9C22A7"/>
    <w:rsid w:val="0ABC4BE3"/>
    <w:rsid w:val="0ABCAD0D"/>
    <w:rsid w:val="0AD14EF7"/>
    <w:rsid w:val="0AFEF9D6"/>
    <w:rsid w:val="0B137C9E"/>
    <w:rsid w:val="0B1F0855"/>
    <w:rsid w:val="0B213789"/>
    <w:rsid w:val="0B3F31C5"/>
    <w:rsid w:val="0B558C54"/>
    <w:rsid w:val="0B56CF53"/>
    <w:rsid w:val="0B5B0FCE"/>
    <w:rsid w:val="0B5CF64D"/>
    <w:rsid w:val="0B6D98BB"/>
    <w:rsid w:val="0B6DB782"/>
    <w:rsid w:val="0B782886"/>
    <w:rsid w:val="0B792A4A"/>
    <w:rsid w:val="0B848CC2"/>
    <w:rsid w:val="0BAA3497"/>
    <w:rsid w:val="0BAAA030"/>
    <w:rsid w:val="0BABFE33"/>
    <w:rsid w:val="0BD1C888"/>
    <w:rsid w:val="0BD24C38"/>
    <w:rsid w:val="0BDC8809"/>
    <w:rsid w:val="0BE23D19"/>
    <w:rsid w:val="0BFE0058"/>
    <w:rsid w:val="0BFF6655"/>
    <w:rsid w:val="0C09AD25"/>
    <w:rsid w:val="0C0A14CC"/>
    <w:rsid w:val="0C12AE5C"/>
    <w:rsid w:val="0C1926C1"/>
    <w:rsid w:val="0C20B3E8"/>
    <w:rsid w:val="0C20B3E8"/>
    <w:rsid w:val="0C25BFAF"/>
    <w:rsid w:val="0C458690"/>
    <w:rsid w:val="0C5D356D"/>
    <w:rsid w:val="0C7A4D5A"/>
    <w:rsid w:val="0C8A1CB9"/>
    <w:rsid w:val="0C8C6037"/>
    <w:rsid w:val="0C9056AD"/>
    <w:rsid w:val="0C911563"/>
    <w:rsid w:val="0C9345CC"/>
    <w:rsid w:val="0C97D586"/>
    <w:rsid w:val="0CA1A294"/>
    <w:rsid w:val="0CB33DB4"/>
    <w:rsid w:val="0CC32949"/>
    <w:rsid w:val="0CC5A54A"/>
    <w:rsid w:val="0CCFD0C5"/>
    <w:rsid w:val="0CD2CED6"/>
    <w:rsid w:val="0CD7AED1"/>
    <w:rsid w:val="0CE4583A"/>
    <w:rsid w:val="0CF8FC93"/>
    <w:rsid w:val="0D03232C"/>
    <w:rsid w:val="0D0B3CA9"/>
    <w:rsid w:val="0D0BE653"/>
    <w:rsid w:val="0D10F225"/>
    <w:rsid w:val="0D1C385D"/>
    <w:rsid w:val="0D256B2B"/>
    <w:rsid w:val="0D2D3561"/>
    <w:rsid w:val="0D4687A4"/>
    <w:rsid w:val="0D4F9D38"/>
    <w:rsid w:val="0D5633E7"/>
    <w:rsid w:val="0D57CA42"/>
    <w:rsid w:val="0D5F3C70"/>
    <w:rsid w:val="0D5F3C70"/>
    <w:rsid w:val="0D5F7117"/>
    <w:rsid w:val="0D6076CF"/>
    <w:rsid w:val="0D618351"/>
    <w:rsid w:val="0D630066"/>
    <w:rsid w:val="0D711A28"/>
    <w:rsid w:val="0D8E94C4"/>
    <w:rsid w:val="0D90DEE2"/>
    <w:rsid w:val="0D91F089"/>
    <w:rsid w:val="0D9216BB"/>
    <w:rsid w:val="0DBB1ECC"/>
    <w:rsid w:val="0DC13D40"/>
    <w:rsid w:val="0DC3849F"/>
    <w:rsid w:val="0DCC45B2"/>
    <w:rsid w:val="0DD3A7AC"/>
    <w:rsid w:val="0DD3A7AC"/>
    <w:rsid w:val="0DD7E2E5"/>
    <w:rsid w:val="0DEE9FA4"/>
    <w:rsid w:val="0DF61992"/>
    <w:rsid w:val="0E25AB67"/>
    <w:rsid w:val="0E2B545B"/>
    <w:rsid w:val="0E2B545B"/>
    <w:rsid w:val="0E3ACB84"/>
    <w:rsid w:val="0E3ACB84"/>
    <w:rsid w:val="0E3B5C18"/>
    <w:rsid w:val="0E465219"/>
    <w:rsid w:val="0E5417AC"/>
    <w:rsid w:val="0E56CD2E"/>
    <w:rsid w:val="0E597924"/>
    <w:rsid w:val="0E626CA0"/>
    <w:rsid w:val="0E76CFA9"/>
    <w:rsid w:val="0E7A8F6B"/>
    <w:rsid w:val="0E849999"/>
    <w:rsid w:val="0E920B78"/>
    <w:rsid w:val="0E9B5857"/>
    <w:rsid w:val="0EACCEBD"/>
    <w:rsid w:val="0EAE57C7"/>
    <w:rsid w:val="0EBB5050"/>
    <w:rsid w:val="0EC208EF"/>
    <w:rsid w:val="0EC44382"/>
    <w:rsid w:val="0EC70334"/>
    <w:rsid w:val="0ED6EDC2"/>
    <w:rsid w:val="0EE482A4"/>
    <w:rsid w:val="0EE5CA11"/>
    <w:rsid w:val="0EF65F92"/>
    <w:rsid w:val="0F08A099"/>
    <w:rsid w:val="0F0E3A0D"/>
    <w:rsid w:val="0F1826B4"/>
    <w:rsid w:val="0F3745A7"/>
    <w:rsid w:val="0F389DE2"/>
    <w:rsid w:val="0F4092B0"/>
    <w:rsid w:val="0F49D393"/>
    <w:rsid w:val="0F4E527E"/>
    <w:rsid w:val="0F522D5D"/>
    <w:rsid w:val="0F54F5B9"/>
    <w:rsid w:val="0F57678E"/>
    <w:rsid w:val="0F5D5130"/>
    <w:rsid w:val="0F5DA26E"/>
    <w:rsid w:val="0F65AF42"/>
    <w:rsid w:val="0F841DF6"/>
    <w:rsid w:val="0F937AA2"/>
    <w:rsid w:val="0FB56687"/>
    <w:rsid w:val="0FC1CF0D"/>
    <w:rsid w:val="0FD33EEF"/>
    <w:rsid w:val="0FE16C0C"/>
    <w:rsid w:val="0FE4D792"/>
    <w:rsid w:val="0FE9F330"/>
    <w:rsid w:val="0FFDC797"/>
    <w:rsid w:val="0FFE9F3E"/>
    <w:rsid w:val="1005F75D"/>
    <w:rsid w:val="1019814F"/>
    <w:rsid w:val="10273DB2"/>
    <w:rsid w:val="102C62E5"/>
    <w:rsid w:val="103F66D7"/>
    <w:rsid w:val="104D91DD"/>
    <w:rsid w:val="10526ACD"/>
    <w:rsid w:val="10690F45"/>
    <w:rsid w:val="1089D232"/>
    <w:rsid w:val="10A76C1B"/>
    <w:rsid w:val="10B73AF5"/>
    <w:rsid w:val="10C6239A"/>
    <w:rsid w:val="10D83816"/>
    <w:rsid w:val="10DC610C"/>
    <w:rsid w:val="10DF0CFD"/>
    <w:rsid w:val="10E01F6A"/>
    <w:rsid w:val="10E14A26"/>
    <w:rsid w:val="10F1FBAE"/>
    <w:rsid w:val="10F4EA51"/>
    <w:rsid w:val="111C3271"/>
    <w:rsid w:val="111E8497"/>
    <w:rsid w:val="112A2FDE"/>
    <w:rsid w:val="112AA76A"/>
    <w:rsid w:val="112F46ED"/>
    <w:rsid w:val="1136991D"/>
    <w:rsid w:val="11380B95"/>
    <w:rsid w:val="113A9EA6"/>
    <w:rsid w:val="115D11D0"/>
    <w:rsid w:val="115F8F8E"/>
    <w:rsid w:val="116038B3"/>
    <w:rsid w:val="11662F5D"/>
    <w:rsid w:val="11726217"/>
    <w:rsid w:val="1176B949"/>
    <w:rsid w:val="118FE27A"/>
    <w:rsid w:val="119BD0C3"/>
    <w:rsid w:val="11B49FE9"/>
    <w:rsid w:val="11B8FFD5"/>
    <w:rsid w:val="11CEF748"/>
    <w:rsid w:val="12157E6B"/>
    <w:rsid w:val="12288C39"/>
    <w:rsid w:val="122D338B"/>
    <w:rsid w:val="122EBA9A"/>
    <w:rsid w:val="1247DD83"/>
    <w:rsid w:val="1248C5B4"/>
    <w:rsid w:val="124C9D32"/>
    <w:rsid w:val="126F3458"/>
    <w:rsid w:val="12740642"/>
    <w:rsid w:val="127B91A2"/>
    <w:rsid w:val="1287F3E3"/>
    <w:rsid w:val="12893248"/>
    <w:rsid w:val="1289ABF1"/>
    <w:rsid w:val="128B5A6B"/>
    <w:rsid w:val="1296ADC7"/>
    <w:rsid w:val="12AE144C"/>
    <w:rsid w:val="12BBE79D"/>
    <w:rsid w:val="12C87C6B"/>
    <w:rsid w:val="12D28608"/>
    <w:rsid w:val="12D28608"/>
    <w:rsid w:val="12D7ABD0"/>
    <w:rsid w:val="12E54B16"/>
    <w:rsid w:val="12F45202"/>
    <w:rsid w:val="13039AC0"/>
    <w:rsid w:val="1304BA76"/>
    <w:rsid w:val="130D0C2A"/>
    <w:rsid w:val="130D0C2A"/>
    <w:rsid w:val="131592C1"/>
    <w:rsid w:val="1315CB30"/>
    <w:rsid w:val="135B2B9D"/>
    <w:rsid w:val="1363719B"/>
    <w:rsid w:val="137F56DF"/>
    <w:rsid w:val="1380DBEA"/>
    <w:rsid w:val="138CD996"/>
    <w:rsid w:val="13C821EF"/>
    <w:rsid w:val="13C821EF"/>
    <w:rsid w:val="13F1FA2D"/>
    <w:rsid w:val="13FF65F1"/>
    <w:rsid w:val="14030A59"/>
    <w:rsid w:val="140536BF"/>
    <w:rsid w:val="142554A8"/>
    <w:rsid w:val="143ECB25"/>
    <w:rsid w:val="1441E291"/>
    <w:rsid w:val="1444A2F1"/>
    <w:rsid w:val="1454C45F"/>
    <w:rsid w:val="14688709"/>
    <w:rsid w:val="1478734A"/>
    <w:rsid w:val="14789385"/>
    <w:rsid w:val="148838B1"/>
    <w:rsid w:val="148A4789"/>
    <w:rsid w:val="148FB1C6"/>
    <w:rsid w:val="149799EE"/>
    <w:rsid w:val="1497D534"/>
    <w:rsid w:val="149A8632"/>
    <w:rsid w:val="14A3AC78"/>
    <w:rsid w:val="14AAA11F"/>
    <w:rsid w:val="14BAF03D"/>
    <w:rsid w:val="14BAF03D"/>
    <w:rsid w:val="14C2391F"/>
    <w:rsid w:val="14C52350"/>
    <w:rsid w:val="14C7E93B"/>
    <w:rsid w:val="14D3BBB7"/>
    <w:rsid w:val="14D739AA"/>
    <w:rsid w:val="14E4331E"/>
    <w:rsid w:val="14E943A9"/>
    <w:rsid w:val="14F2BCBA"/>
    <w:rsid w:val="15000DE3"/>
    <w:rsid w:val="15160801"/>
    <w:rsid w:val="15213ECF"/>
    <w:rsid w:val="1525F92D"/>
    <w:rsid w:val="1527D504"/>
    <w:rsid w:val="1527ED6B"/>
    <w:rsid w:val="1531E2A5"/>
    <w:rsid w:val="153A5D63"/>
    <w:rsid w:val="15424E73"/>
    <w:rsid w:val="154D3020"/>
    <w:rsid w:val="154E02FC"/>
    <w:rsid w:val="1567B3E5"/>
    <w:rsid w:val="1568A0ED"/>
    <w:rsid w:val="156AB946"/>
    <w:rsid w:val="156D397C"/>
    <w:rsid w:val="156DCAA5"/>
    <w:rsid w:val="156FFA2F"/>
    <w:rsid w:val="15729634"/>
    <w:rsid w:val="158A6601"/>
    <w:rsid w:val="15C76836"/>
    <w:rsid w:val="15E3BEB0"/>
    <w:rsid w:val="15F6E6D2"/>
    <w:rsid w:val="160D35A5"/>
    <w:rsid w:val="1612A881"/>
    <w:rsid w:val="16179C55"/>
    <w:rsid w:val="161B05A7"/>
    <w:rsid w:val="161B859C"/>
    <w:rsid w:val="161B859C"/>
    <w:rsid w:val="161FBFC3"/>
    <w:rsid w:val="162E31B3"/>
    <w:rsid w:val="1637CC65"/>
    <w:rsid w:val="1650147F"/>
    <w:rsid w:val="165B8C46"/>
    <w:rsid w:val="165CE520"/>
    <w:rsid w:val="1665C93B"/>
    <w:rsid w:val="167CB0AD"/>
    <w:rsid w:val="16989079"/>
    <w:rsid w:val="1698C0AF"/>
    <w:rsid w:val="169A074D"/>
    <w:rsid w:val="169C1B93"/>
    <w:rsid w:val="16A65163"/>
    <w:rsid w:val="16AABFCB"/>
    <w:rsid w:val="16ACEE8A"/>
    <w:rsid w:val="16AF1742"/>
    <w:rsid w:val="16B18BC6"/>
    <w:rsid w:val="16C5DBCE"/>
    <w:rsid w:val="16D113D7"/>
    <w:rsid w:val="16D47D04"/>
    <w:rsid w:val="16D7D7A7"/>
    <w:rsid w:val="16DD3EB4"/>
    <w:rsid w:val="16E23CB2"/>
    <w:rsid w:val="16E2863A"/>
    <w:rsid w:val="16E2EAEE"/>
    <w:rsid w:val="16E62161"/>
    <w:rsid w:val="16EEE3C5"/>
    <w:rsid w:val="16FD1D2B"/>
    <w:rsid w:val="1704DD61"/>
    <w:rsid w:val="170DF78F"/>
    <w:rsid w:val="170E8AF7"/>
    <w:rsid w:val="17120587"/>
    <w:rsid w:val="17140670"/>
    <w:rsid w:val="172340D3"/>
    <w:rsid w:val="1723A227"/>
    <w:rsid w:val="17274FB0"/>
    <w:rsid w:val="172BB904"/>
    <w:rsid w:val="1748CA4C"/>
    <w:rsid w:val="174A6CFB"/>
    <w:rsid w:val="174F6B54"/>
    <w:rsid w:val="174FF47F"/>
    <w:rsid w:val="17512B09"/>
    <w:rsid w:val="1758832A"/>
    <w:rsid w:val="175D396D"/>
    <w:rsid w:val="1771FAED"/>
    <w:rsid w:val="177A3446"/>
    <w:rsid w:val="177BA61B"/>
    <w:rsid w:val="177C9D81"/>
    <w:rsid w:val="1794BF97"/>
    <w:rsid w:val="17A4668D"/>
    <w:rsid w:val="17AFB93B"/>
    <w:rsid w:val="17B6F686"/>
    <w:rsid w:val="17C20EA5"/>
    <w:rsid w:val="17D87F46"/>
    <w:rsid w:val="1800FFF2"/>
    <w:rsid w:val="180603B0"/>
    <w:rsid w:val="182330E8"/>
    <w:rsid w:val="182A189E"/>
    <w:rsid w:val="182D215B"/>
    <w:rsid w:val="1830504B"/>
    <w:rsid w:val="18338894"/>
    <w:rsid w:val="1840E977"/>
    <w:rsid w:val="186B256E"/>
    <w:rsid w:val="186E1D4B"/>
    <w:rsid w:val="186EC92A"/>
    <w:rsid w:val="1876868E"/>
    <w:rsid w:val="18A12D8D"/>
    <w:rsid w:val="18AE3A41"/>
    <w:rsid w:val="18D2E9F3"/>
    <w:rsid w:val="18E4C84C"/>
    <w:rsid w:val="18ED4057"/>
    <w:rsid w:val="18F595B0"/>
    <w:rsid w:val="18FADA49"/>
    <w:rsid w:val="191DA8D5"/>
    <w:rsid w:val="191FDA37"/>
    <w:rsid w:val="192063F2"/>
    <w:rsid w:val="19274A54"/>
    <w:rsid w:val="1945BA5A"/>
    <w:rsid w:val="194939C2"/>
    <w:rsid w:val="1950128C"/>
    <w:rsid w:val="19558C4C"/>
    <w:rsid w:val="1955E4C4"/>
    <w:rsid w:val="195A40E1"/>
    <w:rsid w:val="1966DD97"/>
    <w:rsid w:val="196B4D4D"/>
    <w:rsid w:val="196E39EC"/>
    <w:rsid w:val="197B62FF"/>
    <w:rsid w:val="198359C4"/>
    <w:rsid w:val="199CC8C5"/>
    <w:rsid w:val="19BCC54E"/>
    <w:rsid w:val="19BF835C"/>
    <w:rsid w:val="19C1AE13"/>
    <w:rsid w:val="19DE2618"/>
    <w:rsid w:val="19E10E69"/>
    <w:rsid w:val="19E33D10"/>
    <w:rsid w:val="19E830C7"/>
    <w:rsid w:val="19F039E7"/>
    <w:rsid w:val="1A0089BB"/>
    <w:rsid w:val="1A099B63"/>
    <w:rsid w:val="1A1CB485"/>
    <w:rsid w:val="1A2CD439"/>
    <w:rsid w:val="1A394462"/>
    <w:rsid w:val="1A420AB5"/>
    <w:rsid w:val="1A44B0A0"/>
    <w:rsid w:val="1A5D879C"/>
    <w:rsid w:val="1A6E2E79"/>
    <w:rsid w:val="1A8C55C6"/>
    <w:rsid w:val="1A94E37E"/>
    <w:rsid w:val="1AB58FFB"/>
    <w:rsid w:val="1AB6BF80"/>
    <w:rsid w:val="1AC69B2F"/>
    <w:rsid w:val="1ACF44C1"/>
    <w:rsid w:val="1AD07470"/>
    <w:rsid w:val="1AD68E06"/>
    <w:rsid w:val="1AF2660E"/>
    <w:rsid w:val="1AF4FD5B"/>
    <w:rsid w:val="1AF74445"/>
    <w:rsid w:val="1AF91362"/>
    <w:rsid w:val="1AFC5EEC"/>
    <w:rsid w:val="1AFFFCC5"/>
    <w:rsid w:val="1B05A729"/>
    <w:rsid w:val="1B0A0DCA"/>
    <w:rsid w:val="1B24840A"/>
    <w:rsid w:val="1B324FD9"/>
    <w:rsid w:val="1B32FFA7"/>
    <w:rsid w:val="1B360408"/>
    <w:rsid w:val="1B37F033"/>
    <w:rsid w:val="1B3A8B9A"/>
    <w:rsid w:val="1B4AD4D7"/>
    <w:rsid w:val="1B6E5AFC"/>
    <w:rsid w:val="1B719918"/>
    <w:rsid w:val="1B760106"/>
    <w:rsid w:val="1B80FCE4"/>
    <w:rsid w:val="1B917C66"/>
    <w:rsid w:val="1BA1041A"/>
    <w:rsid w:val="1BA27C1C"/>
    <w:rsid w:val="1BAADB52"/>
    <w:rsid w:val="1BBAD9BA"/>
    <w:rsid w:val="1BCE3910"/>
    <w:rsid w:val="1BD3C5C8"/>
    <w:rsid w:val="1BD3C5C8"/>
    <w:rsid w:val="1BD5C28A"/>
    <w:rsid w:val="1BE9A05D"/>
    <w:rsid w:val="1BEF768D"/>
    <w:rsid w:val="1BF5862A"/>
    <w:rsid w:val="1BFF7B73"/>
    <w:rsid w:val="1C12FBE1"/>
    <w:rsid w:val="1C1516E1"/>
    <w:rsid w:val="1C180837"/>
    <w:rsid w:val="1C1A9BA4"/>
    <w:rsid w:val="1C2D91B8"/>
    <w:rsid w:val="1C3DE807"/>
    <w:rsid w:val="1C506AF6"/>
    <w:rsid w:val="1C567D25"/>
    <w:rsid w:val="1C5B98C1"/>
    <w:rsid w:val="1C5D2F32"/>
    <w:rsid w:val="1C8159F5"/>
    <w:rsid w:val="1C84860B"/>
    <w:rsid w:val="1C8F372F"/>
    <w:rsid w:val="1C90ECF6"/>
    <w:rsid w:val="1CA1A406"/>
    <w:rsid w:val="1CAC470F"/>
    <w:rsid w:val="1CACF011"/>
    <w:rsid w:val="1CAFADF5"/>
    <w:rsid w:val="1CB13987"/>
    <w:rsid w:val="1CC7A31F"/>
    <w:rsid w:val="1CD3DDCD"/>
    <w:rsid w:val="1CE329DC"/>
    <w:rsid w:val="1CE74769"/>
    <w:rsid w:val="1CEBE297"/>
    <w:rsid w:val="1CEF8B8A"/>
    <w:rsid w:val="1CF07851"/>
    <w:rsid w:val="1CF1B0B5"/>
    <w:rsid w:val="1D09147D"/>
    <w:rsid w:val="1D13C78D"/>
    <w:rsid w:val="1D2CD17C"/>
    <w:rsid w:val="1D3423D2"/>
    <w:rsid w:val="1D439489"/>
    <w:rsid w:val="1D4A2806"/>
    <w:rsid w:val="1D65D3B9"/>
    <w:rsid w:val="1D672B55"/>
    <w:rsid w:val="1D6A82F1"/>
    <w:rsid w:val="1D75D834"/>
    <w:rsid w:val="1D7850AB"/>
    <w:rsid w:val="1D7A59C0"/>
    <w:rsid w:val="1D80A5BC"/>
    <w:rsid w:val="1D900527"/>
    <w:rsid w:val="1D990AB9"/>
    <w:rsid w:val="1DBBA985"/>
    <w:rsid w:val="1DBF8973"/>
    <w:rsid w:val="1DD05D5D"/>
    <w:rsid w:val="1DD1985F"/>
    <w:rsid w:val="1DFB580E"/>
    <w:rsid w:val="1E0B2D66"/>
    <w:rsid w:val="1E1741F3"/>
    <w:rsid w:val="1E217111"/>
    <w:rsid w:val="1E359B77"/>
    <w:rsid w:val="1E3F399D"/>
    <w:rsid w:val="1E44B2CB"/>
    <w:rsid w:val="1E50D8DA"/>
    <w:rsid w:val="1E6402BC"/>
    <w:rsid w:val="1E7058E3"/>
    <w:rsid w:val="1E743EDE"/>
    <w:rsid w:val="1E777C4A"/>
    <w:rsid w:val="1E808130"/>
    <w:rsid w:val="1E808130"/>
    <w:rsid w:val="1E8BACC0"/>
    <w:rsid w:val="1E953826"/>
    <w:rsid w:val="1EA1A6FD"/>
    <w:rsid w:val="1EA45B60"/>
    <w:rsid w:val="1EAADEA7"/>
    <w:rsid w:val="1EB4A281"/>
    <w:rsid w:val="1EB50488"/>
    <w:rsid w:val="1ECF358B"/>
    <w:rsid w:val="1ED041AC"/>
    <w:rsid w:val="1EDADD60"/>
    <w:rsid w:val="1EFD7BB9"/>
    <w:rsid w:val="1EFE1764"/>
    <w:rsid w:val="1F04B45F"/>
    <w:rsid w:val="1F06DAF8"/>
    <w:rsid w:val="1F1E6710"/>
    <w:rsid w:val="1F22DB73"/>
    <w:rsid w:val="1F23A491"/>
    <w:rsid w:val="1F360041"/>
    <w:rsid w:val="1F385D86"/>
    <w:rsid w:val="1F435E2C"/>
    <w:rsid w:val="1F44D923"/>
    <w:rsid w:val="1F51F58A"/>
    <w:rsid w:val="1F5858D4"/>
    <w:rsid w:val="1F5AA67C"/>
    <w:rsid w:val="1F7E1694"/>
    <w:rsid w:val="1F845FCA"/>
    <w:rsid w:val="1F8CC45E"/>
    <w:rsid w:val="1F92FD1A"/>
    <w:rsid w:val="1F9E78F9"/>
    <w:rsid w:val="1FA35DCE"/>
    <w:rsid w:val="1FAB9205"/>
    <w:rsid w:val="1FB4409C"/>
    <w:rsid w:val="1FEAE45B"/>
    <w:rsid w:val="1FEB4519"/>
    <w:rsid w:val="1FEF7A65"/>
    <w:rsid w:val="1FF09474"/>
    <w:rsid w:val="2005508D"/>
    <w:rsid w:val="20111350"/>
    <w:rsid w:val="2015092A"/>
    <w:rsid w:val="202DABD4"/>
    <w:rsid w:val="204AFF25"/>
    <w:rsid w:val="20584880"/>
    <w:rsid w:val="20700F13"/>
    <w:rsid w:val="2075DF39"/>
    <w:rsid w:val="20774D8D"/>
    <w:rsid w:val="207EA2B8"/>
    <w:rsid w:val="20885C31"/>
    <w:rsid w:val="20885C31"/>
    <w:rsid w:val="208CE265"/>
    <w:rsid w:val="209E4256"/>
    <w:rsid w:val="209FB7B4"/>
    <w:rsid w:val="20A80353"/>
    <w:rsid w:val="20A955A0"/>
    <w:rsid w:val="20B0F31E"/>
    <w:rsid w:val="20C6C020"/>
    <w:rsid w:val="20D9BCF3"/>
    <w:rsid w:val="20DCEEE2"/>
    <w:rsid w:val="20E64F4E"/>
    <w:rsid w:val="20EA40E7"/>
    <w:rsid w:val="20F60E7E"/>
    <w:rsid w:val="20F60E7E"/>
    <w:rsid w:val="211775B7"/>
    <w:rsid w:val="211A08CB"/>
    <w:rsid w:val="212B2ACF"/>
    <w:rsid w:val="212DABFD"/>
    <w:rsid w:val="212E4C4B"/>
    <w:rsid w:val="2146E983"/>
    <w:rsid w:val="21941C31"/>
    <w:rsid w:val="219447EA"/>
    <w:rsid w:val="219C3096"/>
    <w:rsid w:val="219DF97D"/>
    <w:rsid w:val="219F8A6A"/>
    <w:rsid w:val="21A53A83"/>
    <w:rsid w:val="21AE41D8"/>
    <w:rsid w:val="21CBC79A"/>
    <w:rsid w:val="21CBCC4C"/>
    <w:rsid w:val="21D1FFD6"/>
    <w:rsid w:val="21E11881"/>
    <w:rsid w:val="21E7EFDA"/>
    <w:rsid w:val="21ED2FED"/>
    <w:rsid w:val="21EDCE89"/>
    <w:rsid w:val="2211962A"/>
    <w:rsid w:val="2234C692"/>
    <w:rsid w:val="223A2C33"/>
    <w:rsid w:val="2246A57F"/>
    <w:rsid w:val="2246A57F"/>
    <w:rsid w:val="224BA778"/>
    <w:rsid w:val="22511B7D"/>
    <w:rsid w:val="225693C3"/>
    <w:rsid w:val="2258B29A"/>
    <w:rsid w:val="22595819"/>
    <w:rsid w:val="225F74BC"/>
    <w:rsid w:val="2271F8DA"/>
    <w:rsid w:val="227480D9"/>
    <w:rsid w:val="228205EC"/>
    <w:rsid w:val="2292F0B6"/>
    <w:rsid w:val="22935AC4"/>
    <w:rsid w:val="229DE770"/>
    <w:rsid w:val="22F2E9E0"/>
    <w:rsid w:val="22FEFAE1"/>
    <w:rsid w:val="230CCF5F"/>
    <w:rsid w:val="2322D904"/>
    <w:rsid w:val="2332022A"/>
    <w:rsid w:val="23442B59"/>
    <w:rsid w:val="23561277"/>
    <w:rsid w:val="236B81BB"/>
    <w:rsid w:val="2371FA65"/>
    <w:rsid w:val="238CA36B"/>
    <w:rsid w:val="238CBEEB"/>
    <w:rsid w:val="238CBEEB"/>
    <w:rsid w:val="23A5EA53"/>
    <w:rsid w:val="23A72952"/>
    <w:rsid w:val="23BB6207"/>
    <w:rsid w:val="23BE7DDA"/>
    <w:rsid w:val="23CF1104"/>
    <w:rsid w:val="23DF39DE"/>
    <w:rsid w:val="23E3F8C7"/>
    <w:rsid w:val="23E6406D"/>
    <w:rsid w:val="23EDE2DF"/>
    <w:rsid w:val="23F9B6C1"/>
    <w:rsid w:val="23FEC92B"/>
    <w:rsid w:val="24065190"/>
    <w:rsid w:val="240B8F9A"/>
    <w:rsid w:val="240CD3A2"/>
    <w:rsid w:val="24113B80"/>
    <w:rsid w:val="2417722F"/>
    <w:rsid w:val="241CD2E1"/>
    <w:rsid w:val="24222D4C"/>
    <w:rsid w:val="24269B9F"/>
    <w:rsid w:val="24318528"/>
    <w:rsid w:val="243C881B"/>
    <w:rsid w:val="24564CFF"/>
    <w:rsid w:val="246F4A4B"/>
    <w:rsid w:val="247088F8"/>
    <w:rsid w:val="24710109"/>
    <w:rsid w:val="248CB73F"/>
    <w:rsid w:val="24949394"/>
    <w:rsid w:val="2497B24E"/>
    <w:rsid w:val="24A10E50"/>
    <w:rsid w:val="24AB800B"/>
    <w:rsid w:val="24AB800B"/>
    <w:rsid w:val="24AD41A1"/>
    <w:rsid w:val="24BAAA08"/>
    <w:rsid w:val="24C1589C"/>
    <w:rsid w:val="24DB2ED3"/>
    <w:rsid w:val="24DB4F80"/>
    <w:rsid w:val="24DD8D82"/>
    <w:rsid w:val="24F25372"/>
    <w:rsid w:val="24F427D3"/>
    <w:rsid w:val="25061B38"/>
    <w:rsid w:val="250E2D77"/>
    <w:rsid w:val="253388AB"/>
    <w:rsid w:val="2536307A"/>
    <w:rsid w:val="256DA97C"/>
    <w:rsid w:val="25786BA7"/>
    <w:rsid w:val="25789441"/>
    <w:rsid w:val="258919EC"/>
    <w:rsid w:val="259295C3"/>
    <w:rsid w:val="25979A1D"/>
    <w:rsid w:val="25A0F8E1"/>
    <w:rsid w:val="25B27B80"/>
    <w:rsid w:val="25DBCCBF"/>
    <w:rsid w:val="25EBB8DE"/>
    <w:rsid w:val="25ECF486"/>
    <w:rsid w:val="25EDC617"/>
    <w:rsid w:val="25FF74E3"/>
    <w:rsid w:val="2603F0B5"/>
    <w:rsid w:val="2612F1D4"/>
    <w:rsid w:val="262F5E4A"/>
    <w:rsid w:val="2646E113"/>
    <w:rsid w:val="266B2379"/>
    <w:rsid w:val="266F1977"/>
    <w:rsid w:val="267D5425"/>
    <w:rsid w:val="2684048F"/>
    <w:rsid w:val="26A772C5"/>
    <w:rsid w:val="26B2F162"/>
    <w:rsid w:val="26BB2068"/>
    <w:rsid w:val="26BD623D"/>
    <w:rsid w:val="26BE176C"/>
    <w:rsid w:val="26C1597C"/>
    <w:rsid w:val="26D1EC5E"/>
    <w:rsid w:val="26E14842"/>
    <w:rsid w:val="26EE6CEB"/>
    <w:rsid w:val="26F9330B"/>
    <w:rsid w:val="26FCB6A2"/>
    <w:rsid w:val="26FD2791"/>
    <w:rsid w:val="26FDE939"/>
    <w:rsid w:val="2736592B"/>
    <w:rsid w:val="273A29B6"/>
    <w:rsid w:val="273EAC36"/>
    <w:rsid w:val="27407230"/>
    <w:rsid w:val="2742B578"/>
    <w:rsid w:val="2743B634"/>
    <w:rsid w:val="274D53C4"/>
    <w:rsid w:val="275666BC"/>
    <w:rsid w:val="2756CD0C"/>
    <w:rsid w:val="2762B38C"/>
    <w:rsid w:val="27823274"/>
    <w:rsid w:val="27826E7D"/>
    <w:rsid w:val="278B63B9"/>
    <w:rsid w:val="278FACD6"/>
    <w:rsid w:val="279164F6"/>
    <w:rsid w:val="27A1FD9B"/>
    <w:rsid w:val="27A4DD6F"/>
    <w:rsid w:val="27EB8A17"/>
    <w:rsid w:val="27ED9FF0"/>
    <w:rsid w:val="27EE1ED9"/>
    <w:rsid w:val="27FAABE2"/>
    <w:rsid w:val="28005DFC"/>
    <w:rsid w:val="28223440"/>
    <w:rsid w:val="282B9D15"/>
    <w:rsid w:val="2835805F"/>
    <w:rsid w:val="283588BE"/>
    <w:rsid w:val="2837A07D"/>
    <w:rsid w:val="28512E01"/>
    <w:rsid w:val="2858179F"/>
    <w:rsid w:val="28615960"/>
    <w:rsid w:val="286B4F47"/>
    <w:rsid w:val="287018AD"/>
    <w:rsid w:val="28738E53"/>
    <w:rsid w:val="287791DE"/>
    <w:rsid w:val="287A731C"/>
    <w:rsid w:val="28805CB2"/>
    <w:rsid w:val="28A15B96"/>
    <w:rsid w:val="28A78EA5"/>
    <w:rsid w:val="28BB0D55"/>
    <w:rsid w:val="28BCD3D2"/>
    <w:rsid w:val="28CBB4FF"/>
    <w:rsid w:val="28E212D8"/>
    <w:rsid w:val="28E31613"/>
    <w:rsid w:val="28E53128"/>
    <w:rsid w:val="2910B36B"/>
    <w:rsid w:val="29131F85"/>
    <w:rsid w:val="292A3D50"/>
    <w:rsid w:val="29355755"/>
    <w:rsid w:val="2935C860"/>
    <w:rsid w:val="294F4B60"/>
    <w:rsid w:val="2955C2A1"/>
    <w:rsid w:val="2958374C"/>
    <w:rsid w:val="2958A8E7"/>
    <w:rsid w:val="2958CA9C"/>
    <w:rsid w:val="29592884"/>
    <w:rsid w:val="29631F06"/>
    <w:rsid w:val="2963D0EB"/>
    <w:rsid w:val="296814BA"/>
    <w:rsid w:val="2972CE5C"/>
    <w:rsid w:val="29844B84"/>
    <w:rsid w:val="29990ED3"/>
    <w:rsid w:val="29A37FBB"/>
    <w:rsid w:val="29AD59E0"/>
    <w:rsid w:val="29AD59E0"/>
    <w:rsid w:val="29B33A9F"/>
    <w:rsid w:val="29C8BC05"/>
    <w:rsid w:val="29CB62BD"/>
    <w:rsid w:val="29D64CF3"/>
    <w:rsid w:val="29D79586"/>
    <w:rsid w:val="29DF9480"/>
    <w:rsid w:val="29E1113F"/>
    <w:rsid w:val="29EFB579"/>
    <w:rsid w:val="29FC0BA4"/>
    <w:rsid w:val="2A067E12"/>
    <w:rsid w:val="2A25B6F4"/>
    <w:rsid w:val="2A28840C"/>
    <w:rsid w:val="2A3195E3"/>
    <w:rsid w:val="2A49890E"/>
    <w:rsid w:val="2A516763"/>
    <w:rsid w:val="2A683110"/>
    <w:rsid w:val="2A68AC1D"/>
    <w:rsid w:val="2A8DFED5"/>
    <w:rsid w:val="2A92FD2D"/>
    <w:rsid w:val="2AB2DB22"/>
    <w:rsid w:val="2AB71415"/>
    <w:rsid w:val="2AC2E9A2"/>
    <w:rsid w:val="2AC5726F"/>
    <w:rsid w:val="2AC5726F"/>
    <w:rsid w:val="2AC7A240"/>
    <w:rsid w:val="2AC7E50B"/>
    <w:rsid w:val="2AD35FBA"/>
    <w:rsid w:val="2AD567AB"/>
    <w:rsid w:val="2AE1A872"/>
    <w:rsid w:val="2AE6D9D5"/>
    <w:rsid w:val="2AE961C1"/>
    <w:rsid w:val="2AF9C6EA"/>
    <w:rsid w:val="2AFD575D"/>
    <w:rsid w:val="2B099B14"/>
    <w:rsid w:val="2B0E172E"/>
    <w:rsid w:val="2B0FE02F"/>
    <w:rsid w:val="2B1500F7"/>
    <w:rsid w:val="2B1A5A71"/>
    <w:rsid w:val="2B1A7504"/>
    <w:rsid w:val="2B2103CD"/>
    <w:rsid w:val="2B21BDE3"/>
    <w:rsid w:val="2B3D8B66"/>
    <w:rsid w:val="2B4652B6"/>
    <w:rsid w:val="2B570574"/>
    <w:rsid w:val="2B595CFD"/>
    <w:rsid w:val="2B60B1C0"/>
    <w:rsid w:val="2B646CDE"/>
    <w:rsid w:val="2B6C8E48"/>
    <w:rsid w:val="2B758950"/>
    <w:rsid w:val="2B7C5A5F"/>
    <w:rsid w:val="2B7FDD3A"/>
    <w:rsid w:val="2B83E5AD"/>
    <w:rsid w:val="2B86FCC1"/>
    <w:rsid w:val="2B8AA40E"/>
    <w:rsid w:val="2B979FB6"/>
    <w:rsid w:val="2BB733F1"/>
    <w:rsid w:val="2BBF8D66"/>
    <w:rsid w:val="2BCFBB90"/>
    <w:rsid w:val="2BD96CAE"/>
    <w:rsid w:val="2BEAB293"/>
    <w:rsid w:val="2BED8CB2"/>
    <w:rsid w:val="2BF657C8"/>
    <w:rsid w:val="2C02AA06"/>
    <w:rsid w:val="2C0B160C"/>
    <w:rsid w:val="2C4A3EF2"/>
    <w:rsid w:val="2C55B998"/>
    <w:rsid w:val="2C5A97C6"/>
    <w:rsid w:val="2C602622"/>
    <w:rsid w:val="2C692BA4"/>
    <w:rsid w:val="2C6E244E"/>
    <w:rsid w:val="2C714CCE"/>
    <w:rsid w:val="2C748429"/>
    <w:rsid w:val="2C83F1AB"/>
    <w:rsid w:val="2C9008F4"/>
    <w:rsid w:val="2C90F723"/>
    <w:rsid w:val="2C988EEB"/>
    <w:rsid w:val="2C9D63F1"/>
    <w:rsid w:val="2C9F6674"/>
    <w:rsid w:val="2CA15071"/>
    <w:rsid w:val="2CA89568"/>
    <w:rsid w:val="2CADB9F6"/>
    <w:rsid w:val="2CC124AE"/>
    <w:rsid w:val="2CCB5A55"/>
    <w:rsid w:val="2CD1EFC6"/>
    <w:rsid w:val="2CF2AF31"/>
    <w:rsid w:val="2CF60F1A"/>
    <w:rsid w:val="2CF8D1F8"/>
    <w:rsid w:val="2CFC0D53"/>
    <w:rsid w:val="2D0233ED"/>
    <w:rsid w:val="2D0233ED"/>
    <w:rsid w:val="2D06750C"/>
    <w:rsid w:val="2D079FEA"/>
    <w:rsid w:val="2D0C1FBA"/>
    <w:rsid w:val="2D116C19"/>
    <w:rsid w:val="2D118212"/>
    <w:rsid w:val="2D1D2E82"/>
    <w:rsid w:val="2D21F913"/>
    <w:rsid w:val="2D2505DB"/>
    <w:rsid w:val="2D2505DB"/>
    <w:rsid w:val="2D2AFE73"/>
    <w:rsid w:val="2D2BCCC1"/>
    <w:rsid w:val="2D2E22BE"/>
    <w:rsid w:val="2D41DF3B"/>
    <w:rsid w:val="2D5D6C83"/>
    <w:rsid w:val="2D5ED445"/>
    <w:rsid w:val="2D6FB36D"/>
    <w:rsid w:val="2D781E62"/>
    <w:rsid w:val="2D874853"/>
    <w:rsid w:val="2D8A33C8"/>
    <w:rsid w:val="2DD31370"/>
    <w:rsid w:val="2DE3834F"/>
    <w:rsid w:val="2DE3834F"/>
    <w:rsid w:val="2DE48ED2"/>
    <w:rsid w:val="2DE58F18"/>
    <w:rsid w:val="2DF6A945"/>
    <w:rsid w:val="2E1CE03F"/>
    <w:rsid w:val="2E1FB23E"/>
    <w:rsid w:val="2E40BFB9"/>
    <w:rsid w:val="2E44CC36"/>
    <w:rsid w:val="2E534340"/>
    <w:rsid w:val="2E59DF0B"/>
    <w:rsid w:val="2E788850"/>
    <w:rsid w:val="2E8647E3"/>
    <w:rsid w:val="2E892AA2"/>
    <w:rsid w:val="2E9CDA52"/>
    <w:rsid w:val="2EA629E0"/>
    <w:rsid w:val="2ED074BD"/>
    <w:rsid w:val="2ED2A632"/>
    <w:rsid w:val="2EDE44D3"/>
    <w:rsid w:val="2EEA2D55"/>
    <w:rsid w:val="2EEFC973"/>
    <w:rsid w:val="2F14ED98"/>
    <w:rsid w:val="2F1DC9F7"/>
    <w:rsid w:val="2F230BC0"/>
    <w:rsid w:val="2F2D8346"/>
    <w:rsid w:val="2F439F95"/>
    <w:rsid w:val="2F521726"/>
    <w:rsid w:val="2F712168"/>
    <w:rsid w:val="2F772F16"/>
    <w:rsid w:val="2F7C08A4"/>
    <w:rsid w:val="2F7C08A4"/>
    <w:rsid w:val="2F81A57B"/>
    <w:rsid w:val="2F83B0FF"/>
    <w:rsid w:val="2F89D531"/>
    <w:rsid w:val="2F9D4D2C"/>
    <w:rsid w:val="2FA5C236"/>
    <w:rsid w:val="2FA9B757"/>
    <w:rsid w:val="2FAAB75E"/>
    <w:rsid w:val="2FAADA18"/>
    <w:rsid w:val="2FC061EE"/>
    <w:rsid w:val="2FD1911B"/>
    <w:rsid w:val="2FDA3DE2"/>
    <w:rsid w:val="2FDDB3D5"/>
    <w:rsid w:val="2FF3C8B4"/>
    <w:rsid w:val="3002588F"/>
    <w:rsid w:val="30045EFD"/>
    <w:rsid w:val="3006840B"/>
    <w:rsid w:val="300940B2"/>
    <w:rsid w:val="3026D0DF"/>
    <w:rsid w:val="302A366A"/>
    <w:rsid w:val="305AA459"/>
    <w:rsid w:val="306A7B78"/>
    <w:rsid w:val="306EB53C"/>
    <w:rsid w:val="3075EA7F"/>
    <w:rsid w:val="309BF5B9"/>
    <w:rsid w:val="30B45EDD"/>
    <w:rsid w:val="30CE12B3"/>
    <w:rsid w:val="30D115D3"/>
    <w:rsid w:val="30D63514"/>
    <w:rsid w:val="30DEADF9"/>
    <w:rsid w:val="30E2A612"/>
    <w:rsid w:val="30EE1F91"/>
    <w:rsid w:val="3109CA02"/>
    <w:rsid w:val="310AE0D4"/>
    <w:rsid w:val="31156B7B"/>
    <w:rsid w:val="311DBC9E"/>
    <w:rsid w:val="313B9973"/>
    <w:rsid w:val="313FB10E"/>
    <w:rsid w:val="315B6F55"/>
    <w:rsid w:val="315C579D"/>
    <w:rsid w:val="3160416A"/>
    <w:rsid w:val="3177F36B"/>
    <w:rsid w:val="31793541"/>
    <w:rsid w:val="317CBC2B"/>
    <w:rsid w:val="31A1AB44"/>
    <w:rsid w:val="31A6C2AB"/>
    <w:rsid w:val="31A8729C"/>
    <w:rsid w:val="31B63A4B"/>
    <w:rsid w:val="31C6F63F"/>
    <w:rsid w:val="31C81012"/>
    <w:rsid w:val="31C9F204"/>
    <w:rsid w:val="31CAB0BA"/>
    <w:rsid w:val="31D16194"/>
    <w:rsid w:val="31D1DD61"/>
    <w:rsid w:val="31D9786A"/>
    <w:rsid w:val="31E1F74D"/>
    <w:rsid w:val="3202AE4A"/>
    <w:rsid w:val="3204BFBF"/>
    <w:rsid w:val="3205E948"/>
    <w:rsid w:val="32103508"/>
    <w:rsid w:val="3212CE90"/>
    <w:rsid w:val="321DBCA0"/>
    <w:rsid w:val="321E0918"/>
    <w:rsid w:val="324981D6"/>
    <w:rsid w:val="3257C757"/>
    <w:rsid w:val="3266347C"/>
    <w:rsid w:val="32813434"/>
    <w:rsid w:val="32871920"/>
    <w:rsid w:val="32994D19"/>
    <w:rsid w:val="329C2FEF"/>
    <w:rsid w:val="329E62F0"/>
    <w:rsid w:val="32BFE3F0"/>
    <w:rsid w:val="32C0E023"/>
    <w:rsid w:val="32C654CB"/>
    <w:rsid w:val="32D106DF"/>
    <w:rsid w:val="32D40678"/>
    <w:rsid w:val="32D83571"/>
    <w:rsid w:val="32D97BDD"/>
    <w:rsid w:val="32DF3646"/>
    <w:rsid w:val="32F1C47D"/>
    <w:rsid w:val="33057B36"/>
    <w:rsid w:val="331017FD"/>
    <w:rsid w:val="33164767"/>
    <w:rsid w:val="331B2937"/>
    <w:rsid w:val="331FBBEF"/>
    <w:rsid w:val="332FBCEE"/>
    <w:rsid w:val="3345A636"/>
    <w:rsid w:val="336CE0BE"/>
    <w:rsid w:val="33740AA7"/>
    <w:rsid w:val="338C220F"/>
    <w:rsid w:val="3396F28F"/>
    <w:rsid w:val="339D1F0C"/>
    <w:rsid w:val="33A542F2"/>
    <w:rsid w:val="33A8F94D"/>
    <w:rsid w:val="33B3250F"/>
    <w:rsid w:val="33C17681"/>
    <w:rsid w:val="33C5BBCD"/>
    <w:rsid w:val="33E1280D"/>
    <w:rsid w:val="33E57029"/>
    <w:rsid w:val="33F508B3"/>
    <w:rsid w:val="33F65369"/>
    <w:rsid w:val="34219890"/>
    <w:rsid w:val="3423C2F8"/>
    <w:rsid w:val="342BC3C5"/>
    <w:rsid w:val="3433E1EF"/>
    <w:rsid w:val="344E618E"/>
    <w:rsid w:val="3454889A"/>
    <w:rsid w:val="346B7175"/>
    <w:rsid w:val="346D2AB5"/>
    <w:rsid w:val="34733239"/>
    <w:rsid w:val="348259B1"/>
    <w:rsid w:val="348E1F1E"/>
    <w:rsid w:val="34AD30E3"/>
    <w:rsid w:val="34BB1FD7"/>
    <w:rsid w:val="34C7E574"/>
    <w:rsid w:val="34C7E574"/>
    <w:rsid w:val="34D3C654"/>
    <w:rsid w:val="34ED7D48"/>
    <w:rsid w:val="34F27B9B"/>
    <w:rsid w:val="3500633E"/>
    <w:rsid w:val="3504D87F"/>
    <w:rsid w:val="350F164E"/>
    <w:rsid w:val="35185A6F"/>
    <w:rsid w:val="352E13B2"/>
    <w:rsid w:val="35349BDA"/>
    <w:rsid w:val="353C47F7"/>
    <w:rsid w:val="3551FC89"/>
    <w:rsid w:val="3557A9FA"/>
    <w:rsid w:val="3573D830"/>
    <w:rsid w:val="3574704E"/>
    <w:rsid w:val="358AD3D4"/>
    <w:rsid w:val="358AD3D4"/>
    <w:rsid w:val="35901E96"/>
    <w:rsid w:val="3594B612"/>
    <w:rsid w:val="35A6F311"/>
    <w:rsid w:val="35BBC3F9"/>
    <w:rsid w:val="35BCF240"/>
    <w:rsid w:val="35D5F98C"/>
    <w:rsid w:val="35E832F6"/>
    <w:rsid w:val="35E919E7"/>
    <w:rsid w:val="36124663"/>
    <w:rsid w:val="36246884"/>
    <w:rsid w:val="3630A007"/>
    <w:rsid w:val="363EA7A9"/>
    <w:rsid w:val="3659FE93"/>
    <w:rsid w:val="365D4BB5"/>
    <w:rsid w:val="3665D894"/>
    <w:rsid w:val="36664D1A"/>
    <w:rsid w:val="3675986A"/>
    <w:rsid w:val="3687E3CA"/>
    <w:rsid w:val="368B1A36"/>
    <w:rsid w:val="3690CE2E"/>
    <w:rsid w:val="3691AB74"/>
    <w:rsid w:val="369EF68C"/>
    <w:rsid w:val="36A1BB87"/>
    <w:rsid w:val="36A5008E"/>
    <w:rsid w:val="36AD7543"/>
    <w:rsid w:val="36B1147B"/>
    <w:rsid w:val="36BA42DD"/>
    <w:rsid w:val="36CB50CD"/>
    <w:rsid w:val="36CBC883"/>
    <w:rsid w:val="36E0B462"/>
    <w:rsid w:val="36E93486"/>
    <w:rsid w:val="36F1A4C1"/>
    <w:rsid w:val="36F64845"/>
    <w:rsid w:val="3703D86F"/>
    <w:rsid w:val="37185A1E"/>
    <w:rsid w:val="372EED1A"/>
    <w:rsid w:val="373DAE27"/>
    <w:rsid w:val="3745F2EB"/>
    <w:rsid w:val="3746D146"/>
    <w:rsid w:val="37490EF8"/>
    <w:rsid w:val="374F3576"/>
    <w:rsid w:val="378B8E80"/>
    <w:rsid w:val="378D68B9"/>
    <w:rsid w:val="37921603"/>
    <w:rsid w:val="37AFABD5"/>
    <w:rsid w:val="37B44AC5"/>
    <w:rsid w:val="37BA3470"/>
    <w:rsid w:val="37BAF225"/>
    <w:rsid w:val="37BE7F8D"/>
    <w:rsid w:val="37DDE904"/>
    <w:rsid w:val="37F24B13"/>
    <w:rsid w:val="380C728B"/>
    <w:rsid w:val="382E55D3"/>
    <w:rsid w:val="38319DA8"/>
    <w:rsid w:val="383996B2"/>
    <w:rsid w:val="383E39C8"/>
    <w:rsid w:val="38561EDF"/>
    <w:rsid w:val="385E420B"/>
    <w:rsid w:val="38673D62"/>
    <w:rsid w:val="386DDA09"/>
    <w:rsid w:val="387D0700"/>
    <w:rsid w:val="38893739"/>
    <w:rsid w:val="389FA5BA"/>
    <w:rsid w:val="38A81316"/>
    <w:rsid w:val="38ADC70C"/>
    <w:rsid w:val="38AE1260"/>
    <w:rsid w:val="38B68746"/>
    <w:rsid w:val="38C00AF5"/>
    <w:rsid w:val="38CC437E"/>
    <w:rsid w:val="38D5EDEE"/>
    <w:rsid w:val="38E19FAF"/>
    <w:rsid w:val="38F2CCC2"/>
    <w:rsid w:val="38F9028A"/>
    <w:rsid w:val="39012814"/>
    <w:rsid w:val="390E89F6"/>
    <w:rsid w:val="390E89F6"/>
    <w:rsid w:val="391C06BB"/>
    <w:rsid w:val="39255A1C"/>
    <w:rsid w:val="392AEE46"/>
    <w:rsid w:val="39384FBD"/>
    <w:rsid w:val="3946D3E0"/>
    <w:rsid w:val="39566464"/>
    <w:rsid w:val="3959728C"/>
    <w:rsid w:val="3967AA34"/>
    <w:rsid w:val="396E1BFE"/>
    <w:rsid w:val="39759EF8"/>
    <w:rsid w:val="3981A033"/>
    <w:rsid w:val="3990FC7E"/>
    <w:rsid w:val="39980874"/>
    <w:rsid w:val="399F3FA0"/>
    <w:rsid w:val="39A57252"/>
    <w:rsid w:val="39AD69C1"/>
    <w:rsid w:val="39B84DCF"/>
    <w:rsid w:val="39B910E4"/>
    <w:rsid w:val="39BDDD09"/>
    <w:rsid w:val="39C1A9E1"/>
    <w:rsid w:val="39C62138"/>
    <w:rsid w:val="39CA4616"/>
    <w:rsid w:val="39E09340"/>
    <w:rsid w:val="39E344F3"/>
    <w:rsid w:val="39FE38E9"/>
    <w:rsid w:val="3A01AD10"/>
    <w:rsid w:val="3A129946"/>
    <w:rsid w:val="3A15ADA9"/>
    <w:rsid w:val="3A1915EC"/>
    <w:rsid w:val="3A197796"/>
    <w:rsid w:val="3A1DFC97"/>
    <w:rsid w:val="3A37FFD3"/>
    <w:rsid w:val="3A3EEEE8"/>
    <w:rsid w:val="3A4739B2"/>
    <w:rsid w:val="3A4739B2"/>
    <w:rsid w:val="3A481002"/>
    <w:rsid w:val="3A58F822"/>
    <w:rsid w:val="3A5AAD20"/>
    <w:rsid w:val="3A5C32A7"/>
    <w:rsid w:val="3A65F613"/>
    <w:rsid w:val="3A77FC48"/>
    <w:rsid w:val="3A7C2A25"/>
    <w:rsid w:val="3A7DA397"/>
    <w:rsid w:val="3A81DA8C"/>
    <w:rsid w:val="3A8DE3DC"/>
    <w:rsid w:val="3A9AA25A"/>
    <w:rsid w:val="3AA4AB43"/>
    <w:rsid w:val="3AAF912F"/>
    <w:rsid w:val="3AC71D96"/>
    <w:rsid w:val="3ACF3C9B"/>
    <w:rsid w:val="3AD28BC4"/>
    <w:rsid w:val="3AE03747"/>
    <w:rsid w:val="3AE7E889"/>
    <w:rsid w:val="3AF487BF"/>
    <w:rsid w:val="3B001418"/>
    <w:rsid w:val="3B03F1F6"/>
    <w:rsid w:val="3B0636D4"/>
    <w:rsid w:val="3B162639"/>
    <w:rsid w:val="3B2AE9E1"/>
    <w:rsid w:val="3B2B666B"/>
    <w:rsid w:val="3B3A62C0"/>
    <w:rsid w:val="3B4C0505"/>
    <w:rsid w:val="3B547624"/>
    <w:rsid w:val="3B64D101"/>
    <w:rsid w:val="3B70645A"/>
    <w:rsid w:val="3B78BA5B"/>
    <w:rsid w:val="3B8A42FA"/>
    <w:rsid w:val="3B8CA050"/>
    <w:rsid w:val="3B988052"/>
    <w:rsid w:val="3B9AAF8A"/>
    <w:rsid w:val="3B9E68AD"/>
    <w:rsid w:val="3BA20FBD"/>
    <w:rsid w:val="3BA27B61"/>
    <w:rsid w:val="3BB8ADE9"/>
    <w:rsid w:val="3BBB1B08"/>
    <w:rsid w:val="3BCB976B"/>
    <w:rsid w:val="3BD00115"/>
    <w:rsid w:val="3BF7A21F"/>
    <w:rsid w:val="3C0AE21F"/>
    <w:rsid w:val="3C0D0245"/>
    <w:rsid w:val="3C0EDB37"/>
    <w:rsid w:val="3C11C3D5"/>
    <w:rsid w:val="3C1BB878"/>
    <w:rsid w:val="3C1F05F4"/>
    <w:rsid w:val="3C22EF29"/>
    <w:rsid w:val="3C2C4191"/>
    <w:rsid w:val="3C30CA49"/>
    <w:rsid w:val="3C3B875F"/>
    <w:rsid w:val="3C3DBFC5"/>
    <w:rsid w:val="3C3DEDBD"/>
    <w:rsid w:val="3C447BBF"/>
    <w:rsid w:val="3C571CAC"/>
    <w:rsid w:val="3C586D1A"/>
    <w:rsid w:val="3C5D05D5"/>
    <w:rsid w:val="3C757BE2"/>
    <w:rsid w:val="3C789088"/>
    <w:rsid w:val="3C9ED3A9"/>
    <w:rsid w:val="3CA8496D"/>
    <w:rsid w:val="3CB67C8A"/>
    <w:rsid w:val="3CC1A21B"/>
    <w:rsid w:val="3CC92BC5"/>
    <w:rsid w:val="3CD50518"/>
    <w:rsid w:val="3CE9DB14"/>
    <w:rsid w:val="3CF7A2E8"/>
    <w:rsid w:val="3CF8A43F"/>
    <w:rsid w:val="3CFC0E12"/>
    <w:rsid w:val="3D02E1D7"/>
    <w:rsid w:val="3D02E1D7"/>
    <w:rsid w:val="3D054FDE"/>
    <w:rsid w:val="3D074F1C"/>
    <w:rsid w:val="3D12429E"/>
    <w:rsid w:val="3D19846D"/>
    <w:rsid w:val="3D19F702"/>
    <w:rsid w:val="3D6619A2"/>
    <w:rsid w:val="3D6869A1"/>
    <w:rsid w:val="3D68DF2C"/>
    <w:rsid w:val="3D7744D1"/>
    <w:rsid w:val="3D83CE2E"/>
    <w:rsid w:val="3D886B6A"/>
    <w:rsid w:val="3D9F2303"/>
    <w:rsid w:val="3DA91981"/>
    <w:rsid w:val="3DAD6F48"/>
    <w:rsid w:val="3DAF0118"/>
    <w:rsid w:val="3DBC509A"/>
    <w:rsid w:val="3DC06901"/>
    <w:rsid w:val="3DF09320"/>
    <w:rsid w:val="3DFE1266"/>
    <w:rsid w:val="3E087AEF"/>
    <w:rsid w:val="3E087AEF"/>
    <w:rsid w:val="3E38552E"/>
    <w:rsid w:val="3E43E100"/>
    <w:rsid w:val="3E4AF76C"/>
    <w:rsid w:val="3E4E8EFE"/>
    <w:rsid w:val="3E5A78EE"/>
    <w:rsid w:val="3E5BAA72"/>
    <w:rsid w:val="3E5D818B"/>
    <w:rsid w:val="3E754CF2"/>
    <w:rsid w:val="3E899389"/>
    <w:rsid w:val="3E8AF9F2"/>
    <w:rsid w:val="3E8F85F6"/>
    <w:rsid w:val="3E95B12C"/>
    <w:rsid w:val="3E9A092F"/>
    <w:rsid w:val="3E9A092F"/>
    <w:rsid w:val="3E9C1F27"/>
    <w:rsid w:val="3E9C5ED9"/>
    <w:rsid w:val="3EA835D9"/>
    <w:rsid w:val="3EAAA1B6"/>
    <w:rsid w:val="3EAD2EC5"/>
    <w:rsid w:val="3EADBF62"/>
    <w:rsid w:val="3EBF889E"/>
    <w:rsid w:val="3EC81CCD"/>
    <w:rsid w:val="3ED226AA"/>
    <w:rsid w:val="3ED28948"/>
    <w:rsid w:val="3ED5B4B5"/>
    <w:rsid w:val="3EE7D30B"/>
    <w:rsid w:val="3EF13F2D"/>
    <w:rsid w:val="3F0D84E6"/>
    <w:rsid w:val="3F0F02F7"/>
    <w:rsid w:val="3F154A84"/>
    <w:rsid w:val="3F26A19D"/>
    <w:rsid w:val="3F29D2C7"/>
    <w:rsid w:val="3F34015F"/>
    <w:rsid w:val="3F43FD81"/>
    <w:rsid w:val="3F517945"/>
    <w:rsid w:val="3F52BDD3"/>
    <w:rsid w:val="3F6A8854"/>
    <w:rsid w:val="3F6D86CD"/>
    <w:rsid w:val="3F757E8F"/>
    <w:rsid w:val="3F786EB4"/>
    <w:rsid w:val="3F7C25B5"/>
    <w:rsid w:val="3FA09908"/>
    <w:rsid w:val="3FA5514A"/>
    <w:rsid w:val="3FB22703"/>
    <w:rsid w:val="3FB59E72"/>
    <w:rsid w:val="3FBAE3F5"/>
    <w:rsid w:val="3FBF4DDF"/>
    <w:rsid w:val="3FC62C8C"/>
    <w:rsid w:val="3FC86EE3"/>
    <w:rsid w:val="3FC9C58E"/>
    <w:rsid w:val="3FCC0B38"/>
    <w:rsid w:val="3FD6EF67"/>
    <w:rsid w:val="3FD94542"/>
    <w:rsid w:val="3FECFA18"/>
    <w:rsid w:val="3FF755D6"/>
    <w:rsid w:val="3FFF7511"/>
    <w:rsid w:val="402370A7"/>
    <w:rsid w:val="4036AE1A"/>
    <w:rsid w:val="404701A1"/>
    <w:rsid w:val="405C8944"/>
    <w:rsid w:val="405CB0D2"/>
    <w:rsid w:val="4063C29E"/>
    <w:rsid w:val="40670651"/>
    <w:rsid w:val="406CFEEE"/>
    <w:rsid w:val="40770730"/>
    <w:rsid w:val="408CCE46"/>
    <w:rsid w:val="40920100"/>
    <w:rsid w:val="409506D5"/>
    <w:rsid w:val="40962C0A"/>
    <w:rsid w:val="4097004A"/>
    <w:rsid w:val="40A3B80C"/>
    <w:rsid w:val="40C6CEE0"/>
    <w:rsid w:val="40CE0C5D"/>
    <w:rsid w:val="40EBBD56"/>
    <w:rsid w:val="40FDFC93"/>
    <w:rsid w:val="4104B334"/>
    <w:rsid w:val="410DC197"/>
    <w:rsid w:val="41294EFC"/>
    <w:rsid w:val="412978CC"/>
    <w:rsid w:val="412FAF5E"/>
    <w:rsid w:val="413A56E0"/>
    <w:rsid w:val="415168D9"/>
    <w:rsid w:val="41530D6E"/>
    <w:rsid w:val="41633DFD"/>
    <w:rsid w:val="416FDE3F"/>
    <w:rsid w:val="417CE5AD"/>
    <w:rsid w:val="4189C65B"/>
    <w:rsid w:val="4192ED55"/>
    <w:rsid w:val="41966F82"/>
    <w:rsid w:val="41970B3C"/>
    <w:rsid w:val="41AB240A"/>
    <w:rsid w:val="41D4ADCE"/>
    <w:rsid w:val="41D8461A"/>
    <w:rsid w:val="41DFE518"/>
    <w:rsid w:val="41E24E80"/>
    <w:rsid w:val="41E73FB0"/>
    <w:rsid w:val="41F4FE78"/>
    <w:rsid w:val="41F6C611"/>
    <w:rsid w:val="41FA8686"/>
    <w:rsid w:val="41FFA1C5"/>
    <w:rsid w:val="4210B3EC"/>
    <w:rsid w:val="421660BA"/>
    <w:rsid w:val="4219A4EC"/>
    <w:rsid w:val="421AF8E5"/>
    <w:rsid w:val="421C44F1"/>
    <w:rsid w:val="423671C4"/>
    <w:rsid w:val="423AF33C"/>
    <w:rsid w:val="42424BE7"/>
    <w:rsid w:val="424527CD"/>
    <w:rsid w:val="42543BB3"/>
    <w:rsid w:val="425C7556"/>
    <w:rsid w:val="4261E873"/>
    <w:rsid w:val="4261E873"/>
    <w:rsid w:val="427C3EA5"/>
    <w:rsid w:val="428750E5"/>
    <w:rsid w:val="428A0D85"/>
    <w:rsid w:val="428C0537"/>
    <w:rsid w:val="429666B5"/>
    <w:rsid w:val="42A88801"/>
    <w:rsid w:val="42AF07C3"/>
    <w:rsid w:val="42B35375"/>
    <w:rsid w:val="42B5759A"/>
    <w:rsid w:val="42D27804"/>
    <w:rsid w:val="42F4578C"/>
    <w:rsid w:val="42F570E0"/>
    <w:rsid w:val="42F7C5D6"/>
    <w:rsid w:val="42FBBA87"/>
    <w:rsid w:val="43055DFE"/>
    <w:rsid w:val="431F024F"/>
    <w:rsid w:val="4325D8E7"/>
    <w:rsid w:val="4326AB89"/>
    <w:rsid w:val="4331B030"/>
    <w:rsid w:val="4339C296"/>
    <w:rsid w:val="433F31CD"/>
    <w:rsid w:val="4350C6BD"/>
    <w:rsid w:val="4355BECE"/>
    <w:rsid w:val="43560702"/>
    <w:rsid w:val="436AC0DB"/>
    <w:rsid w:val="436ED9E0"/>
    <w:rsid w:val="437C2D46"/>
    <w:rsid w:val="438BC4D2"/>
    <w:rsid w:val="438BC4D2"/>
    <w:rsid w:val="43924CDE"/>
    <w:rsid w:val="43B14C46"/>
    <w:rsid w:val="43C55B1A"/>
    <w:rsid w:val="43C5F55A"/>
    <w:rsid w:val="43ED44B8"/>
    <w:rsid w:val="43F3CAD7"/>
    <w:rsid w:val="43F802AC"/>
    <w:rsid w:val="43FCABA6"/>
    <w:rsid w:val="440D1656"/>
    <w:rsid w:val="441E5F8B"/>
    <w:rsid w:val="4425BCCF"/>
    <w:rsid w:val="442F1992"/>
    <w:rsid w:val="443DB670"/>
    <w:rsid w:val="4442B2BD"/>
    <w:rsid w:val="4446464A"/>
    <w:rsid w:val="4447E7CA"/>
    <w:rsid w:val="4478486F"/>
    <w:rsid w:val="44892859"/>
    <w:rsid w:val="44929450"/>
    <w:rsid w:val="4493879E"/>
    <w:rsid w:val="4495D138"/>
    <w:rsid w:val="44999C69"/>
    <w:rsid w:val="44999C69"/>
    <w:rsid w:val="449E7A9E"/>
    <w:rsid w:val="44A37F2E"/>
    <w:rsid w:val="44B3ABE8"/>
    <w:rsid w:val="44B9F5DC"/>
    <w:rsid w:val="44BAAEBB"/>
    <w:rsid w:val="44C3AE1F"/>
    <w:rsid w:val="44C78951"/>
    <w:rsid w:val="44E461FA"/>
    <w:rsid w:val="44F14F48"/>
    <w:rsid w:val="44F14F48"/>
    <w:rsid w:val="44F1ABD9"/>
    <w:rsid w:val="44F2508A"/>
    <w:rsid w:val="44FBE34A"/>
    <w:rsid w:val="451FC15B"/>
    <w:rsid w:val="45215A3F"/>
    <w:rsid w:val="45357F9F"/>
    <w:rsid w:val="453B6FF0"/>
    <w:rsid w:val="4544B7BF"/>
    <w:rsid w:val="454A53D9"/>
    <w:rsid w:val="454E5FF3"/>
    <w:rsid w:val="455CB36C"/>
    <w:rsid w:val="455CCC17"/>
    <w:rsid w:val="456240EC"/>
    <w:rsid w:val="4566B017"/>
    <w:rsid w:val="4569F241"/>
    <w:rsid w:val="45770F86"/>
    <w:rsid w:val="458C73A4"/>
    <w:rsid w:val="459090AE"/>
    <w:rsid w:val="45931319"/>
    <w:rsid w:val="45A233B4"/>
    <w:rsid w:val="45A6F44A"/>
    <w:rsid w:val="45C9A571"/>
    <w:rsid w:val="45CC7733"/>
    <w:rsid w:val="45D02CEF"/>
    <w:rsid w:val="45D300FC"/>
    <w:rsid w:val="45DFB594"/>
    <w:rsid w:val="45ED4400"/>
    <w:rsid w:val="45EDB51B"/>
    <w:rsid w:val="45F8D088"/>
    <w:rsid w:val="46032E8C"/>
    <w:rsid w:val="4604000A"/>
    <w:rsid w:val="46071622"/>
    <w:rsid w:val="46098441"/>
    <w:rsid w:val="462EA8D6"/>
    <w:rsid w:val="463E5BC7"/>
    <w:rsid w:val="4645134B"/>
    <w:rsid w:val="464A308C"/>
    <w:rsid w:val="465C2B64"/>
    <w:rsid w:val="466441B4"/>
    <w:rsid w:val="466C8169"/>
    <w:rsid w:val="467DB87D"/>
    <w:rsid w:val="468F9E96"/>
    <w:rsid w:val="4693BD4C"/>
    <w:rsid w:val="469971EB"/>
    <w:rsid w:val="46A43F01"/>
    <w:rsid w:val="46C350B9"/>
    <w:rsid w:val="46CD7B55"/>
    <w:rsid w:val="46E28E69"/>
    <w:rsid w:val="46E2D634"/>
    <w:rsid w:val="46EAE702"/>
    <w:rsid w:val="46F64037"/>
    <w:rsid w:val="470EAAA5"/>
    <w:rsid w:val="4715B0CA"/>
    <w:rsid w:val="472159C9"/>
    <w:rsid w:val="473E3334"/>
    <w:rsid w:val="4755ADA4"/>
    <w:rsid w:val="4757EE1A"/>
    <w:rsid w:val="475BC681"/>
    <w:rsid w:val="475E1182"/>
    <w:rsid w:val="4761BE29"/>
    <w:rsid w:val="476288FE"/>
    <w:rsid w:val="47745225"/>
    <w:rsid w:val="4785D2ED"/>
    <w:rsid w:val="478DD2AC"/>
    <w:rsid w:val="478DD2AC"/>
    <w:rsid w:val="47934D75"/>
    <w:rsid w:val="47A012F8"/>
    <w:rsid w:val="47A77363"/>
    <w:rsid w:val="47A9AE0B"/>
    <w:rsid w:val="47C071D5"/>
    <w:rsid w:val="47DBCE45"/>
    <w:rsid w:val="47FE35F1"/>
    <w:rsid w:val="47FFF49D"/>
    <w:rsid w:val="481CB4D7"/>
    <w:rsid w:val="4825B03F"/>
    <w:rsid w:val="482B43B9"/>
    <w:rsid w:val="482C8C36"/>
    <w:rsid w:val="48557ECD"/>
    <w:rsid w:val="48590590"/>
    <w:rsid w:val="48590590"/>
    <w:rsid w:val="485951E1"/>
    <w:rsid w:val="485CE7F1"/>
    <w:rsid w:val="4861B907"/>
    <w:rsid w:val="488E5E10"/>
    <w:rsid w:val="48929185"/>
    <w:rsid w:val="489AE77B"/>
    <w:rsid w:val="48AC9929"/>
    <w:rsid w:val="48C728AE"/>
    <w:rsid w:val="48CED953"/>
    <w:rsid w:val="48D0DBB2"/>
    <w:rsid w:val="48D3D60B"/>
    <w:rsid w:val="48DD75C7"/>
    <w:rsid w:val="48E04406"/>
    <w:rsid w:val="48F4C589"/>
    <w:rsid w:val="48F614C5"/>
    <w:rsid w:val="490FF112"/>
    <w:rsid w:val="4912A543"/>
    <w:rsid w:val="49292AD2"/>
    <w:rsid w:val="492D26F8"/>
    <w:rsid w:val="493232B0"/>
    <w:rsid w:val="493A762D"/>
    <w:rsid w:val="493C00C0"/>
    <w:rsid w:val="4941A26C"/>
    <w:rsid w:val="494CCC9E"/>
    <w:rsid w:val="4950BDD1"/>
    <w:rsid w:val="497C5524"/>
    <w:rsid w:val="49C74645"/>
    <w:rsid w:val="49D2B440"/>
    <w:rsid w:val="49D48F72"/>
    <w:rsid w:val="49E9C660"/>
    <w:rsid w:val="49FD3409"/>
    <w:rsid w:val="4A0500A8"/>
    <w:rsid w:val="4A0CA1AC"/>
    <w:rsid w:val="4A18D378"/>
    <w:rsid w:val="4A41C84D"/>
    <w:rsid w:val="4A42B747"/>
    <w:rsid w:val="4A4B905D"/>
    <w:rsid w:val="4A529300"/>
    <w:rsid w:val="4A5856B2"/>
    <w:rsid w:val="4A59FEE1"/>
    <w:rsid w:val="4A65617C"/>
    <w:rsid w:val="4A6CB8FF"/>
    <w:rsid w:val="4A786139"/>
    <w:rsid w:val="4A799BF4"/>
    <w:rsid w:val="4A7E3122"/>
    <w:rsid w:val="4A828A57"/>
    <w:rsid w:val="4AB1A8ED"/>
    <w:rsid w:val="4ABB5A8C"/>
    <w:rsid w:val="4ABEDA01"/>
    <w:rsid w:val="4ADEA8C8"/>
    <w:rsid w:val="4AE85F67"/>
    <w:rsid w:val="4AF26572"/>
    <w:rsid w:val="4B1E7DD2"/>
    <w:rsid w:val="4B26EF88"/>
    <w:rsid w:val="4B2CB8DD"/>
    <w:rsid w:val="4B2D7860"/>
    <w:rsid w:val="4B3CD7EB"/>
    <w:rsid w:val="4B4DC337"/>
    <w:rsid w:val="4B56DB0E"/>
    <w:rsid w:val="4B61F048"/>
    <w:rsid w:val="4B61F048"/>
    <w:rsid w:val="4B8C1A5A"/>
    <w:rsid w:val="4BAB3333"/>
    <w:rsid w:val="4BCE76D8"/>
    <w:rsid w:val="4BD50403"/>
    <w:rsid w:val="4BD71408"/>
    <w:rsid w:val="4BDAB7AF"/>
    <w:rsid w:val="4BDF4EAD"/>
    <w:rsid w:val="4BE6637A"/>
    <w:rsid w:val="4BECF838"/>
    <w:rsid w:val="4BF00161"/>
    <w:rsid w:val="4BF3E91B"/>
    <w:rsid w:val="4BF44D93"/>
    <w:rsid w:val="4C1319B2"/>
    <w:rsid w:val="4C216324"/>
    <w:rsid w:val="4C23C820"/>
    <w:rsid w:val="4C33D625"/>
    <w:rsid w:val="4C468DE1"/>
    <w:rsid w:val="4C483864"/>
    <w:rsid w:val="4C5850D6"/>
    <w:rsid w:val="4C60DDF4"/>
    <w:rsid w:val="4C7BA5FA"/>
    <w:rsid w:val="4C96415D"/>
    <w:rsid w:val="4C973E7E"/>
    <w:rsid w:val="4CA8024D"/>
    <w:rsid w:val="4CB7F757"/>
    <w:rsid w:val="4CBD1DD8"/>
    <w:rsid w:val="4CBFC824"/>
    <w:rsid w:val="4CC56BDC"/>
    <w:rsid w:val="4CD409B0"/>
    <w:rsid w:val="4CDCD507"/>
    <w:rsid w:val="4CDE699C"/>
    <w:rsid w:val="4CE80455"/>
    <w:rsid w:val="4D04C976"/>
    <w:rsid w:val="4D178ABC"/>
    <w:rsid w:val="4D1F2F48"/>
    <w:rsid w:val="4D2DEFE1"/>
    <w:rsid w:val="4D361F87"/>
    <w:rsid w:val="4D39392D"/>
    <w:rsid w:val="4D3DFC4F"/>
    <w:rsid w:val="4D5AB852"/>
    <w:rsid w:val="4D67CC36"/>
    <w:rsid w:val="4D67CC36"/>
    <w:rsid w:val="4D6BF10B"/>
    <w:rsid w:val="4D7DE191"/>
    <w:rsid w:val="4D83C2CC"/>
    <w:rsid w:val="4D900245"/>
    <w:rsid w:val="4D97FA4F"/>
    <w:rsid w:val="4DC6A6F6"/>
    <w:rsid w:val="4DD71C43"/>
    <w:rsid w:val="4DD89745"/>
    <w:rsid w:val="4DD92EE5"/>
    <w:rsid w:val="4DE6F73B"/>
    <w:rsid w:val="4DE90F57"/>
    <w:rsid w:val="4DFDB010"/>
    <w:rsid w:val="4E029C87"/>
    <w:rsid w:val="4E183E68"/>
    <w:rsid w:val="4E183E68"/>
    <w:rsid w:val="4E193960"/>
    <w:rsid w:val="4E2318CC"/>
    <w:rsid w:val="4E2318CC"/>
    <w:rsid w:val="4E26205E"/>
    <w:rsid w:val="4E2C494F"/>
    <w:rsid w:val="4E2F7493"/>
    <w:rsid w:val="4E37A611"/>
    <w:rsid w:val="4E3C2ADA"/>
    <w:rsid w:val="4E4700C3"/>
    <w:rsid w:val="4E5D6586"/>
    <w:rsid w:val="4E63C277"/>
    <w:rsid w:val="4E75CED3"/>
    <w:rsid w:val="4E84EED3"/>
    <w:rsid w:val="4E963F91"/>
    <w:rsid w:val="4E998944"/>
    <w:rsid w:val="4EAA5278"/>
    <w:rsid w:val="4EB441D9"/>
    <w:rsid w:val="4EBAC0EE"/>
    <w:rsid w:val="4EE5C2A9"/>
    <w:rsid w:val="4EE5C2A9"/>
    <w:rsid w:val="4EF834BD"/>
    <w:rsid w:val="4EF834BD"/>
    <w:rsid w:val="4EFBCE04"/>
    <w:rsid w:val="4F0125E0"/>
    <w:rsid w:val="4F0CB46B"/>
    <w:rsid w:val="4F2B9215"/>
    <w:rsid w:val="4F481FF2"/>
    <w:rsid w:val="4F4EF7C9"/>
    <w:rsid w:val="4F640F81"/>
    <w:rsid w:val="4F67D8D7"/>
    <w:rsid w:val="4F71CF65"/>
    <w:rsid w:val="4F7890C2"/>
    <w:rsid w:val="4F828275"/>
    <w:rsid w:val="4F84371F"/>
    <w:rsid w:val="4F8A300B"/>
    <w:rsid w:val="4F93AE63"/>
    <w:rsid w:val="4FAB1EB6"/>
    <w:rsid w:val="4FBDDA49"/>
    <w:rsid w:val="4FC4AF97"/>
    <w:rsid w:val="4FC90E97"/>
    <w:rsid w:val="4FCA9A20"/>
    <w:rsid w:val="4FD3D15D"/>
    <w:rsid w:val="4FE340A3"/>
    <w:rsid w:val="4FF63147"/>
    <w:rsid w:val="500B493D"/>
    <w:rsid w:val="50124121"/>
    <w:rsid w:val="501C6E8B"/>
    <w:rsid w:val="50278530"/>
    <w:rsid w:val="502AF814"/>
    <w:rsid w:val="5037369B"/>
    <w:rsid w:val="5039A686"/>
    <w:rsid w:val="503CD97A"/>
    <w:rsid w:val="503CDA1C"/>
    <w:rsid w:val="503DDED6"/>
    <w:rsid w:val="5047E604"/>
    <w:rsid w:val="504D5EB0"/>
    <w:rsid w:val="504D5EB0"/>
    <w:rsid w:val="5050F5FE"/>
    <w:rsid w:val="505696E1"/>
    <w:rsid w:val="505A155B"/>
    <w:rsid w:val="505B0519"/>
    <w:rsid w:val="50969D2F"/>
    <w:rsid w:val="50A07083"/>
    <w:rsid w:val="50B25E30"/>
    <w:rsid w:val="50B5F2E4"/>
    <w:rsid w:val="50BBD1F4"/>
    <w:rsid w:val="50BCDAA2"/>
    <w:rsid w:val="50CC0B55"/>
    <w:rsid w:val="50E0AC8F"/>
    <w:rsid w:val="50E31F2D"/>
    <w:rsid w:val="50FA5BB1"/>
    <w:rsid w:val="514C90F4"/>
    <w:rsid w:val="514FA0B9"/>
    <w:rsid w:val="5150D79C"/>
    <w:rsid w:val="5156D07B"/>
    <w:rsid w:val="51628747"/>
    <w:rsid w:val="5172C198"/>
    <w:rsid w:val="5175DEF1"/>
    <w:rsid w:val="517FEDBD"/>
    <w:rsid w:val="51897786"/>
    <w:rsid w:val="5190A98C"/>
    <w:rsid w:val="51AF932E"/>
    <w:rsid w:val="51BA1774"/>
    <w:rsid w:val="51BA9B5F"/>
    <w:rsid w:val="51E1E9EB"/>
    <w:rsid w:val="51E78042"/>
    <w:rsid w:val="521B2EC7"/>
    <w:rsid w:val="523983D9"/>
    <w:rsid w:val="524373E9"/>
    <w:rsid w:val="524B9FDB"/>
    <w:rsid w:val="524EFAC2"/>
    <w:rsid w:val="52555C66"/>
    <w:rsid w:val="525F5DD7"/>
    <w:rsid w:val="526E6CF3"/>
    <w:rsid w:val="5275E706"/>
    <w:rsid w:val="527EAD67"/>
    <w:rsid w:val="52844A60"/>
    <w:rsid w:val="5288C86A"/>
    <w:rsid w:val="528A0FE4"/>
    <w:rsid w:val="52917327"/>
    <w:rsid w:val="5294B54B"/>
    <w:rsid w:val="52A45CBE"/>
    <w:rsid w:val="52A81FDA"/>
    <w:rsid w:val="52AA95B3"/>
    <w:rsid w:val="52B79A0A"/>
    <w:rsid w:val="52D06BB6"/>
    <w:rsid w:val="52DF2E57"/>
    <w:rsid w:val="5307E9FF"/>
    <w:rsid w:val="53117023"/>
    <w:rsid w:val="531881B7"/>
    <w:rsid w:val="5324E0BB"/>
    <w:rsid w:val="532E75D2"/>
    <w:rsid w:val="533232ED"/>
    <w:rsid w:val="5344F398"/>
    <w:rsid w:val="534ACD3D"/>
    <w:rsid w:val="534EC3F1"/>
    <w:rsid w:val="5351FC36"/>
    <w:rsid w:val="53529CBE"/>
    <w:rsid w:val="535C95A2"/>
    <w:rsid w:val="535C96F8"/>
    <w:rsid w:val="5368BE4F"/>
    <w:rsid w:val="5368BE4F"/>
    <w:rsid w:val="5371D38C"/>
    <w:rsid w:val="537420D8"/>
    <w:rsid w:val="5385E3B3"/>
    <w:rsid w:val="5394A9E6"/>
    <w:rsid w:val="539DB214"/>
    <w:rsid w:val="53A69D7E"/>
    <w:rsid w:val="53AC14B8"/>
    <w:rsid w:val="53BA40AA"/>
    <w:rsid w:val="53C084EE"/>
    <w:rsid w:val="53C17A26"/>
    <w:rsid w:val="53C66469"/>
    <w:rsid w:val="53D07558"/>
    <w:rsid w:val="53F1A5A5"/>
    <w:rsid w:val="53F1F9E7"/>
    <w:rsid w:val="540495BF"/>
    <w:rsid w:val="542BB334"/>
    <w:rsid w:val="543ED94D"/>
    <w:rsid w:val="544055C1"/>
    <w:rsid w:val="544B4408"/>
    <w:rsid w:val="545A2A39"/>
    <w:rsid w:val="54645018"/>
    <w:rsid w:val="54669EAC"/>
    <w:rsid w:val="5467D49F"/>
    <w:rsid w:val="54738455"/>
    <w:rsid w:val="547F0664"/>
    <w:rsid w:val="548F155A"/>
    <w:rsid w:val="54987A50"/>
    <w:rsid w:val="54A3ED68"/>
    <w:rsid w:val="54B83F06"/>
    <w:rsid w:val="54B93005"/>
    <w:rsid w:val="54C9A24E"/>
    <w:rsid w:val="54D40B0A"/>
    <w:rsid w:val="54F972D7"/>
    <w:rsid w:val="55067B32"/>
    <w:rsid w:val="5519093D"/>
    <w:rsid w:val="551D7272"/>
    <w:rsid w:val="55200B34"/>
    <w:rsid w:val="552073A0"/>
    <w:rsid w:val="5525E9AC"/>
    <w:rsid w:val="552AA856"/>
    <w:rsid w:val="552CBE0D"/>
    <w:rsid w:val="553E5046"/>
    <w:rsid w:val="5548F4E3"/>
    <w:rsid w:val="554B9078"/>
    <w:rsid w:val="5556463D"/>
    <w:rsid w:val="5572DD8F"/>
    <w:rsid w:val="558268B6"/>
    <w:rsid w:val="5582B296"/>
    <w:rsid w:val="55891CCA"/>
    <w:rsid w:val="558DD97C"/>
    <w:rsid w:val="558DF9E9"/>
    <w:rsid w:val="55A59039"/>
    <w:rsid w:val="55C41F67"/>
    <w:rsid w:val="55C8B7BF"/>
    <w:rsid w:val="55E4A78B"/>
    <w:rsid w:val="56117E21"/>
    <w:rsid w:val="562C93EE"/>
    <w:rsid w:val="563A62E0"/>
    <w:rsid w:val="5644C8A2"/>
    <w:rsid w:val="564B3543"/>
    <w:rsid w:val="5662386F"/>
    <w:rsid w:val="5663AD88"/>
    <w:rsid w:val="566BF5B1"/>
    <w:rsid w:val="5672B3A7"/>
    <w:rsid w:val="567AA432"/>
    <w:rsid w:val="569CC807"/>
    <w:rsid w:val="569EE04E"/>
    <w:rsid w:val="56A347C4"/>
    <w:rsid w:val="56A8E821"/>
    <w:rsid w:val="56BE524B"/>
    <w:rsid w:val="56C57F2C"/>
    <w:rsid w:val="56D44835"/>
    <w:rsid w:val="56E1F474"/>
    <w:rsid w:val="56E97941"/>
    <w:rsid w:val="56F0F52B"/>
    <w:rsid w:val="56FA308E"/>
    <w:rsid w:val="56FBA8E3"/>
    <w:rsid w:val="56FBEE42"/>
    <w:rsid w:val="56FDD8A1"/>
    <w:rsid w:val="57181A0C"/>
    <w:rsid w:val="572C0D4F"/>
    <w:rsid w:val="57447299"/>
    <w:rsid w:val="57447299"/>
    <w:rsid w:val="57582A85"/>
    <w:rsid w:val="5783138F"/>
    <w:rsid w:val="5785F9A0"/>
    <w:rsid w:val="578BB567"/>
    <w:rsid w:val="578FC161"/>
    <w:rsid w:val="579676A9"/>
    <w:rsid w:val="5797D384"/>
    <w:rsid w:val="57AB2AC1"/>
    <w:rsid w:val="57BCF270"/>
    <w:rsid w:val="57BD84AE"/>
    <w:rsid w:val="57E42F55"/>
    <w:rsid w:val="57EFBC6F"/>
    <w:rsid w:val="57FB635E"/>
    <w:rsid w:val="57FC64D2"/>
    <w:rsid w:val="57FCC009"/>
    <w:rsid w:val="5805750C"/>
    <w:rsid w:val="580F2C80"/>
    <w:rsid w:val="580F314B"/>
    <w:rsid w:val="581461A6"/>
    <w:rsid w:val="58305553"/>
    <w:rsid w:val="5844DD75"/>
    <w:rsid w:val="584BCFCF"/>
    <w:rsid w:val="585EB98E"/>
    <w:rsid w:val="586943C1"/>
    <w:rsid w:val="586B1B45"/>
    <w:rsid w:val="586DAF92"/>
    <w:rsid w:val="587EE01D"/>
    <w:rsid w:val="58821144"/>
    <w:rsid w:val="58B2827C"/>
    <w:rsid w:val="58D0292E"/>
    <w:rsid w:val="58D38209"/>
    <w:rsid w:val="58D8DF0D"/>
    <w:rsid w:val="58E35208"/>
    <w:rsid w:val="58E44E2B"/>
    <w:rsid w:val="58E4C4B0"/>
    <w:rsid w:val="58EF8D84"/>
    <w:rsid w:val="58F8A705"/>
    <w:rsid w:val="58FF10A4"/>
    <w:rsid w:val="58FF41F6"/>
    <w:rsid w:val="59025430"/>
    <w:rsid w:val="5903823E"/>
    <w:rsid w:val="5905E74B"/>
    <w:rsid w:val="59064612"/>
    <w:rsid w:val="590BFF7C"/>
    <w:rsid w:val="59105D53"/>
    <w:rsid w:val="5917B87A"/>
    <w:rsid w:val="5924795C"/>
    <w:rsid w:val="592568AC"/>
    <w:rsid w:val="5927C432"/>
    <w:rsid w:val="592F718F"/>
    <w:rsid w:val="593217FC"/>
    <w:rsid w:val="5932633B"/>
    <w:rsid w:val="5934D123"/>
    <w:rsid w:val="593ED5E3"/>
    <w:rsid w:val="5941BDF7"/>
    <w:rsid w:val="5942274D"/>
    <w:rsid w:val="594757E3"/>
    <w:rsid w:val="5950A555"/>
    <w:rsid w:val="59B88A8B"/>
    <w:rsid w:val="59FAAF69"/>
    <w:rsid w:val="5A002CA6"/>
    <w:rsid w:val="5A05D5C3"/>
    <w:rsid w:val="5A07B6B6"/>
    <w:rsid w:val="5A14C68E"/>
    <w:rsid w:val="5A178BE2"/>
    <w:rsid w:val="5A1989F2"/>
    <w:rsid w:val="5A201DE2"/>
    <w:rsid w:val="5A2E3361"/>
    <w:rsid w:val="5A2ECCEA"/>
    <w:rsid w:val="5A2EED20"/>
    <w:rsid w:val="5A307FF3"/>
    <w:rsid w:val="5A32D527"/>
    <w:rsid w:val="5A3742FF"/>
    <w:rsid w:val="5A38C1DE"/>
    <w:rsid w:val="5A3D9EFC"/>
    <w:rsid w:val="5A3D9EFC"/>
    <w:rsid w:val="5A4A4119"/>
    <w:rsid w:val="5A4A4119"/>
    <w:rsid w:val="5A4A5A41"/>
    <w:rsid w:val="5A62B484"/>
    <w:rsid w:val="5A6A2076"/>
    <w:rsid w:val="5A6ACFFE"/>
    <w:rsid w:val="5A7AECA3"/>
    <w:rsid w:val="5A7B7DF6"/>
    <w:rsid w:val="5A893427"/>
    <w:rsid w:val="5A8D2363"/>
    <w:rsid w:val="5A8FA24B"/>
    <w:rsid w:val="5AAB1F54"/>
    <w:rsid w:val="5AB0F79B"/>
    <w:rsid w:val="5AB3CA00"/>
    <w:rsid w:val="5AE5F312"/>
    <w:rsid w:val="5AFB449F"/>
    <w:rsid w:val="5AFD8136"/>
    <w:rsid w:val="5B13C28D"/>
    <w:rsid w:val="5B140381"/>
    <w:rsid w:val="5B22DFD1"/>
    <w:rsid w:val="5B399039"/>
    <w:rsid w:val="5B40C9B1"/>
    <w:rsid w:val="5B475FCA"/>
    <w:rsid w:val="5B4FB709"/>
    <w:rsid w:val="5B537909"/>
    <w:rsid w:val="5B5600D5"/>
    <w:rsid w:val="5B5BCFB9"/>
    <w:rsid w:val="5B5CC9C3"/>
    <w:rsid w:val="5B832924"/>
    <w:rsid w:val="5B843186"/>
    <w:rsid w:val="5B893F57"/>
    <w:rsid w:val="5BAEA52B"/>
    <w:rsid w:val="5BB0C7A2"/>
    <w:rsid w:val="5BB599FC"/>
    <w:rsid w:val="5BC5BE44"/>
    <w:rsid w:val="5BD3D3E1"/>
    <w:rsid w:val="5BD629F0"/>
    <w:rsid w:val="5BECF3E9"/>
    <w:rsid w:val="5BEE750D"/>
    <w:rsid w:val="5BEFBBE5"/>
    <w:rsid w:val="5BF5A8DF"/>
    <w:rsid w:val="5BFFF432"/>
    <w:rsid w:val="5C022C91"/>
    <w:rsid w:val="5C034B94"/>
    <w:rsid w:val="5C16DD22"/>
    <w:rsid w:val="5C1F7EA7"/>
    <w:rsid w:val="5C1F832F"/>
    <w:rsid w:val="5C227D56"/>
    <w:rsid w:val="5C2548D4"/>
    <w:rsid w:val="5C295A0B"/>
    <w:rsid w:val="5C426AD9"/>
    <w:rsid w:val="5C47BD85"/>
    <w:rsid w:val="5C4845FB"/>
    <w:rsid w:val="5C4F9696"/>
    <w:rsid w:val="5C711AED"/>
    <w:rsid w:val="5C7537DF"/>
    <w:rsid w:val="5C8A7C33"/>
    <w:rsid w:val="5C9547E0"/>
    <w:rsid w:val="5C974548"/>
    <w:rsid w:val="5CA1173F"/>
    <w:rsid w:val="5CBDB2C2"/>
    <w:rsid w:val="5CBDB2C2"/>
    <w:rsid w:val="5CCD3CA1"/>
    <w:rsid w:val="5CDBB2B1"/>
    <w:rsid w:val="5CDFDB45"/>
    <w:rsid w:val="5CE21E9A"/>
    <w:rsid w:val="5CFD925E"/>
    <w:rsid w:val="5D04DB33"/>
    <w:rsid w:val="5D30668A"/>
    <w:rsid w:val="5D54374B"/>
    <w:rsid w:val="5D5E8BBB"/>
    <w:rsid w:val="5D87FAE1"/>
    <w:rsid w:val="5D8BC14E"/>
    <w:rsid w:val="5D95CBC8"/>
    <w:rsid w:val="5DBE21FE"/>
    <w:rsid w:val="5DE63CF7"/>
    <w:rsid w:val="5DF05C14"/>
    <w:rsid w:val="5DF28FB4"/>
    <w:rsid w:val="5E0235FB"/>
    <w:rsid w:val="5E0A0248"/>
    <w:rsid w:val="5E0A715A"/>
    <w:rsid w:val="5E110D1F"/>
    <w:rsid w:val="5E1D1035"/>
    <w:rsid w:val="5E267D68"/>
    <w:rsid w:val="5E272E6E"/>
    <w:rsid w:val="5E2AAE58"/>
    <w:rsid w:val="5E2B47D5"/>
    <w:rsid w:val="5E31ACBB"/>
    <w:rsid w:val="5E344F98"/>
    <w:rsid w:val="5E35F068"/>
    <w:rsid w:val="5E35F068"/>
    <w:rsid w:val="5E391ED8"/>
    <w:rsid w:val="5E426744"/>
    <w:rsid w:val="5E666102"/>
    <w:rsid w:val="5E6E629E"/>
    <w:rsid w:val="5E7F5211"/>
    <w:rsid w:val="5E7FA4FF"/>
    <w:rsid w:val="5E855A96"/>
    <w:rsid w:val="5E86486D"/>
    <w:rsid w:val="5E92FC5D"/>
    <w:rsid w:val="5E9E2E53"/>
    <w:rsid w:val="5EA60F05"/>
    <w:rsid w:val="5EB8CA53"/>
    <w:rsid w:val="5ED3BB64"/>
    <w:rsid w:val="5EDEDBBA"/>
    <w:rsid w:val="5EE43854"/>
    <w:rsid w:val="5EFF19B2"/>
    <w:rsid w:val="5F04AD28"/>
    <w:rsid w:val="5F1F9743"/>
    <w:rsid w:val="5F24E8E7"/>
    <w:rsid w:val="5F279E0E"/>
    <w:rsid w:val="5F30673E"/>
    <w:rsid w:val="5F58D41F"/>
    <w:rsid w:val="5F58F850"/>
    <w:rsid w:val="5F5D890A"/>
    <w:rsid w:val="5F5FD36C"/>
    <w:rsid w:val="5F7498CE"/>
    <w:rsid w:val="5F7B7854"/>
    <w:rsid w:val="5F934613"/>
    <w:rsid w:val="5F9991B0"/>
    <w:rsid w:val="5F9EA417"/>
    <w:rsid w:val="5FBE14EA"/>
    <w:rsid w:val="5FBF3C0B"/>
    <w:rsid w:val="5FC8EC77"/>
    <w:rsid w:val="5FCADC4E"/>
    <w:rsid w:val="5FCE0EC6"/>
    <w:rsid w:val="5FCF720F"/>
    <w:rsid w:val="5FD3989F"/>
    <w:rsid w:val="5FEE59B9"/>
    <w:rsid w:val="5FF11AF7"/>
    <w:rsid w:val="5FF16811"/>
    <w:rsid w:val="5FF28073"/>
    <w:rsid w:val="5FF2E189"/>
    <w:rsid w:val="5FF961C7"/>
    <w:rsid w:val="600A09B5"/>
    <w:rsid w:val="60123D18"/>
    <w:rsid w:val="60171CE3"/>
    <w:rsid w:val="6017B198"/>
    <w:rsid w:val="601BFA41"/>
    <w:rsid w:val="601D57D8"/>
    <w:rsid w:val="601FF862"/>
    <w:rsid w:val="603825BC"/>
    <w:rsid w:val="603F4F7E"/>
    <w:rsid w:val="6041298E"/>
    <w:rsid w:val="60423756"/>
    <w:rsid w:val="6043FA36"/>
    <w:rsid w:val="604AE533"/>
    <w:rsid w:val="604C8B6A"/>
    <w:rsid w:val="6051FA31"/>
    <w:rsid w:val="60657CFC"/>
    <w:rsid w:val="606A4B93"/>
    <w:rsid w:val="606D7DC5"/>
    <w:rsid w:val="6080EA2C"/>
    <w:rsid w:val="60850C63"/>
    <w:rsid w:val="608D341F"/>
    <w:rsid w:val="608D341F"/>
    <w:rsid w:val="6096B0C1"/>
    <w:rsid w:val="6096B0C1"/>
    <w:rsid w:val="60A5BE64"/>
    <w:rsid w:val="60A96110"/>
    <w:rsid w:val="60A9B148"/>
    <w:rsid w:val="60ADFCAC"/>
    <w:rsid w:val="60B5594C"/>
    <w:rsid w:val="60C0AAFA"/>
    <w:rsid w:val="60DCCC00"/>
    <w:rsid w:val="60FD072A"/>
    <w:rsid w:val="610058FB"/>
    <w:rsid w:val="610104DF"/>
    <w:rsid w:val="611559DA"/>
    <w:rsid w:val="612BE462"/>
    <w:rsid w:val="612EE8A4"/>
    <w:rsid w:val="613E51C9"/>
    <w:rsid w:val="616A2126"/>
    <w:rsid w:val="616D1CCB"/>
    <w:rsid w:val="6196EB29"/>
    <w:rsid w:val="61A8B664"/>
    <w:rsid w:val="61B84144"/>
    <w:rsid w:val="61C716A3"/>
    <w:rsid w:val="61CC1430"/>
    <w:rsid w:val="61CC1430"/>
    <w:rsid w:val="61D64A0A"/>
    <w:rsid w:val="61D6553E"/>
    <w:rsid w:val="61EBE914"/>
    <w:rsid w:val="620AC122"/>
    <w:rsid w:val="6220EE45"/>
    <w:rsid w:val="62274096"/>
    <w:rsid w:val="6229FD43"/>
    <w:rsid w:val="622C1BD2"/>
    <w:rsid w:val="622C4204"/>
    <w:rsid w:val="622C80F1"/>
    <w:rsid w:val="62333002"/>
    <w:rsid w:val="6243DF34"/>
    <w:rsid w:val="624C807F"/>
    <w:rsid w:val="624D1D5B"/>
    <w:rsid w:val="625BEFAD"/>
    <w:rsid w:val="627B6C1C"/>
    <w:rsid w:val="62865DB6"/>
    <w:rsid w:val="6286FDFE"/>
    <w:rsid w:val="629368ED"/>
    <w:rsid w:val="629974F7"/>
    <w:rsid w:val="629E3666"/>
    <w:rsid w:val="62A4D954"/>
    <w:rsid w:val="62BE8F31"/>
    <w:rsid w:val="62BE8F31"/>
    <w:rsid w:val="62CD3CFA"/>
    <w:rsid w:val="62D791B6"/>
    <w:rsid w:val="62DC3206"/>
    <w:rsid w:val="62DC6040"/>
    <w:rsid w:val="62E1DA78"/>
    <w:rsid w:val="62E8B7AC"/>
    <w:rsid w:val="62E8B7AC"/>
    <w:rsid w:val="62F2FB40"/>
    <w:rsid w:val="62F62568"/>
    <w:rsid w:val="62FACE5A"/>
    <w:rsid w:val="63024484"/>
    <w:rsid w:val="63070146"/>
    <w:rsid w:val="6308F25D"/>
    <w:rsid w:val="63094DE6"/>
    <w:rsid w:val="630CBB1F"/>
    <w:rsid w:val="6313DC40"/>
    <w:rsid w:val="632E256F"/>
    <w:rsid w:val="633190BB"/>
    <w:rsid w:val="63336256"/>
    <w:rsid w:val="633C86CF"/>
    <w:rsid w:val="633DE7B9"/>
    <w:rsid w:val="633F6718"/>
    <w:rsid w:val="6340E4DB"/>
    <w:rsid w:val="6349DFDC"/>
    <w:rsid w:val="634AA99D"/>
    <w:rsid w:val="635CF848"/>
    <w:rsid w:val="6375F72D"/>
    <w:rsid w:val="637CCD66"/>
    <w:rsid w:val="638B8BA1"/>
    <w:rsid w:val="639C5B75"/>
    <w:rsid w:val="639C5B75"/>
    <w:rsid w:val="63A018A5"/>
    <w:rsid w:val="63A6822C"/>
    <w:rsid w:val="63CFA458"/>
    <w:rsid w:val="63E13F46"/>
    <w:rsid w:val="63EF214E"/>
    <w:rsid w:val="63F2F2BF"/>
    <w:rsid w:val="63F9393B"/>
    <w:rsid w:val="63F96DAD"/>
    <w:rsid w:val="6407D5CF"/>
    <w:rsid w:val="6407D5CF"/>
    <w:rsid w:val="640EAAAC"/>
    <w:rsid w:val="641C18E9"/>
    <w:rsid w:val="64214C7F"/>
    <w:rsid w:val="642B5591"/>
    <w:rsid w:val="6447C0F5"/>
    <w:rsid w:val="6447C0F5"/>
    <w:rsid w:val="6456CBE0"/>
    <w:rsid w:val="645F06E2"/>
    <w:rsid w:val="64674495"/>
    <w:rsid w:val="64831DEF"/>
    <w:rsid w:val="6483FCC0"/>
    <w:rsid w:val="648E5F5D"/>
    <w:rsid w:val="649513C8"/>
    <w:rsid w:val="649BA325"/>
    <w:rsid w:val="64A56633"/>
    <w:rsid w:val="64B8A02E"/>
    <w:rsid w:val="64BC8D1C"/>
    <w:rsid w:val="64D9D23E"/>
    <w:rsid w:val="64DA3B96"/>
    <w:rsid w:val="64DCE254"/>
    <w:rsid w:val="64DD60CA"/>
    <w:rsid w:val="64E782D3"/>
    <w:rsid w:val="64F377A5"/>
    <w:rsid w:val="64F5AEED"/>
    <w:rsid w:val="650A9146"/>
    <w:rsid w:val="6515C7BB"/>
    <w:rsid w:val="651BE963"/>
    <w:rsid w:val="6532EC8F"/>
    <w:rsid w:val="653F6EEA"/>
    <w:rsid w:val="6544F91E"/>
    <w:rsid w:val="654B8232"/>
    <w:rsid w:val="65567D2F"/>
    <w:rsid w:val="655CC9BF"/>
    <w:rsid w:val="657076E6"/>
    <w:rsid w:val="6584EF2B"/>
    <w:rsid w:val="658B9211"/>
    <w:rsid w:val="65A9585E"/>
    <w:rsid w:val="65B5374A"/>
    <w:rsid w:val="65B92935"/>
    <w:rsid w:val="65C3FB66"/>
    <w:rsid w:val="65C447C7"/>
    <w:rsid w:val="65CBB9AF"/>
    <w:rsid w:val="65D83E83"/>
    <w:rsid w:val="65F31CAD"/>
    <w:rsid w:val="65FAB832"/>
    <w:rsid w:val="6608948E"/>
    <w:rsid w:val="661C060A"/>
    <w:rsid w:val="663D858F"/>
    <w:rsid w:val="663E9CEE"/>
    <w:rsid w:val="663F8CCD"/>
    <w:rsid w:val="665D1DEC"/>
    <w:rsid w:val="666039A1"/>
    <w:rsid w:val="66607F02"/>
    <w:rsid w:val="66959E2D"/>
    <w:rsid w:val="66A522E4"/>
    <w:rsid w:val="66B62809"/>
    <w:rsid w:val="66B632C7"/>
    <w:rsid w:val="66C12B13"/>
    <w:rsid w:val="66C25488"/>
    <w:rsid w:val="66C4BD25"/>
    <w:rsid w:val="66C511A2"/>
    <w:rsid w:val="66CB8D6F"/>
    <w:rsid w:val="66CFB531"/>
    <w:rsid w:val="66D719D3"/>
    <w:rsid w:val="66EE0184"/>
    <w:rsid w:val="66F0505E"/>
    <w:rsid w:val="66F23D86"/>
    <w:rsid w:val="66FB668F"/>
    <w:rsid w:val="66FC1E5A"/>
    <w:rsid w:val="6700106B"/>
    <w:rsid w:val="6701D3AF"/>
    <w:rsid w:val="670B3551"/>
    <w:rsid w:val="671C04D4"/>
    <w:rsid w:val="671CE889"/>
    <w:rsid w:val="673653A1"/>
    <w:rsid w:val="67398084"/>
    <w:rsid w:val="673C85EA"/>
    <w:rsid w:val="67418F60"/>
    <w:rsid w:val="6767648A"/>
    <w:rsid w:val="6767B5B0"/>
    <w:rsid w:val="676A1C2F"/>
    <w:rsid w:val="6780C9D4"/>
    <w:rsid w:val="67A2F0F0"/>
    <w:rsid w:val="67AB671F"/>
    <w:rsid w:val="67AF9A55"/>
    <w:rsid w:val="67C14059"/>
    <w:rsid w:val="67C59CB5"/>
    <w:rsid w:val="67C82630"/>
    <w:rsid w:val="67CB6500"/>
    <w:rsid w:val="67E2F9F2"/>
    <w:rsid w:val="67E6E907"/>
    <w:rsid w:val="67F03D2B"/>
    <w:rsid w:val="6808FC60"/>
    <w:rsid w:val="6809A6C1"/>
    <w:rsid w:val="682B6D64"/>
    <w:rsid w:val="682E02B1"/>
    <w:rsid w:val="68327FAE"/>
    <w:rsid w:val="6840221C"/>
    <w:rsid w:val="684E520C"/>
    <w:rsid w:val="68591EC9"/>
    <w:rsid w:val="685E2807"/>
    <w:rsid w:val="686B33D1"/>
    <w:rsid w:val="686F4611"/>
    <w:rsid w:val="68718377"/>
    <w:rsid w:val="68756992"/>
    <w:rsid w:val="6893A8F1"/>
    <w:rsid w:val="68975E78"/>
    <w:rsid w:val="689B91C5"/>
    <w:rsid w:val="68ADC0A4"/>
    <w:rsid w:val="68BA77D1"/>
    <w:rsid w:val="68C4FC70"/>
    <w:rsid w:val="68C6DC8C"/>
    <w:rsid w:val="68C8458A"/>
    <w:rsid w:val="68D20078"/>
    <w:rsid w:val="68E04CFA"/>
    <w:rsid w:val="68F2D41C"/>
    <w:rsid w:val="68FFA7C8"/>
    <w:rsid w:val="690481F2"/>
    <w:rsid w:val="690BE676"/>
    <w:rsid w:val="690C0D22"/>
    <w:rsid w:val="690C455F"/>
    <w:rsid w:val="690FE9F5"/>
    <w:rsid w:val="69100F32"/>
    <w:rsid w:val="6912D77E"/>
    <w:rsid w:val="691FAA34"/>
    <w:rsid w:val="6922DA2D"/>
    <w:rsid w:val="6927BF4A"/>
    <w:rsid w:val="692BAACC"/>
    <w:rsid w:val="692CB149"/>
    <w:rsid w:val="6930B5E6"/>
    <w:rsid w:val="6936C1DD"/>
    <w:rsid w:val="69393C06"/>
    <w:rsid w:val="693BF1CF"/>
    <w:rsid w:val="693BF709"/>
    <w:rsid w:val="693D6274"/>
    <w:rsid w:val="693F4019"/>
    <w:rsid w:val="6946B8E7"/>
    <w:rsid w:val="69536F83"/>
    <w:rsid w:val="6958DEF2"/>
    <w:rsid w:val="696F311B"/>
    <w:rsid w:val="6972A81D"/>
    <w:rsid w:val="69770547"/>
    <w:rsid w:val="69935665"/>
    <w:rsid w:val="69988E58"/>
    <w:rsid w:val="69B32242"/>
    <w:rsid w:val="69C7ED13"/>
    <w:rsid w:val="69D76F1D"/>
    <w:rsid w:val="69E333D0"/>
    <w:rsid w:val="6A00E6A3"/>
    <w:rsid w:val="6A030879"/>
    <w:rsid w:val="6A043766"/>
    <w:rsid w:val="6A0C3348"/>
    <w:rsid w:val="6A2EBA0D"/>
    <w:rsid w:val="6A2EBA0D"/>
    <w:rsid w:val="6A43ED44"/>
    <w:rsid w:val="6A4672D8"/>
    <w:rsid w:val="6A552004"/>
    <w:rsid w:val="6A55B91A"/>
    <w:rsid w:val="6A60138E"/>
    <w:rsid w:val="6A6CB604"/>
    <w:rsid w:val="6A6E1008"/>
    <w:rsid w:val="6A780FBC"/>
    <w:rsid w:val="6A7E018D"/>
    <w:rsid w:val="6A84A2BA"/>
    <w:rsid w:val="6A89803A"/>
    <w:rsid w:val="6A93818E"/>
    <w:rsid w:val="6A93FDA9"/>
    <w:rsid w:val="6AA6F2D7"/>
    <w:rsid w:val="6AABB46F"/>
    <w:rsid w:val="6AB14E10"/>
    <w:rsid w:val="6AB7EE2A"/>
    <w:rsid w:val="6AC5A91D"/>
    <w:rsid w:val="6AD008AB"/>
    <w:rsid w:val="6AD70E33"/>
    <w:rsid w:val="6AD70E33"/>
    <w:rsid w:val="6ADBE6EB"/>
    <w:rsid w:val="6AE2B963"/>
    <w:rsid w:val="6AF3FE81"/>
    <w:rsid w:val="6B011298"/>
    <w:rsid w:val="6B08A60B"/>
    <w:rsid w:val="6B097DA1"/>
    <w:rsid w:val="6B103E36"/>
    <w:rsid w:val="6B214C00"/>
    <w:rsid w:val="6B29FCAE"/>
    <w:rsid w:val="6B354861"/>
    <w:rsid w:val="6B444C7C"/>
    <w:rsid w:val="6B48CE10"/>
    <w:rsid w:val="6B4C7CCB"/>
    <w:rsid w:val="6B67F18E"/>
    <w:rsid w:val="6B6FC325"/>
    <w:rsid w:val="6B8E2175"/>
    <w:rsid w:val="6B933D66"/>
    <w:rsid w:val="6BA5875B"/>
    <w:rsid w:val="6BAD5366"/>
    <w:rsid w:val="6BC955F1"/>
    <w:rsid w:val="6BCCDFF8"/>
    <w:rsid w:val="6BD4AF35"/>
    <w:rsid w:val="6BE89E5B"/>
    <w:rsid w:val="6C1950E1"/>
    <w:rsid w:val="6C1FF20C"/>
    <w:rsid w:val="6C439CBB"/>
    <w:rsid w:val="6C43FD6C"/>
    <w:rsid w:val="6C4FCB86"/>
    <w:rsid w:val="6C59E0AF"/>
    <w:rsid w:val="6C5D7AB6"/>
    <w:rsid w:val="6C71FF12"/>
    <w:rsid w:val="6C778FF6"/>
    <w:rsid w:val="6C7C21BF"/>
    <w:rsid w:val="6C82F671"/>
    <w:rsid w:val="6C8949D1"/>
    <w:rsid w:val="6C89D87F"/>
    <w:rsid w:val="6CA4522C"/>
    <w:rsid w:val="6CA50A42"/>
    <w:rsid w:val="6CA9C6F2"/>
    <w:rsid w:val="6CC89E5A"/>
    <w:rsid w:val="6CCB9619"/>
    <w:rsid w:val="6CCF47EB"/>
    <w:rsid w:val="6CCF47EB"/>
    <w:rsid w:val="6CCF76A4"/>
    <w:rsid w:val="6CD3E0CA"/>
    <w:rsid w:val="6CE88925"/>
    <w:rsid w:val="6CEF941B"/>
    <w:rsid w:val="6CF49275"/>
    <w:rsid w:val="6D058FEA"/>
    <w:rsid w:val="6D09DCB4"/>
    <w:rsid w:val="6D0F3603"/>
    <w:rsid w:val="6D2B7211"/>
    <w:rsid w:val="6D3671C2"/>
    <w:rsid w:val="6D372EBE"/>
    <w:rsid w:val="6D5A687B"/>
    <w:rsid w:val="6D5B2D1A"/>
    <w:rsid w:val="6D6026AD"/>
    <w:rsid w:val="6D631ED7"/>
    <w:rsid w:val="6D64948A"/>
    <w:rsid w:val="6D883BBB"/>
    <w:rsid w:val="6D8D50E5"/>
    <w:rsid w:val="6D9041D9"/>
    <w:rsid w:val="6DA03EDC"/>
    <w:rsid w:val="6DB00E08"/>
    <w:rsid w:val="6DC177BF"/>
    <w:rsid w:val="6DCC68DB"/>
    <w:rsid w:val="6DDA3D58"/>
    <w:rsid w:val="6E08E945"/>
    <w:rsid w:val="6E092D50"/>
    <w:rsid w:val="6E17F295"/>
    <w:rsid w:val="6E185851"/>
    <w:rsid w:val="6E2739E8"/>
    <w:rsid w:val="6E3BC327"/>
    <w:rsid w:val="6E55826E"/>
    <w:rsid w:val="6E5E3D36"/>
    <w:rsid w:val="6E5EC619"/>
    <w:rsid w:val="6E63755A"/>
    <w:rsid w:val="6E64AD85"/>
    <w:rsid w:val="6E6AA194"/>
    <w:rsid w:val="6E6EF18E"/>
    <w:rsid w:val="6E71014F"/>
    <w:rsid w:val="6EB1E345"/>
    <w:rsid w:val="6EB654D2"/>
    <w:rsid w:val="6EC864B9"/>
    <w:rsid w:val="6ECB939A"/>
    <w:rsid w:val="6ECCD42B"/>
    <w:rsid w:val="6EEB182C"/>
    <w:rsid w:val="6F00AE64"/>
    <w:rsid w:val="6F299229"/>
    <w:rsid w:val="6F2F9BE0"/>
    <w:rsid w:val="6F31BB3C"/>
    <w:rsid w:val="6F45D919"/>
    <w:rsid w:val="6F4B6935"/>
    <w:rsid w:val="6F503FE6"/>
    <w:rsid w:val="6F5AD28F"/>
    <w:rsid w:val="6F64900D"/>
    <w:rsid w:val="6F6A5CD0"/>
    <w:rsid w:val="6F7F1545"/>
    <w:rsid w:val="6F99C8BA"/>
    <w:rsid w:val="6F9E5C3F"/>
    <w:rsid w:val="6F9E9FC8"/>
    <w:rsid w:val="6F9EC0D7"/>
    <w:rsid w:val="6FADDE6F"/>
    <w:rsid w:val="6FB18BDC"/>
    <w:rsid w:val="6FB69EF4"/>
    <w:rsid w:val="6FB77A15"/>
    <w:rsid w:val="6FB77A15"/>
    <w:rsid w:val="6FBD0EC6"/>
    <w:rsid w:val="6FC5FAC3"/>
    <w:rsid w:val="6FCE7097"/>
    <w:rsid w:val="6FD1270D"/>
    <w:rsid w:val="6FD96165"/>
    <w:rsid w:val="6FF27F24"/>
    <w:rsid w:val="6FF3C562"/>
    <w:rsid w:val="6FF71DAD"/>
    <w:rsid w:val="6FF944CC"/>
    <w:rsid w:val="700E53BF"/>
    <w:rsid w:val="7016F1A2"/>
    <w:rsid w:val="701BED1E"/>
    <w:rsid w:val="701DA74B"/>
    <w:rsid w:val="7020462D"/>
    <w:rsid w:val="70255258"/>
    <w:rsid w:val="7030B177"/>
    <w:rsid w:val="70362828"/>
    <w:rsid w:val="7065D8DC"/>
    <w:rsid w:val="70663D15"/>
    <w:rsid w:val="706F10FE"/>
    <w:rsid w:val="7078A3E3"/>
    <w:rsid w:val="7078C8E1"/>
    <w:rsid w:val="70894634"/>
    <w:rsid w:val="708C6C28"/>
    <w:rsid w:val="70922F4B"/>
    <w:rsid w:val="709AFED2"/>
    <w:rsid w:val="709C3BFF"/>
    <w:rsid w:val="70A75343"/>
    <w:rsid w:val="70B280D1"/>
    <w:rsid w:val="70B426CC"/>
    <w:rsid w:val="70B7F28B"/>
    <w:rsid w:val="70C76A74"/>
    <w:rsid w:val="70CB3842"/>
    <w:rsid w:val="70D1156E"/>
    <w:rsid w:val="70D1642E"/>
    <w:rsid w:val="70E3E56C"/>
    <w:rsid w:val="70ECD017"/>
    <w:rsid w:val="70F1C00B"/>
    <w:rsid w:val="71001302"/>
    <w:rsid w:val="71001302"/>
    <w:rsid w:val="712304A9"/>
    <w:rsid w:val="712494DD"/>
    <w:rsid w:val="7124C11D"/>
    <w:rsid w:val="71365104"/>
    <w:rsid w:val="7139B715"/>
    <w:rsid w:val="71451450"/>
    <w:rsid w:val="715732B5"/>
    <w:rsid w:val="716A1054"/>
    <w:rsid w:val="716AD3D1"/>
    <w:rsid w:val="717524A9"/>
    <w:rsid w:val="717FF48B"/>
    <w:rsid w:val="71871E30"/>
    <w:rsid w:val="718C25C3"/>
    <w:rsid w:val="718FED95"/>
    <w:rsid w:val="71963652"/>
    <w:rsid w:val="719985DD"/>
    <w:rsid w:val="719985DD"/>
    <w:rsid w:val="71A21476"/>
    <w:rsid w:val="71A45EFB"/>
    <w:rsid w:val="71A52FC9"/>
    <w:rsid w:val="71AC69A6"/>
    <w:rsid w:val="71B2B1C0"/>
    <w:rsid w:val="71C083C6"/>
    <w:rsid w:val="71C34994"/>
    <w:rsid w:val="71D1A65A"/>
    <w:rsid w:val="71D57C47"/>
    <w:rsid w:val="71D69A10"/>
    <w:rsid w:val="71DA7786"/>
    <w:rsid w:val="71DCC8B2"/>
    <w:rsid w:val="71E3BCCD"/>
    <w:rsid w:val="71E4B064"/>
    <w:rsid w:val="71E4D8AE"/>
    <w:rsid w:val="71E59D7B"/>
    <w:rsid w:val="72052F88"/>
    <w:rsid w:val="7213BE74"/>
    <w:rsid w:val="72284B89"/>
    <w:rsid w:val="7228DDEF"/>
    <w:rsid w:val="722B432E"/>
    <w:rsid w:val="72333613"/>
    <w:rsid w:val="72364AB6"/>
    <w:rsid w:val="7263E3A5"/>
    <w:rsid w:val="727222D1"/>
    <w:rsid w:val="727FD63C"/>
    <w:rsid w:val="7286D677"/>
    <w:rsid w:val="728F69FB"/>
    <w:rsid w:val="7292E5A4"/>
    <w:rsid w:val="72A4BAEE"/>
    <w:rsid w:val="72AB46AE"/>
    <w:rsid w:val="72D4E11C"/>
    <w:rsid w:val="72DF7718"/>
    <w:rsid w:val="72E55277"/>
    <w:rsid w:val="72E55277"/>
    <w:rsid w:val="72E57259"/>
    <w:rsid w:val="72E5A046"/>
    <w:rsid w:val="72EC4B3F"/>
    <w:rsid w:val="72F2A397"/>
    <w:rsid w:val="72F9F855"/>
    <w:rsid w:val="730BFB52"/>
    <w:rsid w:val="732780CD"/>
    <w:rsid w:val="733BA48A"/>
    <w:rsid w:val="733EC7FE"/>
    <w:rsid w:val="73416539"/>
    <w:rsid w:val="736F0250"/>
    <w:rsid w:val="737ACDD2"/>
    <w:rsid w:val="737E2A44"/>
    <w:rsid w:val="73847B06"/>
    <w:rsid w:val="738AC2EF"/>
    <w:rsid w:val="73A3AF32"/>
    <w:rsid w:val="73ADDB1A"/>
    <w:rsid w:val="73BFF9D8"/>
    <w:rsid w:val="73DEF5C7"/>
    <w:rsid w:val="73E91A22"/>
    <w:rsid w:val="73EC0AE9"/>
    <w:rsid w:val="73ED5F3C"/>
    <w:rsid w:val="73F446EE"/>
    <w:rsid w:val="73F7930E"/>
    <w:rsid w:val="74059363"/>
    <w:rsid w:val="74093BFB"/>
    <w:rsid w:val="741E4A63"/>
    <w:rsid w:val="7452812C"/>
    <w:rsid w:val="7464EA77"/>
    <w:rsid w:val="7470C87A"/>
    <w:rsid w:val="7499C276"/>
    <w:rsid w:val="749B19A7"/>
    <w:rsid w:val="74A2C524"/>
    <w:rsid w:val="74A7CC59"/>
    <w:rsid w:val="74C1436C"/>
    <w:rsid w:val="74C1D9A0"/>
    <w:rsid w:val="74C575F9"/>
    <w:rsid w:val="74D02826"/>
    <w:rsid w:val="750DB004"/>
    <w:rsid w:val="75208399"/>
    <w:rsid w:val="7537920E"/>
    <w:rsid w:val="7558121E"/>
    <w:rsid w:val="756655C0"/>
    <w:rsid w:val="7566FDB5"/>
    <w:rsid w:val="756DA6C0"/>
    <w:rsid w:val="75709170"/>
    <w:rsid w:val="757122BD"/>
    <w:rsid w:val="7583EAD3"/>
    <w:rsid w:val="759B1BEF"/>
    <w:rsid w:val="75A6DCE5"/>
    <w:rsid w:val="75A9A492"/>
    <w:rsid w:val="75AA5151"/>
    <w:rsid w:val="75AAB411"/>
    <w:rsid w:val="75B40EB3"/>
    <w:rsid w:val="75BCDB26"/>
    <w:rsid w:val="75C096B3"/>
    <w:rsid w:val="75CF1A7C"/>
    <w:rsid w:val="75D21526"/>
    <w:rsid w:val="75DF63C3"/>
    <w:rsid w:val="75E21BF5"/>
    <w:rsid w:val="75E54377"/>
    <w:rsid w:val="75E5C10C"/>
    <w:rsid w:val="75FEC3FF"/>
    <w:rsid w:val="760F411F"/>
    <w:rsid w:val="761DE524"/>
    <w:rsid w:val="761FB4DD"/>
    <w:rsid w:val="7628B6FE"/>
    <w:rsid w:val="76290F08"/>
    <w:rsid w:val="762AE44E"/>
    <w:rsid w:val="76341F23"/>
    <w:rsid w:val="765E8577"/>
    <w:rsid w:val="767466DC"/>
    <w:rsid w:val="7676C4DD"/>
    <w:rsid w:val="7676C4DD"/>
    <w:rsid w:val="767ED055"/>
    <w:rsid w:val="7698C5E8"/>
    <w:rsid w:val="76998B86"/>
    <w:rsid w:val="769D2CAD"/>
    <w:rsid w:val="76A35438"/>
    <w:rsid w:val="76B25579"/>
    <w:rsid w:val="76B2DFF8"/>
    <w:rsid w:val="76CFB941"/>
    <w:rsid w:val="76D168F0"/>
    <w:rsid w:val="76DA333C"/>
    <w:rsid w:val="76DD9A5E"/>
    <w:rsid w:val="770458AD"/>
    <w:rsid w:val="7705FB2A"/>
    <w:rsid w:val="770E12FF"/>
    <w:rsid w:val="77171749"/>
    <w:rsid w:val="771B8C88"/>
    <w:rsid w:val="771E58A0"/>
    <w:rsid w:val="771F95B3"/>
    <w:rsid w:val="771F95B3"/>
    <w:rsid w:val="771FFC5F"/>
    <w:rsid w:val="772C8E3D"/>
    <w:rsid w:val="7732E3B1"/>
    <w:rsid w:val="77384CFE"/>
    <w:rsid w:val="773D9B13"/>
    <w:rsid w:val="7741C249"/>
    <w:rsid w:val="77493989"/>
    <w:rsid w:val="777513FD"/>
    <w:rsid w:val="777745A3"/>
    <w:rsid w:val="778198F5"/>
    <w:rsid w:val="77824F26"/>
    <w:rsid w:val="77892BFE"/>
    <w:rsid w:val="7797EDBE"/>
    <w:rsid w:val="77AAC37C"/>
    <w:rsid w:val="77ADFA8A"/>
    <w:rsid w:val="77AF3F08"/>
    <w:rsid w:val="77B73177"/>
    <w:rsid w:val="77C1277D"/>
    <w:rsid w:val="77CEF2DB"/>
    <w:rsid w:val="77CEF2DB"/>
    <w:rsid w:val="77D6F81E"/>
    <w:rsid w:val="77DC14DB"/>
    <w:rsid w:val="77DCB5D0"/>
    <w:rsid w:val="77E54657"/>
    <w:rsid w:val="780D7958"/>
    <w:rsid w:val="780E9EFD"/>
    <w:rsid w:val="781ED3DD"/>
    <w:rsid w:val="7823D6A8"/>
    <w:rsid w:val="78278254"/>
    <w:rsid w:val="78447190"/>
    <w:rsid w:val="7858D75E"/>
    <w:rsid w:val="7862B841"/>
    <w:rsid w:val="786963F4"/>
    <w:rsid w:val="786DE1F7"/>
    <w:rsid w:val="786DE1F7"/>
    <w:rsid w:val="7878FF71"/>
    <w:rsid w:val="78856F0A"/>
    <w:rsid w:val="7892728E"/>
    <w:rsid w:val="78B35EA1"/>
    <w:rsid w:val="78E1A78F"/>
    <w:rsid w:val="78E41CF2"/>
    <w:rsid w:val="78F4D056"/>
    <w:rsid w:val="79111B23"/>
    <w:rsid w:val="79111B23"/>
    <w:rsid w:val="79146920"/>
    <w:rsid w:val="7918B08F"/>
    <w:rsid w:val="791C245F"/>
    <w:rsid w:val="791DE14F"/>
    <w:rsid w:val="791ED85C"/>
    <w:rsid w:val="79373D79"/>
    <w:rsid w:val="79373D79"/>
    <w:rsid w:val="79393888"/>
    <w:rsid w:val="795AC060"/>
    <w:rsid w:val="795BF747"/>
    <w:rsid w:val="795CEDDC"/>
    <w:rsid w:val="795DBCA4"/>
    <w:rsid w:val="7965F93C"/>
    <w:rsid w:val="7971D74A"/>
    <w:rsid w:val="797E96D6"/>
    <w:rsid w:val="79935AC0"/>
    <w:rsid w:val="7999108A"/>
    <w:rsid w:val="79A8D486"/>
    <w:rsid w:val="79AD6530"/>
    <w:rsid w:val="79B72A16"/>
    <w:rsid w:val="79B940E0"/>
    <w:rsid w:val="79D3B3C3"/>
    <w:rsid w:val="79D51440"/>
    <w:rsid w:val="79D97BF9"/>
    <w:rsid w:val="79DE8A69"/>
    <w:rsid w:val="79E354AF"/>
    <w:rsid w:val="79E9F01C"/>
    <w:rsid w:val="79F6F81F"/>
    <w:rsid w:val="7A0148F7"/>
    <w:rsid w:val="7A0148F7"/>
    <w:rsid w:val="7A17AC84"/>
    <w:rsid w:val="7A2428C4"/>
    <w:rsid w:val="7A246DE3"/>
    <w:rsid w:val="7A2C1E1F"/>
    <w:rsid w:val="7A2C9C07"/>
    <w:rsid w:val="7A314696"/>
    <w:rsid w:val="7A340239"/>
    <w:rsid w:val="7A405AB6"/>
    <w:rsid w:val="7A4D63DC"/>
    <w:rsid w:val="7A7738BC"/>
    <w:rsid w:val="7A9325AC"/>
    <w:rsid w:val="7A9DA105"/>
    <w:rsid w:val="7A9DA105"/>
    <w:rsid w:val="7AB74EA7"/>
    <w:rsid w:val="7AD2A2F7"/>
    <w:rsid w:val="7B04B5B3"/>
    <w:rsid w:val="7B0FA98D"/>
    <w:rsid w:val="7B10C4BC"/>
    <w:rsid w:val="7B401C32"/>
    <w:rsid w:val="7B41DDBF"/>
    <w:rsid w:val="7B659B6F"/>
    <w:rsid w:val="7B8C9C1E"/>
    <w:rsid w:val="7B97AC16"/>
    <w:rsid w:val="7BA132E2"/>
    <w:rsid w:val="7BB4F5EB"/>
    <w:rsid w:val="7BB7D249"/>
    <w:rsid w:val="7BC63D06"/>
    <w:rsid w:val="7BCA2FBE"/>
    <w:rsid w:val="7BCB4B91"/>
    <w:rsid w:val="7BCBF55F"/>
    <w:rsid w:val="7BE1204C"/>
    <w:rsid w:val="7BF27BCD"/>
    <w:rsid w:val="7C017E6C"/>
    <w:rsid w:val="7C16F1C1"/>
    <w:rsid w:val="7C2512FD"/>
    <w:rsid w:val="7C2A4BA9"/>
    <w:rsid w:val="7C3755DF"/>
    <w:rsid w:val="7C4D4547"/>
    <w:rsid w:val="7C511175"/>
    <w:rsid w:val="7C6EBF16"/>
    <w:rsid w:val="7C6EBF16"/>
    <w:rsid w:val="7C6F7D51"/>
    <w:rsid w:val="7C764B5B"/>
    <w:rsid w:val="7C7E9004"/>
    <w:rsid w:val="7C84C3D8"/>
    <w:rsid w:val="7C872F2E"/>
    <w:rsid w:val="7CAC6D05"/>
    <w:rsid w:val="7CAD30B9"/>
    <w:rsid w:val="7CB167FA"/>
    <w:rsid w:val="7CC1E3F9"/>
    <w:rsid w:val="7CC29409"/>
    <w:rsid w:val="7CC7719F"/>
    <w:rsid w:val="7CD6F436"/>
    <w:rsid w:val="7CD9AF4C"/>
    <w:rsid w:val="7CD9CA2C"/>
    <w:rsid w:val="7CDBEDCF"/>
    <w:rsid w:val="7CDC3DF7"/>
    <w:rsid w:val="7CF09895"/>
    <w:rsid w:val="7CF2604E"/>
    <w:rsid w:val="7D0194A7"/>
    <w:rsid w:val="7D02450F"/>
    <w:rsid w:val="7D1DF6E7"/>
    <w:rsid w:val="7D392BBF"/>
    <w:rsid w:val="7D3C353B"/>
    <w:rsid w:val="7D3C6293"/>
    <w:rsid w:val="7D452AA7"/>
    <w:rsid w:val="7D4B108F"/>
    <w:rsid w:val="7D4CE1C9"/>
    <w:rsid w:val="7D58751C"/>
    <w:rsid w:val="7D5C8219"/>
    <w:rsid w:val="7D5D3110"/>
    <w:rsid w:val="7D6039CD"/>
    <w:rsid w:val="7D8026D1"/>
    <w:rsid w:val="7DAA3F2A"/>
    <w:rsid w:val="7DDCE2CC"/>
    <w:rsid w:val="7DE83E8C"/>
    <w:rsid w:val="7DF145E0"/>
    <w:rsid w:val="7E094794"/>
    <w:rsid w:val="7E0ACAC2"/>
    <w:rsid w:val="7E232520"/>
    <w:rsid w:val="7E27AD3E"/>
    <w:rsid w:val="7E2BB3D3"/>
    <w:rsid w:val="7E42C026"/>
    <w:rsid w:val="7E546763"/>
    <w:rsid w:val="7E56F5FF"/>
    <w:rsid w:val="7E56F5FF"/>
    <w:rsid w:val="7E5B753E"/>
    <w:rsid w:val="7E64D622"/>
    <w:rsid w:val="7E6DB2B7"/>
    <w:rsid w:val="7E769ADD"/>
    <w:rsid w:val="7EA68A72"/>
    <w:rsid w:val="7EA814AC"/>
    <w:rsid w:val="7EABA2F5"/>
    <w:rsid w:val="7EB385BC"/>
    <w:rsid w:val="7EB385BC"/>
    <w:rsid w:val="7EB9D1C6"/>
    <w:rsid w:val="7EBCD8EA"/>
    <w:rsid w:val="7EC74643"/>
    <w:rsid w:val="7ED1DA5B"/>
    <w:rsid w:val="7ED6B16A"/>
    <w:rsid w:val="7EDFE611"/>
    <w:rsid w:val="7EE35E48"/>
    <w:rsid w:val="7EE3A63A"/>
    <w:rsid w:val="7EE620C0"/>
    <w:rsid w:val="7EEC689A"/>
    <w:rsid w:val="7EF3E7F4"/>
    <w:rsid w:val="7EF63573"/>
    <w:rsid w:val="7EF98D18"/>
    <w:rsid w:val="7EFE0607"/>
    <w:rsid w:val="7EFFE47E"/>
    <w:rsid w:val="7F09ACEF"/>
    <w:rsid w:val="7F121DA5"/>
    <w:rsid w:val="7F1755E0"/>
    <w:rsid w:val="7F1DB8D1"/>
    <w:rsid w:val="7F533C80"/>
    <w:rsid w:val="7F55E50E"/>
    <w:rsid w:val="7F55E50E"/>
    <w:rsid w:val="7F5DB2A1"/>
    <w:rsid w:val="7F65A79D"/>
    <w:rsid w:val="7F6E353C"/>
    <w:rsid w:val="7F725AEC"/>
    <w:rsid w:val="7F79D28D"/>
    <w:rsid w:val="7F81441A"/>
    <w:rsid w:val="7F90C480"/>
    <w:rsid w:val="7FB81322"/>
    <w:rsid w:val="7FBE7CB5"/>
    <w:rsid w:val="7FC682AF"/>
    <w:rsid w:val="7FC89F80"/>
    <w:rsid w:val="7FDAA735"/>
    <w:rsid w:val="7FF06456"/>
    <w:rsid w:val="7FF33C83"/>
    <w:rsid w:val="7FF54B2B"/>
    <w:rsid w:val="7FFB204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74516CB"/>
  <w14:defaultImageDpi w14:val="300"/>
  <w15:chartTrackingRefBased/>
  <w15:docId w15:val="{FB9BF18D-310F-40D6-B0CF-6FCB2FDFD6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it-IT"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semiHidden="1" w:unhideWhenUsed="1"/>
    <w:lsdException w:name="Grid Table 3"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pPr>
      <w:widowControl w:val="0"/>
      <w:suppressAutoHyphens/>
    </w:pPr>
    <w:rPr>
      <w:rFonts w:eastAsia="Lucida Sans Unicode"/>
      <w:kern w:val="1"/>
      <w:sz w:val="24"/>
      <w:szCs w:val="24"/>
      <w:lang/>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hAnsi="Calibri" w:eastAsia="MS Gothic"/>
      <w:b/>
      <w:bCs/>
      <w:sz w:val="26"/>
      <w:szCs w:val="26"/>
    </w:rPr>
  </w:style>
  <w:style w:type="character" w:styleId="Carpredefinitoparagrafo" w:default="1">
    <w:name w:val="Default Paragraph Font"/>
    <w:semiHidden/>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WW8Num1z1" w:customStyle="1">
    <w:name w:val="WW8Num1z1"/>
    <w:rPr>
      <w:b/>
    </w:rPr>
  </w:style>
  <w:style w:type="character" w:styleId="WW8Num3z0" w:customStyle="1">
    <w:name w:val="WW8Num3z0"/>
    <w:rPr>
      <w:rFonts w:ascii="Times New Roman" w:hAnsi="Times New Roman" w:cs="Times New Roman"/>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rPr>
  </w:style>
  <w:style w:type="character" w:styleId="WW8Num3z3" w:customStyle="1">
    <w:name w:val="WW8Num3z3"/>
    <w:rPr>
      <w:rFonts w:ascii="Symbol" w:hAnsi="Symbol"/>
    </w:rPr>
  </w:style>
  <w:style w:type="character" w:styleId="WW8Num5z0" w:customStyle="1">
    <w:name w:val="WW8Num5z0"/>
    <w:rPr>
      <w:rFonts w:ascii="Wingdings" w:hAnsi="Wingdings"/>
    </w:rPr>
  </w:style>
  <w:style w:type="character" w:styleId="WW8Num5z1" w:customStyle="1">
    <w:name w:val="WW8Num5z1"/>
    <w:rPr>
      <w:rFonts w:ascii="Courier New" w:hAnsi="Courier New" w:cs="Courier New"/>
    </w:rPr>
  </w:style>
  <w:style w:type="character" w:styleId="WW8Num5z3" w:customStyle="1">
    <w:name w:val="WW8Num5z3"/>
    <w:rPr>
      <w:rFonts w:ascii="Symbol" w:hAnsi="Symbol"/>
    </w:rPr>
  </w:style>
  <w:style w:type="character" w:styleId="WW8Num6z0" w:customStyle="1">
    <w:name w:val="WW8Num6z0"/>
    <w:rPr>
      <w:rFonts w:ascii="Symbol" w:hAnsi="Symbol"/>
    </w:rPr>
  </w:style>
  <w:style w:type="character" w:styleId="WW8Num7z0" w:customStyle="1">
    <w:name w:val="WW8Num7z0"/>
    <w:rPr>
      <w:rFonts w:ascii="Symbol" w:hAnsi="Symbol"/>
    </w:rPr>
  </w:style>
  <w:style w:type="character" w:styleId="WW8Num8z0" w:customStyle="1">
    <w:name w:val="WW8Num8z0"/>
    <w:rPr>
      <w:rFonts w:ascii="Century Gothic" w:hAnsi="Century Gothic" w:eastAsia="Calibri" w:cs="Times New Roman"/>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rPr>
  </w:style>
  <w:style w:type="character" w:styleId="WW8Num8z3" w:customStyle="1">
    <w:name w:val="WW8Num8z3"/>
    <w:rPr>
      <w:rFonts w:ascii="Symbol" w:hAnsi="Symbol"/>
    </w:rPr>
  </w:style>
  <w:style w:type="character" w:styleId="WW8Num9z0" w:customStyle="1">
    <w:name w:val="WW8Num9z0"/>
    <w:rPr>
      <w:rFonts w:ascii="Wingdings" w:hAnsi="Wingdings"/>
    </w:rPr>
  </w:style>
  <w:style w:type="character" w:styleId="WW8Num9z1" w:customStyle="1">
    <w:name w:val="WW8Num9z1"/>
    <w:rPr>
      <w:rFonts w:ascii="Courier New" w:hAnsi="Courier New" w:cs="Courier New"/>
    </w:rPr>
  </w:style>
  <w:style w:type="character" w:styleId="WW8Num9z3" w:customStyle="1">
    <w:name w:val="WW8Num9z3"/>
    <w:rPr>
      <w:rFonts w:ascii="Symbol" w:hAnsi="Symbol"/>
    </w:rPr>
  </w:style>
  <w:style w:type="character" w:styleId="WW8Num10z1" w:customStyle="1">
    <w:name w:val="WW8Num10z1"/>
    <w:rPr>
      <w:b/>
    </w:rPr>
  </w:style>
  <w:style w:type="character" w:styleId="Carpredefinitoparagrafo2" w:customStyle="1">
    <w:name w:val="Car. predefinito paragrafo2"/>
  </w:style>
  <w:style w:type="character" w:styleId="Carpredefinitoparagrafo1" w:customStyle="1">
    <w:name w:val="Car. predefinito paragrafo1"/>
  </w:style>
  <w:style w:type="character" w:styleId="TestofumettoCarattere" w:customStyle="1">
    <w:name w:val="Testo fumetto Carattere"/>
    <w:rPr>
      <w:rFonts w:ascii="Tahoma" w:hAnsi="Tahoma" w:eastAsia="Times New Roman" w:cs="Tahoma"/>
      <w:sz w:val="16"/>
      <w:szCs w:val="16"/>
    </w:rPr>
  </w:style>
  <w:style w:type="character" w:styleId="Titolo2Carattere" w:customStyle="1">
    <w:name w:val="Titolo 2 Carattere"/>
    <w:rPr>
      <w:rFonts w:ascii="Cambria" w:hAnsi="Cambria" w:eastAsia="Times New Roman" w:cs="Times New Roman"/>
      <w:b/>
      <w:bCs/>
      <w:i/>
      <w:iCs/>
      <w:sz w:val="28"/>
      <w:szCs w:val="28"/>
    </w:rPr>
  </w:style>
  <w:style w:type="character" w:styleId="372836291z1" w:customStyle="1">
    <w:name w:val="372836291z1"/>
    <w:rPr>
      <w:b/>
    </w:rPr>
  </w:style>
  <w:style w:type="character" w:styleId="372836293z0" w:customStyle="1">
    <w:name w:val="372836293z0"/>
    <w:rPr>
      <w:rFonts w:ascii="Times New Roman" w:hAnsi="Times New Roman" w:cs="Times New Roman"/>
    </w:rPr>
  </w:style>
  <w:style w:type="character" w:styleId="372836293z1" w:customStyle="1">
    <w:name w:val="372836293z1"/>
    <w:rPr>
      <w:rFonts w:ascii="Courier New" w:hAnsi="Courier New" w:cs="Courier New"/>
    </w:rPr>
  </w:style>
  <w:style w:type="character" w:styleId="372836293z2" w:customStyle="1">
    <w:name w:val="372836293z2"/>
    <w:rPr>
      <w:rFonts w:ascii="Wingdings" w:hAnsi="Wingdings"/>
    </w:rPr>
  </w:style>
  <w:style w:type="character" w:styleId="372836293z3" w:customStyle="1">
    <w:name w:val="372836293z3"/>
    <w:rPr>
      <w:rFonts w:ascii="Symbol" w:hAnsi="Symbol"/>
    </w:rPr>
  </w:style>
  <w:style w:type="character" w:styleId="372836295z0" w:customStyle="1">
    <w:name w:val="372836295z0"/>
    <w:rPr>
      <w:rFonts w:ascii="Wingdings" w:hAnsi="Wingdings"/>
    </w:rPr>
  </w:style>
  <w:style w:type="character" w:styleId="372836295z1" w:customStyle="1">
    <w:name w:val="372836295z1"/>
    <w:rPr>
      <w:rFonts w:ascii="Courier New" w:hAnsi="Courier New" w:cs="Courier New"/>
    </w:rPr>
  </w:style>
  <w:style w:type="character" w:styleId="372836295z3" w:customStyle="1">
    <w:name w:val="372836295z3"/>
    <w:rPr>
      <w:rFonts w:ascii="Symbol" w:hAnsi="Symbol"/>
    </w:rPr>
  </w:style>
  <w:style w:type="character" w:styleId="372836296z0" w:customStyle="1">
    <w:name w:val="372836296z0"/>
    <w:rPr>
      <w:rFonts w:ascii="Symbol" w:hAnsi="Symbol"/>
    </w:rPr>
  </w:style>
  <w:style w:type="character" w:styleId="372836297z0" w:customStyle="1">
    <w:name w:val="372836297z0"/>
    <w:rPr>
      <w:rFonts w:ascii="Symbol" w:hAnsi="Symbol"/>
    </w:rPr>
  </w:style>
  <w:style w:type="character" w:styleId="372836298z0" w:customStyle="1">
    <w:name w:val="372836298z0"/>
    <w:rPr>
      <w:rFonts w:ascii="Century Gothic" w:hAnsi="Century Gothic" w:eastAsia="Calibri" w:cs="Times New Roman"/>
    </w:rPr>
  </w:style>
  <w:style w:type="character" w:styleId="372836298z1" w:customStyle="1">
    <w:name w:val="372836298z1"/>
    <w:rPr>
      <w:rFonts w:ascii="Courier New" w:hAnsi="Courier New" w:cs="Courier New"/>
    </w:rPr>
  </w:style>
  <w:style w:type="character" w:styleId="372836298z2" w:customStyle="1">
    <w:name w:val="372836298z2"/>
    <w:rPr>
      <w:rFonts w:ascii="Wingdings" w:hAnsi="Wingdings"/>
    </w:rPr>
  </w:style>
  <w:style w:type="character" w:styleId="372836298z3" w:customStyle="1">
    <w:name w:val="372836298z3"/>
    <w:rPr>
      <w:rFonts w:ascii="Symbol" w:hAnsi="Symbol"/>
    </w:rPr>
  </w:style>
  <w:style w:type="character" w:styleId="372836299z0" w:customStyle="1">
    <w:name w:val="372836299z0"/>
    <w:rPr>
      <w:rFonts w:ascii="Wingdings" w:hAnsi="Wingdings"/>
    </w:rPr>
  </w:style>
  <w:style w:type="character" w:styleId="372836299z1" w:customStyle="1">
    <w:name w:val="372836299z1"/>
    <w:rPr>
      <w:rFonts w:ascii="Courier New" w:hAnsi="Courier New" w:cs="Courier New"/>
    </w:rPr>
  </w:style>
  <w:style w:type="character" w:styleId="372836299z3" w:customStyle="1">
    <w:name w:val="372836299z3"/>
    <w:rPr>
      <w:rFonts w:ascii="Symbol" w:hAnsi="Symbol"/>
    </w:rPr>
  </w:style>
  <w:style w:type="character" w:styleId="3728362910z1" w:customStyle="1">
    <w:name w:val="3728362910z1"/>
    <w:rPr>
      <w:b/>
    </w:rPr>
  </w:style>
  <w:style w:type="character" w:styleId="372836371z1" w:customStyle="1">
    <w:name w:val="372836371z1"/>
    <w:rPr>
      <w:b/>
    </w:rPr>
  </w:style>
  <w:style w:type="character" w:styleId="372836373z0" w:customStyle="1">
    <w:name w:val="372836373z0"/>
    <w:rPr>
      <w:rFonts w:ascii="Times New Roman" w:hAnsi="Times New Roman" w:cs="Times New Roman"/>
    </w:rPr>
  </w:style>
  <w:style w:type="character" w:styleId="372836373z1" w:customStyle="1">
    <w:name w:val="372836373z1"/>
    <w:rPr>
      <w:rFonts w:ascii="Courier New" w:hAnsi="Courier New" w:cs="Courier New"/>
    </w:rPr>
  </w:style>
  <w:style w:type="character" w:styleId="372836373z2" w:customStyle="1">
    <w:name w:val="372836373z2"/>
    <w:rPr>
      <w:rFonts w:ascii="Wingdings" w:hAnsi="Wingdings"/>
    </w:rPr>
  </w:style>
  <w:style w:type="character" w:styleId="372836373z3" w:customStyle="1">
    <w:name w:val="372836373z3"/>
    <w:rPr>
      <w:rFonts w:ascii="Symbol" w:hAnsi="Symbol"/>
    </w:rPr>
  </w:style>
  <w:style w:type="character" w:styleId="372836375z0" w:customStyle="1">
    <w:name w:val="372836375z0"/>
    <w:rPr>
      <w:rFonts w:ascii="Wingdings" w:hAnsi="Wingdings"/>
    </w:rPr>
  </w:style>
  <w:style w:type="character" w:styleId="372836375z1" w:customStyle="1">
    <w:name w:val="372836375z1"/>
    <w:rPr>
      <w:rFonts w:ascii="Courier New" w:hAnsi="Courier New" w:cs="Courier New"/>
    </w:rPr>
  </w:style>
  <w:style w:type="character" w:styleId="372836375z3" w:customStyle="1">
    <w:name w:val="372836375z3"/>
    <w:rPr>
      <w:rFonts w:ascii="Symbol" w:hAnsi="Symbol"/>
    </w:rPr>
  </w:style>
  <w:style w:type="character" w:styleId="372836376z0" w:customStyle="1">
    <w:name w:val="372836376z0"/>
    <w:rPr>
      <w:rFonts w:ascii="Symbol" w:hAnsi="Symbol"/>
    </w:rPr>
  </w:style>
  <w:style w:type="character" w:styleId="372836377z0" w:customStyle="1">
    <w:name w:val="372836377z0"/>
    <w:rPr>
      <w:rFonts w:ascii="Symbol" w:hAnsi="Symbol"/>
    </w:rPr>
  </w:style>
  <w:style w:type="character" w:styleId="372836378z0" w:customStyle="1">
    <w:name w:val="372836378z0"/>
    <w:rPr>
      <w:rFonts w:ascii="Century Gothic" w:hAnsi="Century Gothic" w:eastAsia="Calibri" w:cs="Times New Roman"/>
    </w:rPr>
  </w:style>
  <w:style w:type="character" w:styleId="372836378z1" w:customStyle="1">
    <w:name w:val="372836378z1"/>
    <w:rPr>
      <w:rFonts w:ascii="Courier New" w:hAnsi="Courier New" w:cs="Courier New"/>
    </w:rPr>
  </w:style>
  <w:style w:type="character" w:styleId="372836378z2" w:customStyle="1">
    <w:name w:val="372836378z2"/>
    <w:rPr>
      <w:rFonts w:ascii="Wingdings" w:hAnsi="Wingdings"/>
    </w:rPr>
  </w:style>
  <w:style w:type="character" w:styleId="372836378z3" w:customStyle="1">
    <w:name w:val="372836378z3"/>
    <w:rPr>
      <w:rFonts w:ascii="Symbol" w:hAnsi="Symbol"/>
    </w:rPr>
  </w:style>
  <w:style w:type="character" w:styleId="372836379z0" w:customStyle="1">
    <w:name w:val="372836379z0"/>
    <w:rPr>
      <w:rFonts w:ascii="Wingdings" w:hAnsi="Wingdings"/>
    </w:rPr>
  </w:style>
  <w:style w:type="character" w:styleId="372836379z1" w:customStyle="1">
    <w:name w:val="372836379z1"/>
    <w:rPr>
      <w:rFonts w:ascii="Courier New" w:hAnsi="Courier New" w:cs="Courier New"/>
    </w:rPr>
  </w:style>
  <w:style w:type="character" w:styleId="372836379z3" w:customStyle="1">
    <w:name w:val="372836379z3"/>
    <w:rPr>
      <w:rFonts w:ascii="Symbol" w:hAnsi="Symbol"/>
    </w:rPr>
  </w:style>
  <w:style w:type="character" w:styleId="3728363710z1" w:customStyle="1">
    <w:name w:val="3728363710z1"/>
    <w:rPr>
      <w:b/>
    </w:rPr>
  </w:style>
  <w:style w:type="character" w:styleId="372836451z1" w:customStyle="1">
    <w:name w:val="372836451z1"/>
    <w:rPr>
      <w:b/>
    </w:rPr>
  </w:style>
  <w:style w:type="character" w:styleId="372836453z0" w:customStyle="1">
    <w:name w:val="372836453z0"/>
    <w:rPr>
      <w:rFonts w:ascii="Times New Roman" w:hAnsi="Times New Roman" w:cs="Times New Roman"/>
    </w:rPr>
  </w:style>
  <w:style w:type="character" w:styleId="372836453z1" w:customStyle="1">
    <w:name w:val="372836453z1"/>
    <w:rPr>
      <w:rFonts w:ascii="Courier New" w:hAnsi="Courier New" w:cs="Courier New"/>
    </w:rPr>
  </w:style>
  <w:style w:type="character" w:styleId="372836453z2" w:customStyle="1">
    <w:name w:val="372836453z2"/>
    <w:rPr>
      <w:rFonts w:ascii="Wingdings" w:hAnsi="Wingdings"/>
    </w:rPr>
  </w:style>
  <w:style w:type="character" w:styleId="372836453z3" w:customStyle="1">
    <w:name w:val="372836453z3"/>
    <w:rPr>
      <w:rFonts w:ascii="Symbol" w:hAnsi="Symbol"/>
    </w:rPr>
  </w:style>
  <w:style w:type="character" w:styleId="372836455z0" w:customStyle="1">
    <w:name w:val="372836455z0"/>
    <w:rPr>
      <w:rFonts w:ascii="Wingdings" w:hAnsi="Wingdings"/>
    </w:rPr>
  </w:style>
  <w:style w:type="character" w:styleId="372836455z1" w:customStyle="1">
    <w:name w:val="372836455z1"/>
    <w:rPr>
      <w:rFonts w:ascii="Courier New" w:hAnsi="Courier New" w:cs="Courier New"/>
    </w:rPr>
  </w:style>
  <w:style w:type="character" w:styleId="372836455z3" w:customStyle="1">
    <w:name w:val="372836455z3"/>
    <w:rPr>
      <w:rFonts w:ascii="Symbol" w:hAnsi="Symbol"/>
    </w:rPr>
  </w:style>
  <w:style w:type="character" w:styleId="372836456z0" w:customStyle="1">
    <w:name w:val="372836456z0"/>
    <w:rPr>
      <w:rFonts w:ascii="Symbol" w:hAnsi="Symbol"/>
    </w:rPr>
  </w:style>
  <w:style w:type="character" w:styleId="372836457z0" w:customStyle="1">
    <w:name w:val="372836457z0"/>
    <w:rPr>
      <w:rFonts w:ascii="Symbol" w:hAnsi="Symbol"/>
    </w:rPr>
  </w:style>
  <w:style w:type="character" w:styleId="372836458z0" w:customStyle="1">
    <w:name w:val="372836458z0"/>
    <w:rPr>
      <w:rFonts w:ascii="Century Gothic" w:hAnsi="Century Gothic" w:eastAsia="Calibri" w:cs="Times New Roman"/>
    </w:rPr>
  </w:style>
  <w:style w:type="character" w:styleId="372836458z1" w:customStyle="1">
    <w:name w:val="372836458z1"/>
    <w:rPr>
      <w:rFonts w:ascii="Courier New" w:hAnsi="Courier New" w:cs="Courier New"/>
    </w:rPr>
  </w:style>
  <w:style w:type="character" w:styleId="372836458z2" w:customStyle="1">
    <w:name w:val="372836458z2"/>
    <w:rPr>
      <w:rFonts w:ascii="Wingdings" w:hAnsi="Wingdings"/>
    </w:rPr>
  </w:style>
  <w:style w:type="character" w:styleId="372836458z3" w:customStyle="1">
    <w:name w:val="372836458z3"/>
    <w:rPr>
      <w:rFonts w:ascii="Symbol" w:hAnsi="Symbol"/>
    </w:rPr>
  </w:style>
  <w:style w:type="character" w:styleId="372836459z0" w:customStyle="1">
    <w:name w:val="372836459z0"/>
    <w:rPr>
      <w:rFonts w:ascii="Wingdings" w:hAnsi="Wingdings"/>
    </w:rPr>
  </w:style>
  <w:style w:type="character" w:styleId="372836459z1" w:customStyle="1">
    <w:name w:val="372836459z1"/>
    <w:rPr>
      <w:rFonts w:ascii="Courier New" w:hAnsi="Courier New" w:cs="Courier New"/>
    </w:rPr>
  </w:style>
  <w:style w:type="character" w:styleId="372836459z3" w:customStyle="1">
    <w:name w:val="372836459z3"/>
    <w:rPr>
      <w:rFonts w:ascii="Symbol" w:hAnsi="Symbol"/>
    </w:rPr>
  </w:style>
  <w:style w:type="character" w:styleId="3728364510z1" w:customStyle="1">
    <w:name w:val="3728364510z1"/>
    <w:rPr>
      <w:b/>
    </w:rPr>
  </w:style>
  <w:style w:type="character" w:styleId="372836631z1" w:customStyle="1">
    <w:name w:val="372836631z1"/>
    <w:rPr>
      <w:b/>
    </w:rPr>
  </w:style>
  <w:style w:type="character" w:styleId="372836633z0" w:customStyle="1">
    <w:name w:val="372836633z0"/>
    <w:rPr>
      <w:rFonts w:ascii="Times New Roman" w:hAnsi="Times New Roman" w:cs="Times New Roman"/>
    </w:rPr>
  </w:style>
  <w:style w:type="character" w:styleId="372836633z1" w:customStyle="1">
    <w:name w:val="372836633z1"/>
    <w:rPr>
      <w:rFonts w:ascii="Courier New" w:hAnsi="Courier New" w:cs="Courier New"/>
    </w:rPr>
  </w:style>
  <w:style w:type="character" w:styleId="372836633z2" w:customStyle="1">
    <w:name w:val="372836633z2"/>
    <w:rPr>
      <w:rFonts w:ascii="Wingdings" w:hAnsi="Wingdings"/>
    </w:rPr>
  </w:style>
  <w:style w:type="character" w:styleId="372836633z3" w:customStyle="1">
    <w:name w:val="372836633z3"/>
    <w:rPr>
      <w:rFonts w:ascii="Symbol" w:hAnsi="Symbol"/>
    </w:rPr>
  </w:style>
  <w:style w:type="character" w:styleId="372836635z0" w:customStyle="1">
    <w:name w:val="372836635z0"/>
    <w:rPr>
      <w:rFonts w:ascii="Wingdings" w:hAnsi="Wingdings"/>
    </w:rPr>
  </w:style>
  <w:style w:type="character" w:styleId="372836635z1" w:customStyle="1">
    <w:name w:val="372836635z1"/>
    <w:rPr>
      <w:rFonts w:ascii="Courier New" w:hAnsi="Courier New" w:cs="Courier New"/>
    </w:rPr>
  </w:style>
  <w:style w:type="character" w:styleId="372836635z3" w:customStyle="1">
    <w:name w:val="372836635z3"/>
    <w:rPr>
      <w:rFonts w:ascii="Symbol" w:hAnsi="Symbol"/>
    </w:rPr>
  </w:style>
  <w:style w:type="character" w:styleId="372836636z0" w:customStyle="1">
    <w:name w:val="372836636z0"/>
    <w:rPr>
      <w:rFonts w:ascii="Symbol" w:hAnsi="Symbol"/>
    </w:rPr>
  </w:style>
  <w:style w:type="character" w:styleId="372836637z0" w:customStyle="1">
    <w:name w:val="372836637z0"/>
    <w:rPr>
      <w:rFonts w:ascii="Symbol" w:hAnsi="Symbol"/>
    </w:rPr>
  </w:style>
  <w:style w:type="character" w:styleId="372836638z0" w:customStyle="1">
    <w:name w:val="372836638z0"/>
    <w:rPr>
      <w:rFonts w:ascii="Century Gothic" w:hAnsi="Century Gothic" w:eastAsia="Calibri" w:cs="Times New Roman"/>
    </w:rPr>
  </w:style>
  <w:style w:type="character" w:styleId="372836638z1" w:customStyle="1">
    <w:name w:val="372836638z1"/>
    <w:rPr>
      <w:rFonts w:ascii="Courier New" w:hAnsi="Courier New" w:cs="Courier New"/>
    </w:rPr>
  </w:style>
  <w:style w:type="character" w:styleId="372836638z2" w:customStyle="1">
    <w:name w:val="372836638z2"/>
    <w:rPr>
      <w:rFonts w:ascii="Wingdings" w:hAnsi="Wingdings"/>
    </w:rPr>
  </w:style>
  <w:style w:type="character" w:styleId="372836638z3" w:customStyle="1">
    <w:name w:val="372836638z3"/>
    <w:rPr>
      <w:rFonts w:ascii="Symbol" w:hAnsi="Symbol"/>
    </w:rPr>
  </w:style>
  <w:style w:type="character" w:styleId="372836639z0" w:customStyle="1">
    <w:name w:val="372836639z0"/>
    <w:rPr>
      <w:rFonts w:ascii="Wingdings" w:hAnsi="Wingdings"/>
    </w:rPr>
  </w:style>
  <w:style w:type="character" w:styleId="372836639z1" w:customStyle="1">
    <w:name w:val="372836639z1"/>
    <w:rPr>
      <w:rFonts w:ascii="Courier New" w:hAnsi="Courier New" w:cs="Courier New"/>
    </w:rPr>
  </w:style>
  <w:style w:type="character" w:styleId="372836639z3" w:customStyle="1">
    <w:name w:val="372836639z3"/>
    <w:rPr>
      <w:rFonts w:ascii="Symbol" w:hAnsi="Symbol"/>
    </w:rPr>
  </w:style>
  <w:style w:type="character" w:styleId="3728366310z1" w:customStyle="1">
    <w:name w:val="3728366310z1"/>
    <w:rPr>
      <w:b/>
    </w:rPr>
  </w:style>
  <w:style w:type="character" w:styleId="372836761z1" w:customStyle="1">
    <w:name w:val="372836761z1"/>
    <w:rPr>
      <w:b/>
    </w:rPr>
  </w:style>
  <w:style w:type="character" w:styleId="372836763z0" w:customStyle="1">
    <w:name w:val="372836763z0"/>
    <w:rPr>
      <w:rFonts w:ascii="Times New Roman" w:hAnsi="Times New Roman" w:cs="Times New Roman"/>
    </w:rPr>
  </w:style>
  <w:style w:type="character" w:styleId="372836763z1" w:customStyle="1">
    <w:name w:val="372836763z1"/>
    <w:rPr>
      <w:rFonts w:ascii="Courier New" w:hAnsi="Courier New" w:cs="Courier New"/>
    </w:rPr>
  </w:style>
  <w:style w:type="character" w:styleId="372836763z2" w:customStyle="1">
    <w:name w:val="372836763z2"/>
    <w:rPr>
      <w:rFonts w:ascii="Wingdings" w:hAnsi="Wingdings"/>
    </w:rPr>
  </w:style>
  <w:style w:type="character" w:styleId="372836763z3" w:customStyle="1">
    <w:name w:val="372836763z3"/>
    <w:rPr>
      <w:rFonts w:ascii="Symbol" w:hAnsi="Symbol"/>
    </w:rPr>
  </w:style>
  <w:style w:type="character" w:styleId="372836765z0" w:customStyle="1">
    <w:name w:val="372836765z0"/>
    <w:rPr>
      <w:rFonts w:ascii="Wingdings" w:hAnsi="Wingdings"/>
    </w:rPr>
  </w:style>
  <w:style w:type="character" w:styleId="372836765z1" w:customStyle="1">
    <w:name w:val="372836765z1"/>
    <w:rPr>
      <w:rFonts w:ascii="Courier New" w:hAnsi="Courier New" w:cs="Courier New"/>
    </w:rPr>
  </w:style>
  <w:style w:type="character" w:styleId="372836765z3" w:customStyle="1">
    <w:name w:val="372836765z3"/>
    <w:rPr>
      <w:rFonts w:ascii="Symbol" w:hAnsi="Symbol"/>
    </w:rPr>
  </w:style>
  <w:style w:type="character" w:styleId="372836766z0" w:customStyle="1">
    <w:name w:val="372836766z0"/>
    <w:rPr>
      <w:rFonts w:ascii="Symbol" w:hAnsi="Symbol"/>
    </w:rPr>
  </w:style>
  <w:style w:type="character" w:styleId="372836767z0" w:customStyle="1">
    <w:name w:val="372836767z0"/>
    <w:rPr>
      <w:rFonts w:ascii="Symbol" w:hAnsi="Symbol"/>
    </w:rPr>
  </w:style>
  <w:style w:type="character" w:styleId="372836768z0" w:customStyle="1">
    <w:name w:val="372836768z0"/>
    <w:rPr>
      <w:rFonts w:ascii="Century Gothic" w:hAnsi="Century Gothic" w:eastAsia="Calibri" w:cs="Times New Roman"/>
    </w:rPr>
  </w:style>
  <w:style w:type="character" w:styleId="372836768z1" w:customStyle="1">
    <w:name w:val="372836768z1"/>
    <w:rPr>
      <w:rFonts w:ascii="Courier New" w:hAnsi="Courier New" w:cs="Courier New"/>
    </w:rPr>
  </w:style>
  <w:style w:type="character" w:styleId="372836768z2" w:customStyle="1">
    <w:name w:val="372836768z2"/>
    <w:rPr>
      <w:rFonts w:ascii="Wingdings" w:hAnsi="Wingdings"/>
    </w:rPr>
  </w:style>
  <w:style w:type="character" w:styleId="372836768z3" w:customStyle="1">
    <w:name w:val="372836768z3"/>
    <w:rPr>
      <w:rFonts w:ascii="Symbol" w:hAnsi="Symbol"/>
    </w:rPr>
  </w:style>
  <w:style w:type="character" w:styleId="372836769z0" w:customStyle="1">
    <w:name w:val="372836769z0"/>
    <w:rPr>
      <w:rFonts w:ascii="Wingdings" w:hAnsi="Wingdings"/>
    </w:rPr>
  </w:style>
  <w:style w:type="character" w:styleId="372836769z1" w:customStyle="1">
    <w:name w:val="372836769z1"/>
    <w:rPr>
      <w:rFonts w:ascii="Courier New" w:hAnsi="Courier New" w:cs="Courier New"/>
    </w:rPr>
  </w:style>
  <w:style w:type="character" w:styleId="372836769z3" w:customStyle="1">
    <w:name w:val="372836769z3"/>
    <w:rPr>
      <w:rFonts w:ascii="Symbol" w:hAnsi="Symbol"/>
    </w:rPr>
  </w:style>
  <w:style w:type="character" w:styleId="3728367610z1" w:customStyle="1">
    <w:name w:val="3728367610z1"/>
    <w:rPr>
      <w:b/>
    </w:rPr>
  </w:style>
  <w:style w:type="character" w:styleId="372836841z1" w:customStyle="1">
    <w:name w:val="372836841z1"/>
    <w:rPr>
      <w:b/>
    </w:rPr>
  </w:style>
  <w:style w:type="character" w:styleId="372836843z0" w:customStyle="1">
    <w:name w:val="372836843z0"/>
    <w:rPr>
      <w:rFonts w:ascii="Times New Roman" w:hAnsi="Times New Roman" w:cs="Times New Roman"/>
    </w:rPr>
  </w:style>
  <w:style w:type="character" w:styleId="372836843z1" w:customStyle="1">
    <w:name w:val="372836843z1"/>
    <w:rPr>
      <w:rFonts w:ascii="Courier New" w:hAnsi="Courier New" w:cs="Courier New"/>
    </w:rPr>
  </w:style>
  <w:style w:type="character" w:styleId="372836843z2" w:customStyle="1">
    <w:name w:val="372836843z2"/>
    <w:rPr>
      <w:rFonts w:ascii="Wingdings" w:hAnsi="Wingdings"/>
    </w:rPr>
  </w:style>
  <w:style w:type="character" w:styleId="372836843z3" w:customStyle="1">
    <w:name w:val="372836843z3"/>
    <w:rPr>
      <w:rFonts w:ascii="Symbol" w:hAnsi="Symbol"/>
    </w:rPr>
  </w:style>
  <w:style w:type="character" w:styleId="372836845z0" w:customStyle="1">
    <w:name w:val="372836845z0"/>
    <w:rPr>
      <w:rFonts w:ascii="Wingdings" w:hAnsi="Wingdings"/>
    </w:rPr>
  </w:style>
  <w:style w:type="character" w:styleId="372836845z1" w:customStyle="1">
    <w:name w:val="372836845z1"/>
    <w:rPr>
      <w:rFonts w:ascii="Courier New" w:hAnsi="Courier New" w:cs="Courier New"/>
    </w:rPr>
  </w:style>
  <w:style w:type="character" w:styleId="372836845z3" w:customStyle="1">
    <w:name w:val="372836845z3"/>
    <w:rPr>
      <w:rFonts w:ascii="Symbol" w:hAnsi="Symbol"/>
    </w:rPr>
  </w:style>
  <w:style w:type="character" w:styleId="372836846z0" w:customStyle="1">
    <w:name w:val="372836846z0"/>
    <w:rPr>
      <w:rFonts w:ascii="Symbol" w:hAnsi="Symbol"/>
    </w:rPr>
  </w:style>
  <w:style w:type="character" w:styleId="372836847z0" w:customStyle="1">
    <w:name w:val="372836847z0"/>
    <w:rPr>
      <w:rFonts w:ascii="Symbol" w:hAnsi="Symbol"/>
    </w:rPr>
  </w:style>
  <w:style w:type="character" w:styleId="372836848z0" w:customStyle="1">
    <w:name w:val="372836848z0"/>
    <w:rPr>
      <w:rFonts w:ascii="Century Gothic" w:hAnsi="Century Gothic" w:eastAsia="Calibri" w:cs="Times New Roman"/>
    </w:rPr>
  </w:style>
  <w:style w:type="character" w:styleId="372836848z1" w:customStyle="1">
    <w:name w:val="372836848z1"/>
    <w:rPr>
      <w:rFonts w:ascii="Courier New" w:hAnsi="Courier New" w:cs="Courier New"/>
    </w:rPr>
  </w:style>
  <w:style w:type="character" w:styleId="372836848z2" w:customStyle="1">
    <w:name w:val="372836848z2"/>
    <w:rPr>
      <w:rFonts w:ascii="Wingdings" w:hAnsi="Wingdings"/>
    </w:rPr>
  </w:style>
  <w:style w:type="character" w:styleId="372836848z3" w:customStyle="1">
    <w:name w:val="372836848z3"/>
    <w:rPr>
      <w:rFonts w:ascii="Symbol" w:hAnsi="Symbol"/>
    </w:rPr>
  </w:style>
  <w:style w:type="character" w:styleId="372836849z0" w:customStyle="1">
    <w:name w:val="372836849z0"/>
    <w:rPr>
      <w:rFonts w:ascii="Wingdings" w:hAnsi="Wingdings"/>
    </w:rPr>
  </w:style>
  <w:style w:type="character" w:styleId="372836849z1" w:customStyle="1">
    <w:name w:val="372836849z1"/>
    <w:rPr>
      <w:rFonts w:ascii="Courier New" w:hAnsi="Courier New" w:cs="Courier New"/>
    </w:rPr>
  </w:style>
  <w:style w:type="character" w:styleId="372836849z3" w:customStyle="1">
    <w:name w:val="372836849z3"/>
    <w:rPr>
      <w:rFonts w:ascii="Symbol" w:hAnsi="Symbol"/>
    </w:rPr>
  </w:style>
  <w:style w:type="character" w:styleId="3728368410z1" w:customStyle="1">
    <w:name w:val="3728368410z1"/>
    <w:rPr>
      <w:b/>
    </w:rPr>
  </w:style>
  <w:style w:type="character" w:styleId="372836951z1" w:customStyle="1">
    <w:name w:val="372836951z1"/>
    <w:rPr>
      <w:b/>
    </w:rPr>
  </w:style>
  <w:style w:type="character" w:styleId="372836953z0" w:customStyle="1">
    <w:name w:val="372836953z0"/>
    <w:rPr>
      <w:rFonts w:ascii="Times New Roman" w:hAnsi="Times New Roman" w:cs="Times New Roman"/>
    </w:rPr>
  </w:style>
  <w:style w:type="character" w:styleId="372836953z1" w:customStyle="1">
    <w:name w:val="372836953z1"/>
    <w:rPr>
      <w:rFonts w:ascii="Courier New" w:hAnsi="Courier New" w:cs="Courier New"/>
    </w:rPr>
  </w:style>
  <w:style w:type="character" w:styleId="372836953z2" w:customStyle="1">
    <w:name w:val="372836953z2"/>
    <w:rPr>
      <w:rFonts w:ascii="Wingdings" w:hAnsi="Wingdings"/>
    </w:rPr>
  </w:style>
  <w:style w:type="character" w:styleId="372836953z3" w:customStyle="1">
    <w:name w:val="372836953z3"/>
    <w:rPr>
      <w:rFonts w:ascii="Symbol" w:hAnsi="Symbol"/>
    </w:rPr>
  </w:style>
  <w:style w:type="character" w:styleId="372836955z0" w:customStyle="1">
    <w:name w:val="372836955z0"/>
    <w:rPr>
      <w:rFonts w:ascii="Wingdings" w:hAnsi="Wingdings"/>
    </w:rPr>
  </w:style>
  <w:style w:type="character" w:styleId="372836955z1" w:customStyle="1">
    <w:name w:val="372836955z1"/>
    <w:rPr>
      <w:rFonts w:ascii="Courier New" w:hAnsi="Courier New" w:cs="Courier New"/>
    </w:rPr>
  </w:style>
  <w:style w:type="character" w:styleId="372836955z3" w:customStyle="1">
    <w:name w:val="372836955z3"/>
    <w:rPr>
      <w:rFonts w:ascii="Symbol" w:hAnsi="Symbol"/>
    </w:rPr>
  </w:style>
  <w:style w:type="character" w:styleId="372836956z0" w:customStyle="1">
    <w:name w:val="372836956z0"/>
    <w:rPr>
      <w:rFonts w:ascii="Symbol" w:hAnsi="Symbol"/>
    </w:rPr>
  </w:style>
  <w:style w:type="character" w:styleId="372836957z0" w:customStyle="1">
    <w:name w:val="372836957z0"/>
    <w:rPr>
      <w:rFonts w:ascii="Symbol" w:hAnsi="Symbol"/>
    </w:rPr>
  </w:style>
  <w:style w:type="character" w:styleId="372836958z0" w:customStyle="1">
    <w:name w:val="372836958z0"/>
    <w:rPr>
      <w:rFonts w:ascii="Century Gothic" w:hAnsi="Century Gothic" w:eastAsia="Calibri" w:cs="Times New Roman"/>
    </w:rPr>
  </w:style>
  <w:style w:type="character" w:styleId="372836958z1" w:customStyle="1">
    <w:name w:val="372836958z1"/>
    <w:rPr>
      <w:rFonts w:ascii="Courier New" w:hAnsi="Courier New" w:cs="Courier New"/>
    </w:rPr>
  </w:style>
  <w:style w:type="character" w:styleId="372836958z2" w:customStyle="1">
    <w:name w:val="372836958z2"/>
    <w:rPr>
      <w:rFonts w:ascii="Wingdings" w:hAnsi="Wingdings"/>
    </w:rPr>
  </w:style>
  <w:style w:type="character" w:styleId="372836958z3" w:customStyle="1">
    <w:name w:val="372836958z3"/>
    <w:rPr>
      <w:rFonts w:ascii="Symbol" w:hAnsi="Symbol"/>
    </w:rPr>
  </w:style>
  <w:style w:type="character" w:styleId="372836959z0" w:customStyle="1">
    <w:name w:val="372836959z0"/>
    <w:rPr>
      <w:rFonts w:ascii="Wingdings" w:hAnsi="Wingdings"/>
    </w:rPr>
  </w:style>
  <w:style w:type="character" w:styleId="372836959z1" w:customStyle="1">
    <w:name w:val="372836959z1"/>
    <w:rPr>
      <w:rFonts w:ascii="Courier New" w:hAnsi="Courier New" w:cs="Courier New"/>
    </w:rPr>
  </w:style>
  <w:style w:type="character" w:styleId="372836959z3" w:customStyle="1">
    <w:name w:val="372836959z3"/>
    <w:rPr>
      <w:rFonts w:ascii="Symbol" w:hAnsi="Symbol"/>
    </w:rPr>
  </w:style>
  <w:style w:type="character" w:styleId="3728369510z1" w:customStyle="1">
    <w:name w:val="3728369510z1"/>
    <w:rPr>
      <w:b/>
    </w:rPr>
  </w:style>
  <w:style w:type="character" w:styleId="372837041z1" w:customStyle="1">
    <w:name w:val="372837041z1"/>
    <w:rPr>
      <w:b/>
    </w:rPr>
  </w:style>
  <w:style w:type="character" w:styleId="372837043z0" w:customStyle="1">
    <w:name w:val="372837043z0"/>
    <w:rPr>
      <w:rFonts w:ascii="Times New Roman" w:hAnsi="Times New Roman" w:cs="Times New Roman"/>
    </w:rPr>
  </w:style>
  <w:style w:type="character" w:styleId="372837043z1" w:customStyle="1">
    <w:name w:val="372837043z1"/>
    <w:rPr>
      <w:rFonts w:ascii="Courier New" w:hAnsi="Courier New" w:cs="Courier New"/>
    </w:rPr>
  </w:style>
  <w:style w:type="character" w:styleId="372837043z2" w:customStyle="1">
    <w:name w:val="372837043z2"/>
    <w:rPr>
      <w:rFonts w:ascii="Wingdings" w:hAnsi="Wingdings"/>
    </w:rPr>
  </w:style>
  <w:style w:type="character" w:styleId="372837043z3" w:customStyle="1">
    <w:name w:val="372837043z3"/>
    <w:rPr>
      <w:rFonts w:ascii="Symbol" w:hAnsi="Symbol"/>
    </w:rPr>
  </w:style>
  <w:style w:type="character" w:styleId="372837045z0" w:customStyle="1">
    <w:name w:val="372837045z0"/>
    <w:rPr>
      <w:rFonts w:ascii="Wingdings" w:hAnsi="Wingdings"/>
    </w:rPr>
  </w:style>
  <w:style w:type="character" w:styleId="372837045z1" w:customStyle="1">
    <w:name w:val="372837045z1"/>
    <w:rPr>
      <w:rFonts w:ascii="Courier New" w:hAnsi="Courier New" w:cs="Courier New"/>
    </w:rPr>
  </w:style>
  <w:style w:type="character" w:styleId="372837045z3" w:customStyle="1">
    <w:name w:val="372837045z3"/>
    <w:rPr>
      <w:rFonts w:ascii="Symbol" w:hAnsi="Symbol"/>
    </w:rPr>
  </w:style>
  <w:style w:type="character" w:styleId="372837046z0" w:customStyle="1">
    <w:name w:val="372837046z0"/>
    <w:rPr>
      <w:rFonts w:ascii="Symbol" w:hAnsi="Symbol"/>
    </w:rPr>
  </w:style>
  <w:style w:type="character" w:styleId="372837047z0" w:customStyle="1">
    <w:name w:val="372837047z0"/>
    <w:rPr>
      <w:rFonts w:ascii="Symbol" w:hAnsi="Symbol"/>
    </w:rPr>
  </w:style>
  <w:style w:type="character" w:styleId="372837048z0" w:customStyle="1">
    <w:name w:val="372837048z0"/>
    <w:rPr>
      <w:rFonts w:ascii="Century Gothic" w:hAnsi="Century Gothic" w:eastAsia="Calibri" w:cs="Times New Roman"/>
    </w:rPr>
  </w:style>
  <w:style w:type="character" w:styleId="372837048z1" w:customStyle="1">
    <w:name w:val="372837048z1"/>
    <w:rPr>
      <w:rFonts w:ascii="Courier New" w:hAnsi="Courier New" w:cs="Courier New"/>
    </w:rPr>
  </w:style>
  <w:style w:type="character" w:styleId="372837048z2" w:customStyle="1">
    <w:name w:val="372837048z2"/>
    <w:rPr>
      <w:rFonts w:ascii="Wingdings" w:hAnsi="Wingdings"/>
    </w:rPr>
  </w:style>
  <w:style w:type="character" w:styleId="372837048z3" w:customStyle="1">
    <w:name w:val="372837048z3"/>
    <w:rPr>
      <w:rFonts w:ascii="Symbol" w:hAnsi="Symbol"/>
    </w:rPr>
  </w:style>
  <w:style w:type="character" w:styleId="372837049z0" w:customStyle="1">
    <w:name w:val="372837049z0"/>
    <w:rPr>
      <w:rFonts w:ascii="Wingdings" w:hAnsi="Wingdings"/>
    </w:rPr>
  </w:style>
  <w:style w:type="character" w:styleId="372837049z1" w:customStyle="1">
    <w:name w:val="372837049z1"/>
    <w:rPr>
      <w:rFonts w:ascii="Courier New" w:hAnsi="Courier New" w:cs="Courier New"/>
    </w:rPr>
  </w:style>
  <w:style w:type="character" w:styleId="372837049z3" w:customStyle="1">
    <w:name w:val="372837049z3"/>
    <w:rPr>
      <w:rFonts w:ascii="Symbol" w:hAnsi="Symbol"/>
    </w:rPr>
  </w:style>
  <w:style w:type="character" w:styleId="3728370410z1" w:customStyle="1">
    <w:name w:val="3728370410z1"/>
    <w:rPr>
      <w:b/>
    </w:rPr>
  </w:style>
  <w:style w:type="character" w:styleId="372837131z1" w:customStyle="1">
    <w:name w:val="372837131z1"/>
    <w:rPr>
      <w:b/>
    </w:rPr>
  </w:style>
  <w:style w:type="character" w:styleId="372837133z0" w:customStyle="1">
    <w:name w:val="372837133z0"/>
    <w:rPr>
      <w:rFonts w:ascii="Times New Roman" w:hAnsi="Times New Roman" w:cs="Times New Roman"/>
    </w:rPr>
  </w:style>
  <w:style w:type="character" w:styleId="372837133z1" w:customStyle="1">
    <w:name w:val="372837133z1"/>
    <w:rPr>
      <w:rFonts w:ascii="Courier New" w:hAnsi="Courier New" w:cs="Courier New"/>
    </w:rPr>
  </w:style>
  <w:style w:type="character" w:styleId="372837133z2" w:customStyle="1">
    <w:name w:val="372837133z2"/>
    <w:rPr>
      <w:rFonts w:ascii="Wingdings" w:hAnsi="Wingdings"/>
    </w:rPr>
  </w:style>
  <w:style w:type="character" w:styleId="372837133z3" w:customStyle="1">
    <w:name w:val="372837133z3"/>
    <w:rPr>
      <w:rFonts w:ascii="Symbol" w:hAnsi="Symbol"/>
    </w:rPr>
  </w:style>
  <w:style w:type="character" w:styleId="372837135z0" w:customStyle="1">
    <w:name w:val="372837135z0"/>
    <w:rPr>
      <w:rFonts w:ascii="Wingdings" w:hAnsi="Wingdings"/>
    </w:rPr>
  </w:style>
  <w:style w:type="character" w:styleId="372837135z1" w:customStyle="1">
    <w:name w:val="372837135z1"/>
    <w:rPr>
      <w:rFonts w:ascii="Courier New" w:hAnsi="Courier New" w:cs="Courier New"/>
    </w:rPr>
  </w:style>
  <w:style w:type="character" w:styleId="372837135z3" w:customStyle="1">
    <w:name w:val="372837135z3"/>
    <w:rPr>
      <w:rFonts w:ascii="Symbol" w:hAnsi="Symbol"/>
    </w:rPr>
  </w:style>
  <w:style w:type="character" w:styleId="372837136z0" w:customStyle="1">
    <w:name w:val="372837136z0"/>
    <w:rPr>
      <w:rFonts w:ascii="Symbol" w:hAnsi="Symbol"/>
    </w:rPr>
  </w:style>
  <w:style w:type="character" w:styleId="372837137z0" w:customStyle="1">
    <w:name w:val="372837137z0"/>
    <w:rPr>
      <w:rFonts w:ascii="Symbol" w:hAnsi="Symbol"/>
    </w:rPr>
  </w:style>
  <w:style w:type="character" w:styleId="372837138z0" w:customStyle="1">
    <w:name w:val="372837138z0"/>
    <w:rPr>
      <w:rFonts w:ascii="Century Gothic" w:hAnsi="Century Gothic" w:eastAsia="Calibri" w:cs="Times New Roman"/>
    </w:rPr>
  </w:style>
  <w:style w:type="character" w:styleId="372837138z1" w:customStyle="1">
    <w:name w:val="372837138z1"/>
    <w:rPr>
      <w:rFonts w:ascii="Courier New" w:hAnsi="Courier New" w:cs="Courier New"/>
    </w:rPr>
  </w:style>
  <w:style w:type="character" w:styleId="372837138z2" w:customStyle="1">
    <w:name w:val="372837138z2"/>
    <w:rPr>
      <w:rFonts w:ascii="Wingdings" w:hAnsi="Wingdings"/>
    </w:rPr>
  </w:style>
  <w:style w:type="character" w:styleId="372837138z3" w:customStyle="1">
    <w:name w:val="372837138z3"/>
    <w:rPr>
      <w:rFonts w:ascii="Symbol" w:hAnsi="Symbol"/>
    </w:rPr>
  </w:style>
  <w:style w:type="character" w:styleId="372837139z0" w:customStyle="1">
    <w:name w:val="372837139z0"/>
    <w:rPr>
      <w:rFonts w:ascii="Wingdings" w:hAnsi="Wingdings"/>
    </w:rPr>
  </w:style>
  <w:style w:type="character" w:styleId="372837139z1" w:customStyle="1">
    <w:name w:val="372837139z1"/>
    <w:rPr>
      <w:rFonts w:ascii="Courier New" w:hAnsi="Courier New" w:cs="Courier New"/>
    </w:rPr>
  </w:style>
  <w:style w:type="character" w:styleId="372837139z3" w:customStyle="1">
    <w:name w:val="372837139z3"/>
    <w:rPr>
      <w:rFonts w:ascii="Symbol" w:hAnsi="Symbol"/>
    </w:rPr>
  </w:style>
  <w:style w:type="character" w:styleId="3728371310z1" w:customStyle="1">
    <w:name w:val="3728371310z1"/>
    <w:rPr>
      <w:b/>
    </w:rPr>
  </w:style>
  <w:style w:type="character" w:styleId="372837241z1" w:customStyle="1">
    <w:name w:val="372837241z1"/>
    <w:rPr>
      <w:b/>
    </w:rPr>
  </w:style>
  <w:style w:type="character" w:styleId="372837243z0" w:customStyle="1">
    <w:name w:val="372837243z0"/>
    <w:rPr>
      <w:rFonts w:ascii="Times New Roman" w:hAnsi="Times New Roman" w:cs="Times New Roman"/>
    </w:rPr>
  </w:style>
  <w:style w:type="character" w:styleId="372837243z1" w:customStyle="1">
    <w:name w:val="372837243z1"/>
    <w:rPr>
      <w:rFonts w:ascii="Courier New" w:hAnsi="Courier New" w:cs="Courier New"/>
    </w:rPr>
  </w:style>
  <w:style w:type="character" w:styleId="372837243z2" w:customStyle="1">
    <w:name w:val="372837243z2"/>
    <w:rPr>
      <w:rFonts w:ascii="Wingdings" w:hAnsi="Wingdings"/>
    </w:rPr>
  </w:style>
  <w:style w:type="character" w:styleId="372837243z3" w:customStyle="1">
    <w:name w:val="372837243z3"/>
    <w:rPr>
      <w:rFonts w:ascii="Symbol" w:hAnsi="Symbol"/>
    </w:rPr>
  </w:style>
  <w:style w:type="character" w:styleId="372837245z0" w:customStyle="1">
    <w:name w:val="372837245z0"/>
    <w:rPr>
      <w:rFonts w:ascii="Wingdings" w:hAnsi="Wingdings"/>
    </w:rPr>
  </w:style>
  <w:style w:type="character" w:styleId="372837245z1" w:customStyle="1">
    <w:name w:val="372837245z1"/>
    <w:rPr>
      <w:rFonts w:ascii="Courier New" w:hAnsi="Courier New" w:cs="Courier New"/>
    </w:rPr>
  </w:style>
  <w:style w:type="character" w:styleId="372837245z3" w:customStyle="1">
    <w:name w:val="372837245z3"/>
    <w:rPr>
      <w:rFonts w:ascii="Symbol" w:hAnsi="Symbol"/>
    </w:rPr>
  </w:style>
  <w:style w:type="character" w:styleId="372837246z0" w:customStyle="1">
    <w:name w:val="372837246z0"/>
    <w:rPr>
      <w:rFonts w:ascii="Symbol" w:hAnsi="Symbol"/>
    </w:rPr>
  </w:style>
  <w:style w:type="character" w:styleId="372837247z0" w:customStyle="1">
    <w:name w:val="372837247z0"/>
    <w:rPr>
      <w:rFonts w:ascii="Symbol" w:hAnsi="Symbol"/>
    </w:rPr>
  </w:style>
  <w:style w:type="character" w:styleId="372837248z0" w:customStyle="1">
    <w:name w:val="372837248z0"/>
    <w:rPr>
      <w:rFonts w:ascii="Century Gothic" w:hAnsi="Century Gothic" w:eastAsia="Calibri" w:cs="Times New Roman"/>
    </w:rPr>
  </w:style>
  <w:style w:type="character" w:styleId="372837248z1" w:customStyle="1">
    <w:name w:val="372837248z1"/>
    <w:rPr>
      <w:rFonts w:ascii="Courier New" w:hAnsi="Courier New" w:cs="Courier New"/>
    </w:rPr>
  </w:style>
  <w:style w:type="character" w:styleId="372837248z2" w:customStyle="1">
    <w:name w:val="372837248z2"/>
    <w:rPr>
      <w:rFonts w:ascii="Wingdings" w:hAnsi="Wingdings"/>
    </w:rPr>
  </w:style>
  <w:style w:type="character" w:styleId="372837248z3" w:customStyle="1">
    <w:name w:val="372837248z3"/>
    <w:rPr>
      <w:rFonts w:ascii="Symbol" w:hAnsi="Symbol"/>
    </w:rPr>
  </w:style>
  <w:style w:type="character" w:styleId="372837249z0" w:customStyle="1">
    <w:name w:val="372837249z0"/>
    <w:rPr>
      <w:rFonts w:ascii="Wingdings" w:hAnsi="Wingdings"/>
    </w:rPr>
  </w:style>
  <w:style w:type="character" w:styleId="372837249z1" w:customStyle="1">
    <w:name w:val="372837249z1"/>
    <w:rPr>
      <w:rFonts w:ascii="Courier New" w:hAnsi="Courier New" w:cs="Courier New"/>
    </w:rPr>
  </w:style>
  <w:style w:type="character" w:styleId="372837249z3" w:customStyle="1">
    <w:name w:val="372837249z3"/>
    <w:rPr>
      <w:rFonts w:ascii="Symbol" w:hAnsi="Symbol"/>
    </w:rPr>
  </w:style>
  <w:style w:type="character" w:styleId="3728372410z1" w:customStyle="1">
    <w:name w:val="3728372410z1"/>
    <w:rPr>
      <w:b/>
    </w:rPr>
  </w:style>
  <w:style w:type="character" w:styleId="372837381z1" w:customStyle="1">
    <w:name w:val="372837381z1"/>
    <w:rPr>
      <w:b/>
    </w:rPr>
  </w:style>
  <w:style w:type="character" w:styleId="372837383z0" w:customStyle="1">
    <w:name w:val="372837383z0"/>
    <w:rPr>
      <w:rFonts w:ascii="Times New Roman" w:hAnsi="Times New Roman" w:cs="Times New Roman"/>
    </w:rPr>
  </w:style>
  <w:style w:type="character" w:styleId="372837383z1" w:customStyle="1">
    <w:name w:val="372837383z1"/>
    <w:rPr>
      <w:rFonts w:ascii="Courier New" w:hAnsi="Courier New" w:cs="Courier New"/>
    </w:rPr>
  </w:style>
  <w:style w:type="character" w:styleId="372837383z2" w:customStyle="1">
    <w:name w:val="372837383z2"/>
    <w:rPr>
      <w:rFonts w:ascii="Wingdings" w:hAnsi="Wingdings"/>
    </w:rPr>
  </w:style>
  <w:style w:type="character" w:styleId="372837383z3" w:customStyle="1">
    <w:name w:val="372837383z3"/>
    <w:rPr>
      <w:rFonts w:ascii="Symbol" w:hAnsi="Symbol"/>
    </w:rPr>
  </w:style>
  <w:style w:type="character" w:styleId="372837385z0" w:customStyle="1">
    <w:name w:val="372837385z0"/>
    <w:rPr>
      <w:rFonts w:ascii="Wingdings" w:hAnsi="Wingdings"/>
    </w:rPr>
  </w:style>
  <w:style w:type="character" w:styleId="372837385z1" w:customStyle="1">
    <w:name w:val="372837385z1"/>
    <w:rPr>
      <w:rFonts w:ascii="Courier New" w:hAnsi="Courier New" w:cs="Courier New"/>
    </w:rPr>
  </w:style>
  <w:style w:type="character" w:styleId="372837385z3" w:customStyle="1">
    <w:name w:val="372837385z3"/>
    <w:rPr>
      <w:rFonts w:ascii="Symbol" w:hAnsi="Symbol"/>
    </w:rPr>
  </w:style>
  <w:style w:type="character" w:styleId="372837386z0" w:customStyle="1">
    <w:name w:val="372837386z0"/>
    <w:rPr>
      <w:rFonts w:ascii="Symbol" w:hAnsi="Symbol"/>
    </w:rPr>
  </w:style>
  <w:style w:type="character" w:styleId="372837387z0" w:customStyle="1">
    <w:name w:val="372837387z0"/>
    <w:rPr>
      <w:rFonts w:ascii="Symbol" w:hAnsi="Symbol"/>
    </w:rPr>
  </w:style>
  <w:style w:type="character" w:styleId="372837388z0" w:customStyle="1">
    <w:name w:val="372837388z0"/>
    <w:rPr>
      <w:rFonts w:ascii="Century Gothic" w:hAnsi="Century Gothic" w:eastAsia="Calibri" w:cs="Times New Roman"/>
    </w:rPr>
  </w:style>
  <w:style w:type="character" w:styleId="372837388z1" w:customStyle="1">
    <w:name w:val="372837388z1"/>
    <w:rPr>
      <w:rFonts w:ascii="Courier New" w:hAnsi="Courier New" w:cs="Courier New"/>
    </w:rPr>
  </w:style>
  <w:style w:type="character" w:styleId="372837388z2" w:customStyle="1">
    <w:name w:val="372837388z2"/>
    <w:rPr>
      <w:rFonts w:ascii="Wingdings" w:hAnsi="Wingdings"/>
    </w:rPr>
  </w:style>
  <w:style w:type="character" w:styleId="372837388z3" w:customStyle="1">
    <w:name w:val="372837388z3"/>
    <w:rPr>
      <w:rFonts w:ascii="Symbol" w:hAnsi="Symbol"/>
    </w:rPr>
  </w:style>
  <w:style w:type="character" w:styleId="372837389z0" w:customStyle="1">
    <w:name w:val="372837389z0"/>
    <w:rPr>
      <w:rFonts w:ascii="Wingdings" w:hAnsi="Wingdings"/>
    </w:rPr>
  </w:style>
  <w:style w:type="character" w:styleId="372837389z1" w:customStyle="1">
    <w:name w:val="372837389z1"/>
    <w:rPr>
      <w:rFonts w:ascii="Courier New" w:hAnsi="Courier New" w:cs="Courier New"/>
    </w:rPr>
  </w:style>
  <w:style w:type="character" w:styleId="372837389z3" w:customStyle="1">
    <w:name w:val="372837389z3"/>
    <w:rPr>
      <w:rFonts w:ascii="Symbol" w:hAnsi="Symbol"/>
    </w:rPr>
  </w:style>
  <w:style w:type="character" w:styleId="3728373810z1" w:customStyle="1">
    <w:name w:val="3728373810z1"/>
    <w:rPr>
      <w:b/>
    </w:rPr>
  </w:style>
  <w:style w:type="character" w:styleId="372837491z1" w:customStyle="1">
    <w:name w:val="372837491z1"/>
    <w:rPr>
      <w:b/>
    </w:rPr>
  </w:style>
  <w:style w:type="character" w:styleId="372837493z0" w:customStyle="1">
    <w:name w:val="372837493z0"/>
    <w:rPr>
      <w:rFonts w:ascii="Times New Roman" w:hAnsi="Times New Roman" w:cs="Times New Roman"/>
    </w:rPr>
  </w:style>
  <w:style w:type="character" w:styleId="372837493z1" w:customStyle="1">
    <w:name w:val="372837493z1"/>
    <w:rPr>
      <w:rFonts w:ascii="Courier New" w:hAnsi="Courier New" w:cs="Courier New"/>
    </w:rPr>
  </w:style>
  <w:style w:type="character" w:styleId="372837493z2" w:customStyle="1">
    <w:name w:val="372837493z2"/>
    <w:rPr>
      <w:rFonts w:ascii="Wingdings" w:hAnsi="Wingdings"/>
    </w:rPr>
  </w:style>
  <w:style w:type="character" w:styleId="372837493z3" w:customStyle="1">
    <w:name w:val="372837493z3"/>
    <w:rPr>
      <w:rFonts w:ascii="Symbol" w:hAnsi="Symbol"/>
    </w:rPr>
  </w:style>
  <w:style w:type="character" w:styleId="372837495z0" w:customStyle="1">
    <w:name w:val="372837495z0"/>
    <w:rPr>
      <w:rFonts w:ascii="Wingdings" w:hAnsi="Wingdings"/>
    </w:rPr>
  </w:style>
  <w:style w:type="character" w:styleId="372837495z1" w:customStyle="1">
    <w:name w:val="372837495z1"/>
    <w:rPr>
      <w:rFonts w:ascii="Courier New" w:hAnsi="Courier New" w:cs="Courier New"/>
    </w:rPr>
  </w:style>
  <w:style w:type="character" w:styleId="372837495z3" w:customStyle="1">
    <w:name w:val="372837495z3"/>
    <w:rPr>
      <w:rFonts w:ascii="Symbol" w:hAnsi="Symbol"/>
    </w:rPr>
  </w:style>
  <w:style w:type="character" w:styleId="372837496z0" w:customStyle="1">
    <w:name w:val="372837496z0"/>
    <w:rPr>
      <w:rFonts w:ascii="Symbol" w:hAnsi="Symbol"/>
    </w:rPr>
  </w:style>
  <w:style w:type="character" w:styleId="372837497z0" w:customStyle="1">
    <w:name w:val="372837497z0"/>
    <w:rPr>
      <w:rFonts w:ascii="Symbol" w:hAnsi="Symbol"/>
    </w:rPr>
  </w:style>
  <w:style w:type="character" w:styleId="372837498z0" w:customStyle="1">
    <w:name w:val="372837498z0"/>
    <w:rPr>
      <w:rFonts w:ascii="Century Gothic" w:hAnsi="Century Gothic" w:eastAsia="Calibri" w:cs="Times New Roman"/>
    </w:rPr>
  </w:style>
  <w:style w:type="character" w:styleId="372837498z1" w:customStyle="1">
    <w:name w:val="372837498z1"/>
    <w:rPr>
      <w:rFonts w:ascii="Courier New" w:hAnsi="Courier New" w:cs="Courier New"/>
    </w:rPr>
  </w:style>
  <w:style w:type="character" w:styleId="372837498z2" w:customStyle="1">
    <w:name w:val="372837498z2"/>
    <w:rPr>
      <w:rFonts w:ascii="Wingdings" w:hAnsi="Wingdings"/>
    </w:rPr>
  </w:style>
  <w:style w:type="character" w:styleId="372837498z3" w:customStyle="1">
    <w:name w:val="372837498z3"/>
    <w:rPr>
      <w:rFonts w:ascii="Symbol" w:hAnsi="Symbol"/>
    </w:rPr>
  </w:style>
  <w:style w:type="character" w:styleId="372837499z0" w:customStyle="1">
    <w:name w:val="372837499z0"/>
    <w:rPr>
      <w:rFonts w:ascii="Wingdings" w:hAnsi="Wingdings"/>
    </w:rPr>
  </w:style>
  <w:style w:type="character" w:styleId="372837499z1" w:customStyle="1">
    <w:name w:val="372837499z1"/>
    <w:rPr>
      <w:rFonts w:ascii="Courier New" w:hAnsi="Courier New" w:cs="Courier New"/>
    </w:rPr>
  </w:style>
  <w:style w:type="character" w:styleId="372837499z3" w:customStyle="1">
    <w:name w:val="372837499z3"/>
    <w:rPr>
      <w:rFonts w:ascii="Symbol" w:hAnsi="Symbol"/>
    </w:rPr>
  </w:style>
  <w:style w:type="character" w:styleId="3728374910z1" w:customStyle="1">
    <w:name w:val="3728374910z1"/>
    <w:rPr>
      <w:b/>
    </w:rPr>
  </w:style>
  <w:style w:type="paragraph" w:styleId="Intestazione2" w:customStyle="1">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styleId="Didascalia2" w:customStyle="1">
    <w:name w:val="Didascalia2"/>
    <w:basedOn w:val="Normale"/>
    <w:pPr>
      <w:suppressLineNumbers/>
      <w:spacing w:before="120" w:after="120"/>
    </w:pPr>
    <w:rPr>
      <w:rFonts w:cs="Tahoma"/>
      <w:i/>
      <w:iCs/>
    </w:rPr>
  </w:style>
  <w:style w:type="paragraph" w:styleId="Indice" w:customStyle="1">
    <w:name w:val="Indice"/>
    <w:basedOn w:val="Normale"/>
    <w:pPr>
      <w:suppressLineNumbers/>
    </w:pPr>
    <w:rPr>
      <w:rFonts w:cs="Tahoma"/>
    </w:rPr>
  </w:style>
  <w:style w:type="paragraph" w:styleId="Contenutotabella" w:customStyle="1">
    <w:name w:val="Contenuto tabella"/>
    <w:basedOn w:val="Normale"/>
    <w:pPr>
      <w:suppressLineNumbers/>
    </w:pPr>
  </w:style>
  <w:style w:type="paragraph" w:styleId="Intestazionetabella" w:customStyle="1">
    <w:name w:val="Intestazione tabella"/>
    <w:basedOn w:val="Contenutotabella"/>
    <w:pPr>
      <w:jc w:val="center"/>
    </w:pPr>
    <w:rPr>
      <w:b/>
      <w:bCs/>
    </w:rPr>
  </w:style>
  <w:style w:type="paragraph" w:styleId="Intestazioneindice" w:customStyle="1">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styleId="Intestazione1" w:customStyle="1">
    <w:name w:val="Intestazione1"/>
    <w:basedOn w:val="Normale"/>
    <w:next w:val="Corpotesto"/>
    <w:pPr>
      <w:keepNext/>
      <w:widowControl/>
      <w:spacing w:before="240" w:after="120"/>
    </w:pPr>
    <w:rPr>
      <w:rFonts w:ascii="Arial" w:hAnsi="Arial" w:cs="Tahoma"/>
      <w:sz w:val="28"/>
      <w:szCs w:val="28"/>
    </w:rPr>
  </w:style>
  <w:style w:type="paragraph" w:styleId="Didascalia1" w:customStyle="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hAnsi="Tahoma" w:eastAsia="Arial" w:cs="Tahoma"/>
      <w:sz w:val="16"/>
      <w:szCs w:val="16"/>
    </w:rPr>
  </w:style>
  <w:style w:type="paragraph" w:styleId="NoSpacing" w:customStyle="1">
    <w:name w:val="No Spacing"/>
    <w:pPr>
      <w:suppressAutoHyphens/>
    </w:pPr>
    <w:rPr>
      <w:rFonts w:ascii="Calibri" w:hAnsi="Calibri" w:eastAsia="Arial" w:cs="Calibri"/>
      <w:kern w:val="1"/>
      <w:sz w:val="22"/>
      <w:szCs w:val="22"/>
      <w:lang w:eastAsia="ar-SA"/>
    </w:rPr>
  </w:style>
  <w:style w:type="paragraph" w:styleId="Elencoacolori-Colore1">
    <w:name w:val="Colorful List Accent 1"/>
    <w:basedOn w:val="Normale"/>
    <w:qFormat/>
    <w:pPr>
      <w:widowControl/>
      <w:suppressAutoHyphens w:val="0"/>
      <w:spacing w:after="200" w:line="276" w:lineRule="auto"/>
      <w:ind w:left="720"/>
    </w:pPr>
    <w:rPr>
      <w:rFonts w:ascii="Calibri" w:hAnsi="Calibri" w:eastAsia="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hAnsi="Calibri" w:eastAsia="MS Gothic"/>
      <w:b/>
      <w:bCs/>
      <w:kern w:val="28"/>
      <w:sz w:val="32"/>
      <w:szCs w:val="32"/>
    </w:rPr>
  </w:style>
  <w:style w:type="character" w:styleId="TitoloCarattere" w:customStyle="1">
    <w:name w:val="Titolo Carattere"/>
    <w:link w:val="Titolo"/>
    <w:uiPriority w:val="10"/>
    <w:rsid w:val="003E00FB"/>
    <w:rPr>
      <w:rFonts w:ascii="Calibri" w:hAnsi="Calibri" w:eastAsia="MS Gothic" w:cs="Times New Roman"/>
      <w:b/>
      <w:bCs/>
      <w:kern w:val="28"/>
      <w:sz w:val="32"/>
      <w:szCs w:val="32"/>
      <w:lang/>
    </w:rPr>
  </w:style>
  <w:style w:type="character" w:styleId="Titolo3Carattere" w:customStyle="1">
    <w:name w:val="Titolo 3 Carattere"/>
    <w:link w:val="Titolo3"/>
    <w:uiPriority w:val="9"/>
    <w:rsid w:val="003E00FB"/>
    <w:rPr>
      <w:rFonts w:ascii="Calibri" w:hAnsi="Calibri" w:eastAsia="MS Gothic" w:cs="Times New Roman"/>
      <w:b/>
      <w:bCs/>
      <w:kern w:val="1"/>
      <w:sz w:val="26"/>
      <w:szCs w:val="26"/>
      <w:lang/>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xmlns:w="http://schemas.openxmlformats.org/wordprocessingml/2006/main" w:type="table" w:styleId="TableGrid">
    <w:name xmlns:w="http://schemas.openxmlformats.org/wordprocessingml/2006/main" w:val="Table Grid"/>
    <w:basedOn xmlns:w="http://schemas.openxmlformats.org/wordprocessingml/2006/main" w:val="Tabellanormale"/>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e"/>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Carpredefinitoparagrafo"/>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footer" Target="footer3.xml"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header" Target="header4.xml"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5.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header" Target="header5.xml" Id="rId1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footer" Target="footer4.xml" Id="rId14" /><Relationship Type="http://schemas.openxmlformats.org/officeDocument/2006/relationships/header" Target="header6.xml" Id="R1497cfb47b064e86" /><Relationship Type="http://schemas.openxmlformats.org/officeDocument/2006/relationships/footer" Target="footer6.xml" Id="R30805242a904406f" /><Relationship Type="http://schemas.openxmlformats.org/officeDocument/2006/relationships/image" Target="/media/image3.png" Id="Rc17ff643b4874a16"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Università degli Studi di Salerno</dc:title>
  <dc:subject/>
  <dc:creator>Andrea De Lucia</dc:creator>
  <keywords/>
  <lastModifiedBy>ANTONIO LA MARCA</lastModifiedBy>
  <revision>34</revision>
  <lastPrinted>1601-01-01T00:00:00.0000000Z</lastPrinted>
  <dcterms:created xsi:type="dcterms:W3CDTF">2024-09-28T11:01:00.0000000Z</dcterms:created>
  <dcterms:modified xsi:type="dcterms:W3CDTF">2024-11-20T16:59:48.3959986Z</dcterms:modified>
</coreProperties>
</file>