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6.xml" ContentType="application/vnd.openxmlformats-officedocument.wordprocessingml.header+xml"/>
  <Override PartName="/word/footer6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xmlns:wp14="http://schemas.microsoft.com/office/word/2010/wordml" w:rsidR="008B36D5" w:rsidRDefault="008B36D5" w14:paraId="672A6659" wp14:textId="77777777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7"/>
      </w:tblGrid>
      <w:tr xmlns:wp14="http://schemas.microsoft.com/office/word/2010/wordml" w:rsidR="008B36D5" w14:paraId="3C9EEE5D" wp14:textId="77777777">
        <w:trPr>
          <w:trHeight w:val="480"/>
        </w:trPr>
        <w:tc>
          <w:tcPr>
            <w:tcW w:w="9637" w:type="dxa"/>
            <w:vMerge w:val="restart"/>
            <w:tcBorders>
              <w:top w:val="single" w:color="000000" w:sz="1" w:space="0"/>
              <w:left w:val="single" w:color="000000" w:sz="1" w:space="0"/>
              <w:bottom w:val="single" w:color="000000" w:sz="1" w:space="0"/>
              <w:right w:val="single" w:color="000000" w:sz="1" w:space="0"/>
            </w:tcBorders>
          </w:tcPr>
          <w:p w:rsidR="008B36D5" w:rsidRDefault="008B36D5" w14:paraId="0A37501D" wp14:textId="77777777">
            <w:pPr>
              <w:rPr>
                <w:rFonts w:ascii="Arial" w:hAnsi="Arial"/>
                <w:b/>
                <w:sz w:val="40"/>
              </w:rPr>
            </w:pPr>
          </w:p>
          <w:p w:rsidR="008B36D5" w:rsidRDefault="008B36D5" w14:paraId="098D3FFE" wp14:textId="77777777">
            <w:pPr>
              <w:jc w:val="right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sz w:val="40"/>
              </w:rPr>
              <w:t>Università degli Studi di Salerno</w:t>
            </w:r>
            <w:r>
              <w:rPr>
                <w:rFonts w:ascii="Arial" w:hAnsi="Arial"/>
                <w:b/>
                <w:sz w:val="40"/>
              </w:rPr>
              <w:br/>
            </w:r>
            <w:r>
              <w:rPr>
                <w:rFonts w:ascii="Arial" w:hAnsi="Arial"/>
                <w:b/>
              </w:rPr>
              <w:t>Corso di Ingegneria del Software</w:t>
            </w:r>
          </w:p>
          <w:p w:rsidR="008B36D5" w:rsidRDefault="008B36D5" w14:paraId="5DAB6C7B" wp14:textId="77777777">
            <w:pPr>
              <w:jc w:val="right"/>
              <w:rPr>
                <w:rFonts w:ascii="Arial" w:hAnsi="Arial"/>
                <w:b/>
                <w:sz w:val="40"/>
              </w:rPr>
            </w:pPr>
          </w:p>
        </w:tc>
      </w:tr>
    </w:tbl>
    <w:p xmlns:wp14="http://schemas.microsoft.com/office/word/2010/wordml" w:rsidR="008B36D5" w:rsidRDefault="008B36D5" w14:paraId="02EB378F" wp14:textId="77777777"/>
    <w:p xmlns:wp14="http://schemas.microsoft.com/office/word/2010/wordml" w:rsidR="008B36D5" w:rsidRDefault="008B36D5" w14:paraId="6A05A809" wp14:textId="77777777"/>
    <w:p xmlns:wp14="http://schemas.microsoft.com/office/word/2010/wordml" w:rsidR="008B36D5" w:rsidRDefault="008B36D5" w14:paraId="5A39BBE3" wp14:textId="77777777"/>
    <w:p xmlns:wp14="http://schemas.microsoft.com/office/word/2010/wordml" w:rsidR="008B36D5" w:rsidRDefault="008B36D5" w14:paraId="41C8F396" wp14:textId="77777777"/>
    <w:p xmlns:wp14="http://schemas.microsoft.com/office/word/2010/wordml" w:rsidR="001765AE" w:rsidP="076EDC78" w:rsidRDefault="00093D9B" w14:paraId="28B33A33" wp14:textId="5A150F01">
      <w:pPr>
        <w:tabs>
          <w:tab w:val="left" w:pos="3015"/>
          <w:tab w:val="left" w:pos="3195"/>
          <w:tab w:val="center" w:pos="4998"/>
          <w:tab w:val="center" w:pos="5359"/>
        </w:tabs>
        <w:jc w:val="right"/>
        <w:rPr>
          <w:rFonts w:ascii="Arial" w:hAnsi="Arial"/>
          <w:b w:val="1"/>
          <w:bCs w:val="1"/>
          <w:sz w:val="36"/>
          <w:szCs w:val="36"/>
        </w:rPr>
      </w:pPr>
      <w:r w:rsidRPr="2E1FB23E" w:rsidR="116038B3">
        <w:rPr>
          <w:rFonts w:ascii="Arial" w:hAnsi="Arial" w:eastAsia="Lucida Sans Unicode" w:cs="Times New Roman"/>
          <w:b w:val="1"/>
          <w:bCs w:val="1"/>
          <w:color w:val="auto"/>
          <w:sz w:val="36"/>
          <w:szCs w:val="36"/>
          <w:lang w:eastAsia="ja-JP" w:bidi="ar-SA"/>
        </w:rPr>
        <w:t>SpeedScale</w:t>
      </w:r>
      <w:r>
        <w:br/>
      </w:r>
      <w:r w:rsidRPr="2E1FB23E" w:rsidR="6F64900D">
        <w:rPr>
          <w:rFonts w:ascii="Arial" w:hAnsi="Arial"/>
          <w:b w:val="1"/>
          <w:bCs w:val="1"/>
          <w:sz w:val="36"/>
          <w:szCs w:val="36"/>
        </w:rPr>
        <w:t>P</w:t>
      </w:r>
      <w:r w:rsidRPr="2E1FB23E" w:rsidR="7CD6F436">
        <w:rPr>
          <w:rFonts w:ascii="Arial" w:hAnsi="Arial"/>
          <w:b w:val="1"/>
          <w:bCs w:val="1"/>
          <w:sz w:val="36"/>
          <w:szCs w:val="36"/>
        </w:rPr>
        <w:t>roblem Statement</w:t>
      </w:r>
      <w:r>
        <w:br/>
      </w:r>
      <w:r w:rsidRPr="2E1FB23E" w:rsidR="008B36D5">
        <w:rPr>
          <w:rFonts w:ascii="Arial" w:hAnsi="Arial"/>
          <w:b w:val="1"/>
          <w:bCs w:val="1"/>
          <w:sz w:val="36"/>
          <w:szCs w:val="36"/>
        </w:rPr>
        <w:t xml:space="preserve">Versione </w:t>
      </w:r>
      <w:r w:rsidRPr="2E1FB23E" w:rsidR="1DD05D5D">
        <w:rPr>
          <w:rFonts w:ascii="Arial" w:hAnsi="Arial"/>
          <w:b w:val="1"/>
          <w:bCs w:val="1"/>
          <w:sz w:val="36"/>
          <w:szCs w:val="36"/>
        </w:rPr>
        <w:t>1.</w:t>
      </w:r>
      <w:r w:rsidRPr="2E1FB23E" w:rsidR="6D9041D9">
        <w:rPr>
          <w:rFonts w:ascii="Arial" w:hAnsi="Arial"/>
          <w:b w:val="1"/>
          <w:bCs w:val="1"/>
          <w:sz w:val="36"/>
          <w:szCs w:val="36"/>
        </w:rPr>
        <w:t>1</w:t>
      </w:r>
      <w:r>
        <w:br/>
      </w:r>
    </w:p>
    <w:p xmlns:wp14="http://schemas.microsoft.com/office/word/2010/wordml" w:rsidR="00D15F88" w:rsidP="00D15F88" w:rsidRDefault="001765AE" w14:paraId="72A3D3EC" wp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b/>
          <w:color w:val="FF0000"/>
          <w:sz w:val="28"/>
          <w:szCs w:val="28"/>
        </w:rPr>
      </w:pPr>
      <w:r>
        <w:rPr>
          <w:rFonts w:ascii="Arial" w:hAnsi="Arial"/>
          <w:b/>
          <w:sz w:val="36"/>
        </w:rPr>
        <w:br/>
      </w:r>
    </w:p>
    <w:p xmlns:wp14="http://schemas.microsoft.com/office/word/2010/wordml" w:rsidR="001B500F" w:rsidP="001B500F" w:rsidRDefault="001B500F" w14:paraId="0D0B940D" wp14:textId="77777777">
      <w:pPr>
        <w:tabs>
          <w:tab w:val="left" w:pos="3015"/>
          <w:tab w:val="left" w:pos="3195"/>
          <w:tab w:val="center" w:pos="4998"/>
          <w:tab w:val="center" w:pos="5359"/>
        </w:tabs>
        <w:jc w:val="center"/>
        <w:rPr>
          <w:rFonts w:ascii="Arial" w:hAnsi="Arial"/>
          <w:b/>
          <w:sz w:val="36"/>
        </w:rPr>
      </w:pPr>
    </w:p>
    <w:p xmlns:wp14="http://schemas.microsoft.com/office/word/2010/wordml" w:rsidR="001765AE" w:rsidP="001765AE" w:rsidRDefault="001765AE" w14:paraId="0E27B00A" wp14:textId="77777777">
      <w:pPr>
        <w:jc w:val="center"/>
        <w:rPr>
          <w:b/>
          <w:color w:val="FF0000"/>
          <w:sz w:val="28"/>
          <w:szCs w:val="28"/>
        </w:rPr>
      </w:pPr>
    </w:p>
    <w:p xmlns:wp14="http://schemas.microsoft.com/office/word/2010/wordml" w:rsidR="001765AE" w:rsidP="076EDC78" w:rsidRDefault="001765AE" w14:paraId="60061E4C" wp14:textId="55D2654F">
      <w:pPr>
        <w:pStyle w:val="Normale"/>
        <w:jc w:val="center"/>
        <w:rPr>
          <w:b w:val="1"/>
          <w:bCs w:val="1"/>
          <w:color w:val="FF0000"/>
          <w:sz w:val="28"/>
          <w:szCs w:val="28"/>
        </w:rPr>
      </w:pPr>
      <w:r w:rsidR="15213ECF">
        <w:drawing>
          <wp:inline xmlns:wp14="http://schemas.microsoft.com/office/word/2010/wordprocessingDrawing" wp14:editId="57B09AB9" wp14:anchorId="2E56E23B">
            <wp:extent cx="2782164" cy="2782164"/>
            <wp:effectExtent l="0" t="0" r="0" b="0"/>
            <wp:docPr id="1622191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d3d0746883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164" cy="27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765AE" w:rsidP="001765AE" w:rsidRDefault="001765AE" w14:paraId="3656B9AB" wp14:textId="77777777">
      <w:pPr>
        <w:jc w:val="center"/>
        <w:rPr>
          <w:b/>
          <w:color w:val="FF0000"/>
          <w:sz w:val="28"/>
          <w:szCs w:val="28"/>
        </w:rPr>
      </w:pPr>
    </w:p>
    <w:p xmlns:wp14="http://schemas.microsoft.com/office/word/2010/wordml" w:rsidR="001765AE" w:rsidP="001765AE" w:rsidRDefault="001765AE" w14:paraId="45FB0818" wp14:textId="77777777">
      <w:pPr>
        <w:jc w:val="center"/>
        <w:rPr>
          <w:b/>
          <w:color w:val="FF0000"/>
          <w:sz w:val="28"/>
          <w:szCs w:val="28"/>
        </w:rPr>
      </w:pPr>
    </w:p>
    <w:p xmlns:wp14="http://schemas.microsoft.com/office/word/2010/wordml" w:rsidR="001765AE" w:rsidP="001765AE" w:rsidRDefault="001765AE" w14:paraId="049F31CB" wp14:textId="77777777"/>
    <w:p xmlns:wp14="http://schemas.microsoft.com/office/word/2010/wordml" w:rsidR="008B36D5" w:rsidP="076EDC78" w:rsidRDefault="008B36D5" w14:paraId="62486C05" wp14:textId="6B5E608C">
      <w:pPr>
        <w:pStyle w:val="Normale"/>
        <w:rPr>
          <w:rFonts w:ascii="Arial" w:hAnsi="Arial"/>
          <w:b w:val="1"/>
          <w:bCs w:val="1"/>
          <w:sz w:val="36"/>
          <w:szCs w:val="36"/>
        </w:rPr>
      </w:pPr>
    </w:p>
    <w:p xmlns:wp14="http://schemas.microsoft.com/office/word/2010/wordml" w:rsidR="008B36D5" w:rsidRDefault="008B36D5" w14:paraId="4101652C" wp14:textId="77777777">
      <w:pPr>
        <w:jc w:val="center"/>
      </w:pPr>
    </w:p>
    <w:p xmlns:wp14="http://schemas.microsoft.com/office/word/2010/wordml" w:rsidR="00B51734" w:rsidP="076EDC78" w:rsidRDefault="00B51734" w14:paraId="3461D779" wp14:textId="10DDE975">
      <w:pPr>
        <w:jc w:val="center"/>
        <w:rPr>
          <w:sz w:val="32"/>
          <w:szCs w:val="32"/>
        </w:rPr>
        <w:sectPr w:rsidR="00B51734">
          <w:footnotePr>
            <w:pos w:val="beneathText"/>
          </w:footnotePr>
          <w:pgSz w:w="11905" w:h="16837" w:orient="portrait"/>
          <w:pgMar w:top="1134" w:right="1134" w:bottom="1134" w:left="1134" w:header="720" w:footer="720" w:gutter="0"/>
          <w:cols w:space="720"/>
          <w:formProt w:val="0"/>
          <w:docGrid w:linePitch="312" w:charSpace="-6145"/>
          <w:headerReference w:type="default" r:id="R1497cfb47b064e86"/>
          <w:footerReference w:type="default" r:id="R30805242a904406f"/>
        </w:sectPr>
      </w:pPr>
      <w:r w:rsidRPr="2E1FB23E" w:rsidR="008B36D5">
        <w:rPr>
          <w:sz w:val="32"/>
          <w:szCs w:val="32"/>
        </w:rPr>
        <w:t xml:space="preserve">Data: </w:t>
      </w:r>
      <w:r w:rsidRPr="2E1FB23E" w:rsidR="331B2937">
        <w:rPr>
          <w:sz w:val="32"/>
          <w:szCs w:val="32"/>
        </w:rPr>
        <w:t>1</w:t>
      </w:r>
      <w:r w:rsidRPr="2E1FB23E" w:rsidR="219447EA">
        <w:rPr>
          <w:sz w:val="32"/>
          <w:szCs w:val="32"/>
        </w:rPr>
        <w:t>1</w:t>
      </w:r>
      <w:r w:rsidRPr="2E1FB23E" w:rsidR="331B2937">
        <w:rPr>
          <w:sz w:val="32"/>
          <w:szCs w:val="32"/>
        </w:rPr>
        <w:t>/10</w:t>
      </w:r>
      <w:r w:rsidRPr="2E1FB23E" w:rsidR="008B36D5">
        <w:rPr>
          <w:sz w:val="32"/>
          <w:szCs w:val="32"/>
        </w:rPr>
        <w:t>/</w:t>
      </w:r>
      <w:r w:rsidRPr="2E1FB23E" w:rsidR="0F389DE2">
        <w:rPr>
          <w:sz w:val="32"/>
          <w:szCs w:val="32"/>
        </w:rPr>
        <w:t>202</w:t>
      </w:r>
      <w:r w:rsidRPr="2E1FB23E" w:rsidR="0FC1CF0D">
        <w:rPr>
          <w:sz w:val="32"/>
          <w:szCs w:val="32"/>
        </w:rPr>
        <w:t>4</w:t>
      </w:r>
    </w:p>
    <w:p xmlns:wp14="http://schemas.microsoft.com/office/word/2010/wordml" w:rsidR="008B36D5" w:rsidRDefault="008B36D5" w14:paraId="3CF2D8B6" wp14:textId="77777777"/>
    <w:p xmlns:wp14="http://schemas.microsoft.com/office/word/2010/wordml" w:rsidR="008B36D5" w:rsidRDefault="008B36D5" w14:paraId="0FB78278" wp14:textId="77777777"/>
    <w:p xmlns:wp14="http://schemas.microsoft.com/office/word/2010/wordml" w:rsidR="008B36D5" w:rsidRDefault="008B36D5" w14:paraId="097CE217" wp14:textId="77777777">
      <w:pPr>
        <w:rPr>
          <w:b/>
        </w:rPr>
      </w:pPr>
      <w:r>
        <w:rPr>
          <w:b/>
        </w:rPr>
        <w:t>Coordinatore del progetto: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xmlns:wp14="http://schemas.microsoft.com/office/word/2010/wordml" w:rsidR="008B36D5" w:rsidTr="2E1FB23E" w14:paraId="54D32E8E" wp14:textId="77777777">
        <w:trPr>
          <w:trHeight w:val="230"/>
        </w:trPr>
        <w:tc>
          <w:tcPr>
            <w:tcW w:w="6745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ED54C60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1B81FE84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xmlns:wp14="http://schemas.microsoft.com/office/word/2010/wordml" w:rsidR="001765AE" w:rsidTr="2E1FB23E" w14:paraId="1FC39945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1765AE" w:rsidP="076EDC78" w:rsidRDefault="001765AE" w14:paraId="0562CB0E" wp14:textId="0611764F">
            <w:pPr>
              <w:pStyle w:val="Contenutotabella"/>
              <w:rPr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1765AE" w:rsidP="076EDC78" w:rsidRDefault="001765AE" w14:paraId="34CE0A41" wp14:textId="5CDEFA4C">
            <w:pPr>
              <w:pStyle w:val="Contenutotabella"/>
              <w:rPr>
                <w:sz w:val="20"/>
                <w:szCs w:val="20"/>
              </w:rPr>
            </w:pPr>
          </w:p>
        </w:tc>
      </w:tr>
    </w:tbl>
    <w:p w:rsidR="076EDC78" w:rsidRDefault="076EDC78" w14:paraId="1B03101A" w14:textId="2AEE3B83"/>
    <w:p xmlns:wp14="http://schemas.microsoft.com/office/word/2010/wordml" w:rsidR="008B36D5" w:rsidRDefault="008B36D5" w14:paraId="5997CC1D" wp14:textId="77777777">
      <w:pPr>
        <w:rPr>
          <w:b/>
        </w:rPr>
      </w:pPr>
    </w:p>
    <w:p xmlns:wp14="http://schemas.microsoft.com/office/word/2010/wordml" w:rsidR="008B36D5" w:rsidRDefault="008B36D5" w14:paraId="31FBE736" wp14:textId="77777777">
      <w:pPr>
        <w:rPr>
          <w:b/>
          <w:sz w:val="20"/>
        </w:rPr>
      </w:pPr>
      <w:r>
        <w:rPr>
          <w:b/>
          <w:sz w:val="20"/>
        </w:rPr>
        <w:t>Partecipanti: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745"/>
        <w:gridCol w:w="2892"/>
      </w:tblGrid>
      <w:tr xmlns:wp14="http://schemas.microsoft.com/office/word/2010/wordml" w:rsidR="008B36D5" w:rsidTr="076EDC78" w14:paraId="6DBDC0BA" wp14:textId="77777777">
        <w:trPr>
          <w:trHeight w:val="230"/>
        </w:trPr>
        <w:tc>
          <w:tcPr>
            <w:tcW w:w="6745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34A2AEC0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52E6B54D" wp14:textId="77777777">
            <w:pPr>
              <w:pStyle w:val="Intestazionetabella"/>
              <w:jc w:val="left"/>
              <w:rPr>
                <w:sz w:val="20"/>
              </w:rPr>
            </w:pPr>
            <w:r>
              <w:rPr>
                <w:sz w:val="20"/>
              </w:rPr>
              <w:t xml:space="preserve"> Matricola</w:t>
            </w:r>
          </w:p>
        </w:tc>
      </w:tr>
      <w:tr xmlns:wp14="http://schemas.microsoft.com/office/word/2010/wordml" w:rsidR="00D1464E" w:rsidTr="076EDC78" w14:paraId="110FFD37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D1464E" w:rsidP="076EDC78" w:rsidRDefault="00D1464E" w14:paraId="6B699379" wp14:textId="42C69F72">
            <w:pPr>
              <w:pStyle w:val="Contenutotabella"/>
              <w:rPr>
                <w:sz w:val="20"/>
                <w:szCs w:val="20"/>
              </w:rPr>
            </w:pPr>
            <w:r w:rsidRPr="076EDC78" w:rsidR="04FB10C9">
              <w:rPr>
                <w:sz w:val="20"/>
                <w:szCs w:val="20"/>
              </w:rPr>
              <w:t>Sepe Gennaro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D1464E" w:rsidP="076EDC78" w:rsidRDefault="00D1464E" w14:paraId="3FE9F23F" wp14:textId="6BA2E315">
            <w:pPr>
              <w:pStyle w:val="Contenutotabella"/>
              <w:rPr>
                <w:sz w:val="20"/>
                <w:szCs w:val="20"/>
              </w:rPr>
            </w:pPr>
            <w:r w:rsidRPr="076EDC78" w:rsidR="309BF5B9">
              <w:rPr>
                <w:sz w:val="20"/>
                <w:szCs w:val="20"/>
              </w:rPr>
              <w:t>0512116971</w:t>
            </w:r>
          </w:p>
        </w:tc>
      </w:tr>
      <w:tr xmlns:wp14="http://schemas.microsoft.com/office/word/2010/wordml" w:rsidRPr="0046342D" w:rsidR="002713D8" w:rsidTr="076EDC78" w14:paraId="1F72F646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2713D8" w:rsidP="076EDC78" w:rsidRDefault="002713D8" w14:paraId="08CE6F91" wp14:textId="1EE6956C">
            <w:pPr>
              <w:pStyle w:val="Contenutotabella"/>
              <w:rPr>
                <w:sz w:val="20"/>
                <w:szCs w:val="20"/>
              </w:rPr>
            </w:pPr>
            <w:r w:rsidRPr="076EDC78" w:rsidR="04FB10C9">
              <w:rPr>
                <w:sz w:val="20"/>
                <w:szCs w:val="20"/>
              </w:rPr>
              <w:t>La Marca Antonio</w:t>
            </w: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2713D8" w:rsidP="076EDC78" w:rsidRDefault="002713D8" w14:paraId="61CDCEAD" wp14:textId="66904999">
            <w:pPr>
              <w:pStyle w:val="Contenutotabella"/>
              <w:rPr>
                <w:sz w:val="20"/>
                <w:szCs w:val="20"/>
              </w:rPr>
            </w:pPr>
            <w:r w:rsidRPr="076EDC78" w:rsidR="5344F398">
              <w:rPr>
                <w:sz w:val="20"/>
                <w:szCs w:val="20"/>
              </w:rPr>
              <w:t>051</w:t>
            </w:r>
            <w:r w:rsidRPr="076EDC78" w:rsidR="4189C65B">
              <w:rPr>
                <w:sz w:val="20"/>
                <w:szCs w:val="20"/>
              </w:rPr>
              <w:t>2</w:t>
            </w:r>
            <w:r w:rsidRPr="076EDC78" w:rsidR="5344F398">
              <w:rPr>
                <w:sz w:val="20"/>
                <w:szCs w:val="20"/>
              </w:rPr>
              <w:t>1</w:t>
            </w:r>
            <w:r w:rsidRPr="076EDC78" w:rsidR="04701C6C">
              <w:rPr>
                <w:sz w:val="20"/>
                <w:szCs w:val="20"/>
              </w:rPr>
              <w:t>1</w:t>
            </w:r>
            <w:r w:rsidRPr="076EDC78" w:rsidR="5344F398">
              <w:rPr>
                <w:sz w:val="20"/>
                <w:szCs w:val="20"/>
              </w:rPr>
              <w:t>7826</w:t>
            </w:r>
          </w:p>
        </w:tc>
      </w:tr>
      <w:tr xmlns:wp14="http://schemas.microsoft.com/office/word/2010/wordml" w:rsidRPr="0046342D" w:rsidR="002713D8" w:rsidTr="076EDC78" w14:paraId="6BB9E253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2713D8" w:rsidP="000A5632" w:rsidRDefault="002713D8" w14:paraId="23DE523C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2713D8" w:rsidP="000A5632" w:rsidRDefault="002713D8" w14:paraId="52E56223" wp14:textId="77777777">
            <w:pPr>
              <w:pStyle w:val="Contenutotabella"/>
              <w:rPr>
                <w:sz w:val="20"/>
              </w:rPr>
            </w:pPr>
          </w:p>
        </w:tc>
      </w:tr>
      <w:tr xmlns:wp14="http://schemas.microsoft.com/office/word/2010/wordml" w:rsidRPr="0046342D" w:rsidR="00D1464E" w:rsidTr="076EDC78" w14:paraId="07547A01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D1464E" w:rsidP="000A5632" w:rsidRDefault="00D1464E" w14:paraId="5043CB0F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D1464E" w:rsidP="000A5632" w:rsidRDefault="00D1464E" w14:paraId="07459315" wp14:textId="77777777">
            <w:pPr>
              <w:pStyle w:val="Contenutotabella"/>
              <w:rPr>
                <w:sz w:val="20"/>
              </w:rPr>
            </w:pPr>
          </w:p>
        </w:tc>
      </w:tr>
      <w:tr xmlns:wp14="http://schemas.microsoft.com/office/word/2010/wordml" w:rsidRPr="0046342D" w:rsidR="00D1464E" w:rsidTr="076EDC78" w14:paraId="6537F28F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D1464E" w:rsidP="000A5632" w:rsidRDefault="00D1464E" w14:paraId="6DFB9E20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D1464E" w:rsidP="000A5632" w:rsidRDefault="00D1464E" w14:paraId="70DF9E56" wp14:textId="77777777">
            <w:pPr>
              <w:pStyle w:val="Contenutotabella"/>
              <w:rPr>
                <w:sz w:val="20"/>
              </w:rPr>
            </w:pPr>
          </w:p>
        </w:tc>
      </w:tr>
      <w:tr xmlns:wp14="http://schemas.microsoft.com/office/word/2010/wordml" w:rsidRPr="0046342D" w:rsidR="001765AE" w:rsidTr="076EDC78" w14:paraId="44E871BC" wp14:textId="77777777">
        <w:trPr>
          <w:trHeight w:val="230"/>
        </w:trPr>
        <w:tc>
          <w:tcPr>
            <w:tcW w:w="6745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Pr="0046342D" w:rsidR="001765AE" w:rsidP="008B36D5" w:rsidRDefault="001765AE" w14:paraId="144A5D23" wp14:textId="7777777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  <w:tc>
          <w:tcPr>
            <w:tcW w:w="2892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Pr="0046342D" w:rsidR="001765AE" w:rsidP="008B36D5" w:rsidRDefault="001765AE" w14:paraId="738610EB" wp14:textId="77777777">
            <w:pPr>
              <w:pStyle w:val="Intestazionetabella"/>
              <w:jc w:val="left"/>
              <w:rPr>
                <w:b w:val="0"/>
                <w:sz w:val="20"/>
              </w:rPr>
            </w:pPr>
          </w:p>
        </w:tc>
      </w:tr>
    </w:tbl>
    <w:p xmlns:wp14="http://schemas.microsoft.com/office/word/2010/wordml" w:rsidR="008B36D5" w:rsidRDefault="008B36D5" w14:paraId="637805D2" wp14:textId="77777777">
      <w:pPr>
        <w:rPr>
          <w:b/>
          <w:sz w:val="20"/>
        </w:rPr>
      </w:pPr>
    </w:p>
    <w:p xmlns:wp14="http://schemas.microsoft.com/office/word/2010/wordml" w:rsidR="008B36D5" w:rsidRDefault="008B36D5" w14:paraId="463F29E8" wp14:textId="77777777">
      <w:pPr>
        <w:rPr>
          <w:b/>
          <w:sz w:val="20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891"/>
        <w:gridCol w:w="6746"/>
      </w:tblGrid>
      <w:tr xmlns:wp14="http://schemas.microsoft.com/office/word/2010/wordml" w:rsidR="008B36D5" w:rsidTr="2E1FB23E" w14:paraId="30A132AA" wp14:textId="77777777">
        <w:trPr>
          <w:trHeight w:val="230"/>
        </w:trPr>
        <w:tc>
          <w:tcPr>
            <w:tcW w:w="2891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95ADFA5" wp14:textId="77777777">
            <w:pPr>
              <w:pStyle w:val="Contenutotabella"/>
              <w:rPr>
                <w:b/>
                <w:sz w:val="20"/>
              </w:rPr>
            </w:pPr>
            <w:r>
              <w:rPr>
                <w:b/>
                <w:sz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076EDC78" w:rsidRDefault="008B36D5" w14:paraId="3B7B4B86" wp14:textId="178EE54A">
            <w:pPr>
              <w:pStyle w:val="Contenutotabella"/>
              <w:rPr>
                <w:sz w:val="20"/>
                <w:szCs w:val="20"/>
              </w:rPr>
            </w:pPr>
            <w:r w:rsidRPr="2E1FB23E" w:rsidR="35901E96">
              <w:rPr>
                <w:sz w:val="20"/>
                <w:szCs w:val="20"/>
              </w:rPr>
              <w:t>Sepe Gennaro</w:t>
            </w:r>
            <w:r w:rsidRPr="2E1FB23E" w:rsidR="7F90C480">
              <w:rPr>
                <w:sz w:val="20"/>
                <w:szCs w:val="20"/>
              </w:rPr>
              <w:t xml:space="preserve"> &amp; La Marca Antonio</w:t>
            </w:r>
          </w:p>
        </w:tc>
      </w:tr>
    </w:tbl>
    <w:p xmlns:wp14="http://schemas.microsoft.com/office/word/2010/wordml" w:rsidR="008B36D5" w:rsidRDefault="008B36D5" w14:paraId="3A0FF5F2" wp14:textId="77777777">
      <w:pPr>
        <w:rPr>
          <w:b/>
          <w:sz w:val="20"/>
        </w:rPr>
      </w:pPr>
    </w:p>
    <w:p xmlns:wp14="http://schemas.microsoft.com/office/word/2010/wordml" w:rsidR="008B36D5" w:rsidRDefault="008B36D5" w14:paraId="5630AD66" wp14:textId="77777777">
      <w:pPr>
        <w:rPr>
          <w:b/>
          <w:sz w:val="20"/>
        </w:rPr>
      </w:pPr>
    </w:p>
    <w:p xmlns:wp14="http://schemas.microsoft.com/office/word/2010/wordml" w:rsidR="008B36D5" w:rsidRDefault="008B36D5" w14:paraId="61829076" wp14:textId="77777777">
      <w:pPr>
        <w:rPr>
          <w:b/>
          <w:sz w:val="20"/>
        </w:rPr>
      </w:pPr>
    </w:p>
    <w:p xmlns:wp14="http://schemas.microsoft.com/office/word/2010/wordml" w:rsidR="008B36D5" w:rsidRDefault="008B36D5" w14:paraId="2BA226A1" wp14:textId="77777777">
      <w:pPr>
        <w:rPr>
          <w:b/>
          <w:sz w:val="20"/>
        </w:rPr>
      </w:pPr>
    </w:p>
    <w:p xmlns:wp14="http://schemas.microsoft.com/office/word/2010/wordml" w:rsidR="008B36D5" w:rsidRDefault="008B36D5" w14:paraId="4B08E8BD" wp14:textId="77777777">
      <w:pPr>
        <w:jc w:val="center"/>
        <w:rPr>
          <w:rFonts w:ascii="Arial" w:hAnsi="Arial"/>
          <w:b/>
          <w:sz w:val="32"/>
        </w:rPr>
      </w:pPr>
      <w:r>
        <w:rPr>
          <w:rFonts w:ascii="Arial" w:hAnsi="Arial"/>
          <w:b/>
          <w:sz w:val="32"/>
        </w:rPr>
        <w:t>Revision History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xmlns:wp14="http://schemas.microsoft.com/office/word/2010/wordml" w:rsidR="008B36D5" w:rsidTr="2E1FB23E" w14:paraId="5EF1E34F" wp14:textId="77777777">
        <w:trPr>
          <w:trHeight w:val="230"/>
        </w:trPr>
        <w:tc>
          <w:tcPr>
            <w:tcW w:w="1927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1A59785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64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3487E6E0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Versione</w:t>
            </w:r>
          </w:p>
        </w:tc>
        <w:tc>
          <w:tcPr>
            <w:tcW w:w="4336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CDD0A84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Descrizione</w:t>
            </w:r>
          </w:p>
        </w:tc>
        <w:tc>
          <w:tcPr>
            <w:tcW w:w="2410" w:type="dxa"/>
            <w:tcBorders>
              <w:top w:val="single" w:color="000000" w:themeColor="text1" w:sz="1" w:space="0"/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196927DD" wp14:textId="77777777">
            <w:pPr>
              <w:pStyle w:val="Intestazionetabella"/>
              <w:rPr>
                <w:sz w:val="20"/>
              </w:rPr>
            </w:pPr>
            <w:r>
              <w:rPr>
                <w:sz w:val="20"/>
              </w:rPr>
              <w:t>Autore</w:t>
            </w:r>
          </w:p>
        </w:tc>
      </w:tr>
      <w:tr xmlns:wp14="http://schemas.microsoft.com/office/word/2010/wordml" w:rsidR="008B36D5" w:rsidTr="2E1FB23E" w14:paraId="17AD93B2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076EDC78" w:rsidRDefault="008B36D5" w14:paraId="0DE4B5B7" wp14:textId="48376503">
            <w:pPr>
              <w:pStyle w:val="Contenutotabella"/>
              <w:rPr>
                <w:sz w:val="20"/>
                <w:szCs w:val="20"/>
              </w:rPr>
            </w:pPr>
            <w:r w:rsidRPr="2E1FB23E" w:rsidR="2DE58F18">
              <w:rPr>
                <w:sz w:val="20"/>
                <w:szCs w:val="20"/>
              </w:rPr>
              <w:t>10/10</w:t>
            </w:r>
            <w:r w:rsidRPr="2E1FB23E" w:rsidR="2D079FEA">
              <w:rPr>
                <w:sz w:val="20"/>
                <w:szCs w:val="20"/>
              </w:rPr>
              <w:t>/2024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076EDC78" w:rsidRDefault="008B36D5" w14:paraId="66204FF1" wp14:textId="782F4917">
            <w:pPr>
              <w:pStyle w:val="Contenutotabella"/>
              <w:rPr>
                <w:sz w:val="20"/>
                <w:szCs w:val="20"/>
              </w:rPr>
            </w:pPr>
            <w:r w:rsidRPr="076EDC78" w:rsidR="1D75D834">
              <w:rPr>
                <w:sz w:val="20"/>
                <w:szCs w:val="20"/>
              </w:rPr>
              <w:t>1.0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076EDC78" w:rsidRDefault="008B36D5" w14:paraId="2DBF0D7D" wp14:textId="7DFB8630">
            <w:pPr>
              <w:pStyle w:val="Contenutotabella"/>
              <w:rPr>
                <w:sz w:val="20"/>
                <w:szCs w:val="20"/>
              </w:rPr>
            </w:pPr>
            <w:r w:rsidRPr="2E1FB23E" w:rsidR="2D079FEA">
              <w:rPr>
                <w:sz w:val="20"/>
                <w:szCs w:val="20"/>
              </w:rPr>
              <w:t>Creazione del documento</w:t>
            </w:r>
            <w:r w:rsidRPr="2E1FB23E" w:rsidR="00460F07">
              <w:rPr>
                <w:sz w:val="20"/>
                <w:szCs w:val="20"/>
              </w:rPr>
              <w:t xml:space="preserve"> “</w:t>
            </w:r>
            <w:r w:rsidRPr="2E1FB23E" w:rsidR="00460F07">
              <w:rPr>
                <w:sz w:val="20"/>
                <w:szCs w:val="20"/>
              </w:rPr>
              <w:t>Pr</w:t>
            </w:r>
            <w:r w:rsidRPr="2E1FB23E" w:rsidR="5E267D68">
              <w:rPr>
                <w:sz w:val="20"/>
                <w:szCs w:val="20"/>
              </w:rPr>
              <w:t>oblem statement</w:t>
            </w:r>
            <w:r w:rsidRPr="2E1FB23E" w:rsidR="00460F07">
              <w:rPr>
                <w:sz w:val="20"/>
                <w:szCs w:val="20"/>
              </w:rPr>
              <w:t>”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076EDC78" w:rsidRDefault="008B36D5" w14:paraId="6B62F1B3" wp14:textId="471A8D65">
            <w:pPr>
              <w:pStyle w:val="Contenutotabella"/>
              <w:rPr>
                <w:sz w:val="20"/>
                <w:szCs w:val="20"/>
              </w:rPr>
            </w:pPr>
            <w:r w:rsidRPr="076EDC78" w:rsidR="1D75D834">
              <w:rPr>
                <w:sz w:val="20"/>
                <w:szCs w:val="20"/>
              </w:rPr>
              <w:t>Sepe Gennaro</w:t>
            </w:r>
          </w:p>
        </w:tc>
      </w:tr>
      <w:tr xmlns:wp14="http://schemas.microsoft.com/office/word/2010/wordml" w:rsidR="008B36D5" w:rsidTr="2E1FB23E" w14:paraId="02F2C34E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1FB23E" w:rsidRDefault="008B36D5" w14:paraId="680A4E5D" wp14:textId="370A4D25">
            <w:pPr>
              <w:pStyle w:val="Contenutotabella"/>
              <w:rPr>
                <w:sz w:val="20"/>
                <w:szCs w:val="20"/>
              </w:rPr>
            </w:pPr>
            <w:r w:rsidRPr="2E1FB23E" w:rsidR="33057B36">
              <w:rPr>
                <w:sz w:val="20"/>
                <w:szCs w:val="20"/>
              </w:rPr>
              <w:t>11/10/2024</w:t>
            </w: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1FB23E" w:rsidRDefault="008B36D5" w14:paraId="19219836" wp14:textId="781E9E97">
            <w:pPr>
              <w:pStyle w:val="Contenutotabella"/>
              <w:rPr>
                <w:sz w:val="20"/>
                <w:szCs w:val="20"/>
              </w:rPr>
            </w:pPr>
            <w:r w:rsidRPr="2E1FB23E" w:rsidR="33057B36">
              <w:rPr>
                <w:sz w:val="20"/>
                <w:szCs w:val="20"/>
              </w:rPr>
              <w:t>1.1</w:t>
            </w: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P="2E1FB23E" w:rsidRDefault="008B36D5" w14:paraId="296FEF7D" wp14:textId="209F32F6">
            <w:pPr>
              <w:pStyle w:val="Contenutotabella"/>
              <w:rPr>
                <w:sz w:val="20"/>
                <w:szCs w:val="20"/>
              </w:rPr>
            </w:pPr>
            <w:r w:rsidRPr="2E1FB23E" w:rsidR="33057B36">
              <w:rPr>
                <w:sz w:val="20"/>
                <w:szCs w:val="20"/>
              </w:rPr>
              <w:t>Scrittura indice dei contenuti</w:t>
            </w: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P="2E1FB23E" w:rsidRDefault="008B36D5" w14:paraId="7194DBDC" wp14:textId="33AA135F">
            <w:pPr>
              <w:pStyle w:val="Contenutotabella"/>
              <w:rPr>
                <w:sz w:val="20"/>
                <w:szCs w:val="20"/>
              </w:rPr>
            </w:pPr>
            <w:r w:rsidRPr="2E1FB23E" w:rsidR="33057B36">
              <w:rPr>
                <w:sz w:val="20"/>
                <w:szCs w:val="20"/>
              </w:rPr>
              <w:t>Sepe Gennaro</w:t>
            </w:r>
          </w:p>
        </w:tc>
      </w:tr>
      <w:tr xmlns:wp14="http://schemas.microsoft.com/office/word/2010/wordml" w:rsidR="008B36D5" w:rsidTr="2E1FB23E" w14:paraId="769D0D3C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4CD245A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231BE67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36FEB5B0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30D7AA69" wp14:textId="77777777">
            <w:pPr>
              <w:pStyle w:val="Contenutotabella"/>
              <w:rPr>
                <w:sz w:val="20"/>
              </w:rPr>
            </w:pPr>
          </w:p>
        </w:tc>
      </w:tr>
      <w:tr xmlns:wp14="http://schemas.microsoft.com/office/word/2010/wordml" w:rsidR="008B36D5" w:rsidTr="2E1FB23E" w14:paraId="7196D064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34FF1C98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6D072C0D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48A21919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6BD18F9B" wp14:textId="77777777">
            <w:pPr>
              <w:pStyle w:val="Contenutotabella"/>
              <w:rPr>
                <w:sz w:val="20"/>
              </w:rPr>
            </w:pPr>
          </w:p>
        </w:tc>
      </w:tr>
      <w:tr xmlns:wp14="http://schemas.microsoft.com/office/word/2010/wordml" w:rsidR="008B36D5" w:rsidTr="2E1FB23E" w14:paraId="238601FE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0F3CABC7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B08B5D1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6DEB4AB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0AD9C6F4" wp14:textId="77777777">
            <w:pPr>
              <w:pStyle w:val="Contenutotabella"/>
              <w:rPr>
                <w:sz w:val="20"/>
              </w:rPr>
            </w:pPr>
          </w:p>
        </w:tc>
      </w:tr>
      <w:tr xmlns:wp14="http://schemas.microsoft.com/office/word/2010/wordml" w:rsidR="008B36D5" w:rsidTr="2E1FB23E" w14:paraId="4B1F511A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65F9C3DC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5023141B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F3B1409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562C75D1" wp14:textId="77777777">
            <w:pPr>
              <w:pStyle w:val="Contenutotabella"/>
              <w:rPr>
                <w:sz w:val="20"/>
              </w:rPr>
            </w:pPr>
          </w:p>
        </w:tc>
      </w:tr>
      <w:tr xmlns:wp14="http://schemas.microsoft.com/office/word/2010/wordml" w:rsidR="008B36D5" w:rsidTr="2E1FB23E" w14:paraId="664355AD" wp14:textId="77777777">
        <w:trPr>
          <w:trHeight w:val="230"/>
        </w:trPr>
        <w:tc>
          <w:tcPr>
            <w:tcW w:w="1927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1A965116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964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7DF4E37C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4336" w:type="dxa"/>
            <w:tcBorders>
              <w:left w:val="single" w:color="000000" w:themeColor="text1" w:sz="1" w:space="0"/>
              <w:bottom w:val="single" w:color="000000" w:themeColor="text1" w:sz="1" w:space="0"/>
            </w:tcBorders>
            <w:tcMar/>
          </w:tcPr>
          <w:p w:rsidR="008B36D5" w:rsidRDefault="008B36D5" w14:paraId="44FB30F8" wp14:textId="77777777">
            <w:pPr>
              <w:pStyle w:val="Contenutotabella"/>
              <w:rPr>
                <w:sz w:val="20"/>
              </w:rPr>
            </w:pPr>
          </w:p>
        </w:tc>
        <w:tc>
          <w:tcPr>
            <w:tcW w:w="2410" w:type="dxa"/>
            <w:tcBorders>
              <w:left w:val="single" w:color="000000" w:themeColor="text1" w:sz="1" w:space="0"/>
              <w:bottom w:val="single" w:color="000000" w:themeColor="text1" w:sz="1" w:space="0"/>
              <w:right w:val="single" w:color="000000" w:themeColor="text1" w:sz="1" w:space="0"/>
            </w:tcBorders>
            <w:tcMar/>
          </w:tcPr>
          <w:p w:rsidR="008B36D5" w:rsidRDefault="008B36D5" w14:paraId="1DA6542E" wp14:textId="77777777">
            <w:pPr>
              <w:pStyle w:val="Contenutotabella"/>
              <w:rPr>
                <w:sz w:val="20"/>
              </w:rPr>
            </w:pPr>
          </w:p>
        </w:tc>
      </w:tr>
    </w:tbl>
    <w:p xmlns:wp14="http://schemas.microsoft.com/office/word/2010/wordml" w:rsidR="00B51734" w:rsidRDefault="00B51734" w14:paraId="3041E394" wp14:textId="77777777">
      <w:pPr>
        <w:jc w:val="center"/>
        <w:rPr>
          <w:rFonts w:ascii="Arial" w:hAnsi="Arial"/>
          <w:b/>
          <w:sz w:val="32"/>
        </w:rPr>
        <w:sectPr w:rsidR="00B51734">
          <w:headerReference w:type="default" r:id="rId7"/>
          <w:footerReference w:type="default" r:id="rId8"/>
          <w:headerReference w:type="first" r:id="rId9"/>
          <w:footerReference w:type="first" r:id="rId10"/>
          <w:footnotePr>
            <w:pos w:val="beneathText"/>
          </w:footnotePr>
          <w:pgSz w:w="11905" w:h="16837" w:orient="portrait"/>
          <w:pgMar w:top="2095" w:right="1134" w:bottom="1798" w:left="1134" w:header="1134" w:footer="1134" w:gutter="0"/>
          <w:cols w:space="720"/>
          <w:formProt w:val="0"/>
          <w:docGrid w:linePitch="312" w:charSpace="-6145"/>
        </w:sectPr>
      </w:pPr>
    </w:p>
    <w:p xmlns:wp14="http://schemas.microsoft.com/office/word/2010/wordml" w:rsidR="00B51734" w:rsidP="00B51734" w:rsidRDefault="00B51734" w14:paraId="6E1831B3" wp14:textId="7F280607">
      <w:pPr>
        <w:pStyle w:val="Intestazioneindice"/>
        <w:sectPr w:rsidR="00B51734" w:rsidSect="001765A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footnotePr>
            <w:pos w:val="beneathText"/>
          </w:footnotePr>
          <w:type w:val="continuous"/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xmlns:wp14="http://schemas.microsoft.com/office/word/2010/wordml" w:rsidR="008B36D5" w:rsidP="00B51734" w:rsidRDefault="008B36D5" w14:paraId="34CCB0AB" wp14:textId="77777777">
      <w:pPr>
        <w:pStyle w:val="Intestazioneindice"/>
      </w:pPr>
      <w:r>
        <w:t>Indice</w:t>
      </w:r>
    </w:p>
    <w:p xmlns:wp14="http://schemas.microsoft.com/office/word/2010/wordml" w:rsidR="003E00FB" w:rsidRDefault="003E00FB" w14:paraId="54E11D2A" wp14:textId="77777777">
      <w:pPr>
        <w:pStyle w:val="Sommario5"/>
      </w:pPr>
    </w:p>
    <w:p xmlns:wp14="http://schemas.microsoft.com/office/word/2010/wordml" w:rsidRPr="001B6CE4" w:rsidR="00B51734" w:rsidP="076EDC78" w:rsidRDefault="00B51734" w14:paraId="2E2EC7BC" wp14:textId="2AF2516E">
      <w:pPr>
        <w:pStyle w:val="Sommario1"/>
        <w:tabs>
          <w:tab w:val="left" w:leader="none" w:pos="480"/>
          <w:tab w:val="right" w:leader="dot" w:pos="9630"/>
        </w:tabs>
        <w:rPr>
          <w:rFonts w:ascii="Cambria" w:hAnsi="Cambria" w:eastAsia="MS Mincho" w:cs="Times New Roman"/>
          <w:noProof/>
          <w:kern w:val="0"/>
          <w:lang w:eastAsia="ja-JP"/>
        </w:rPr>
      </w:pPr>
      <w:r>
        <w:fldChar w:fldCharType="begin"/>
      </w:r>
      <w:r>
        <w:instrText xml:space="preserve">TOC \o "1-9" \z \u</w:instrText>
      </w:r>
      <w:r>
        <w:fldChar w:fldCharType="separate"/>
      </w:r>
      <w:r w:rsidR="0FFDC797">
        <w:rPr/>
        <w:t>1.</w:t>
      </w:r>
      <w:r>
        <w:tab/>
      </w:r>
      <w:r w:rsidR="0FFDC797">
        <w:rPr/>
        <w:t>Dominio del problema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3</w:t>
      </w:r>
      <w:r>
        <w:fldChar w:fldCharType="end"/>
      </w:r>
    </w:p>
    <w:p w:rsidR="76A35438" w:rsidP="76A35438" w:rsidRDefault="76A35438" w14:paraId="19CD6DC1" w14:textId="6B1E3702">
      <w:pPr>
        <w:pStyle w:val="Sommario1"/>
        <w:tabs>
          <w:tab w:val="left" w:leader="none" w:pos="480"/>
          <w:tab w:val="right" w:leader="dot" w:pos="9630"/>
        </w:tabs>
      </w:pPr>
      <w:r w:rsidR="0FFDC797">
        <w:rPr/>
        <w:t>2.</w:t>
      </w:r>
      <w:r>
        <w:tab/>
      </w:r>
      <w:r w:rsidR="0FFDC797">
        <w:rPr/>
        <w:t>Scenari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76A35438" w:rsidP="0FFDC797" w:rsidRDefault="76A35438" w14:paraId="41FE0583" w14:textId="56A8EEFC">
      <w:pPr>
        <w:pStyle w:val="Sommario2"/>
        <w:tabs>
          <w:tab w:val="right" w:leader="dot" w:pos="9630"/>
        </w:tabs>
      </w:pPr>
      <w:r w:rsidR="0FFDC797">
        <w:rPr/>
        <w:t>2.1 Scenario 1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76A35438" w:rsidP="0FFDC797" w:rsidRDefault="76A35438" w14:paraId="55C73D46" w14:textId="0C4D1A5C">
      <w:pPr>
        <w:pStyle w:val="Sommario2"/>
        <w:tabs>
          <w:tab w:val="right" w:leader="dot" w:pos="9630"/>
        </w:tabs>
      </w:pPr>
      <w:r w:rsidR="0FFDC797">
        <w:rPr/>
        <w:t>2.2 Scenario 2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76A35438" w:rsidP="0FFDC797" w:rsidRDefault="76A35438" w14:paraId="027C1869" w14:textId="0F7238A6">
      <w:pPr>
        <w:pStyle w:val="Sommario2"/>
        <w:tabs>
          <w:tab w:val="right" w:leader="dot" w:pos="9630"/>
        </w:tabs>
      </w:pPr>
      <w:r w:rsidR="0FFDC797">
        <w:rPr/>
        <w:t>2.3 Scenario N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76A35438" w:rsidP="76A35438" w:rsidRDefault="76A35438" w14:paraId="21F13FF0" w14:textId="04BD6A0A">
      <w:pPr>
        <w:pStyle w:val="Sommario1"/>
        <w:tabs>
          <w:tab w:val="left" w:leader="none" w:pos="480"/>
          <w:tab w:val="right" w:leader="dot" w:pos="9630"/>
        </w:tabs>
      </w:pPr>
      <w:r w:rsidR="0FFDC797">
        <w:rPr/>
        <w:t>3.</w:t>
      </w:r>
      <w:r>
        <w:tab/>
      </w:r>
      <w:r w:rsidR="0FFDC797">
        <w:rPr/>
        <w:t>Requisiti funzionali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76A35438" w:rsidP="76A35438" w:rsidRDefault="76A35438" w14:paraId="1D9EEF76" w14:textId="2363B6E4">
      <w:pPr>
        <w:pStyle w:val="Sommario1"/>
        <w:tabs>
          <w:tab w:val="left" w:leader="none" w:pos="480"/>
          <w:tab w:val="right" w:leader="dot" w:pos="9630"/>
        </w:tabs>
      </w:pPr>
      <w:r w:rsidR="0FFDC797">
        <w:rPr/>
        <w:t>4.</w:t>
      </w:r>
      <w:r>
        <w:tab/>
      </w:r>
      <w:r w:rsidR="0FFDC797">
        <w:rPr/>
        <w:t>Requisiti non funzionali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76A35438" w:rsidP="76A35438" w:rsidRDefault="76A35438" w14:paraId="58181B11" w14:textId="32399DC2">
      <w:pPr>
        <w:pStyle w:val="Sommario1"/>
        <w:tabs>
          <w:tab w:val="left" w:leader="none" w:pos="480"/>
          <w:tab w:val="right" w:leader="dot" w:pos="9630"/>
        </w:tabs>
      </w:pPr>
      <w:r w:rsidR="0FFDC797">
        <w:rPr/>
        <w:t>5.</w:t>
      </w:r>
      <w:r>
        <w:tab/>
      </w:r>
      <w:r w:rsidR="0FFDC797">
        <w:rPr/>
        <w:t>Vincoli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0FFDC797" w:rsidP="0FFDC797" w:rsidRDefault="0FFDC797" w14:paraId="61E06180" w14:textId="1A1B0733">
      <w:pPr>
        <w:pStyle w:val="Sommario1"/>
        <w:tabs>
          <w:tab w:val="left" w:leader="none" w:pos="480"/>
          <w:tab w:val="right" w:leader="dot" w:pos="9630"/>
        </w:tabs>
      </w:pPr>
      <w:r w:rsidR="0FFDC797">
        <w:rPr/>
        <w:t>6.</w:t>
      </w:r>
      <w:r>
        <w:tab/>
      </w:r>
      <w:r w:rsidR="0FFDC797">
        <w:rPr/>
        <w:t>Ambiente target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0FFDC797" w:rsidP="0FFDC797" w:rsidRDefault="0FFDC797" w14:paraId="3512DBD0" w14:textId="7A787219">
      <w:pPr>
        <w:pStyle w:val="Sommario1"/>
        <w:tabs>
          <w:tab w:val="left" w:leader="none" w:pos="480"/>
          <w:tab w:val="right" w:leader="dot" w:pos="9630"/>
        </w:tabs>
      </w:pPr>
      <w:r w:rsidR="0FFDC797">
        <w:rPr/>
        <w:t>7.</w:t>
      </w:r>
      <w:r>
        <w:tab/>
      </w:r>
      <w:r w:rsidR="0FFDC797">
        <w:rPr/>
        <w:t>Deliverable e scadenze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</w:p>
    <w:p w:rsidR="0FFDC797" w:rsidP="0FFDC797" w:rsidRDefault="0FFDC797" w14:paraId="59D57650" w14:textId="600E500F">
      <w:pPr>
        <w:pStyle w:val="Sommario1"/>
        <w:tabs>
          <w:tab w:val="left" w:leader="none" w:pos="480"/>
          <w:tab w:val="right" w:leader="dot" w:pos="9630"/>
        </w:tabs>
      </w:pPr>
      <w:r w:rsidR="0FFDC797">
        <w:rPr/>
        <w:t>8.</w:t>
      </w:r>
      <w:r>
        <w:tab/>
      </w:r>
      <w:r w:rsidR="0FFDC797">
        <w:rPr/>
        <w:t>Allegati</w:t>
      </w:r>
      <w:r>
        <w:tab/>
      </w:r>
      <w:r>
        <w:fldChar w:fldCharType="begin"/>
      </w:r>
      <w:r>
        <w:instrText xml:space="preserve">PAGEREF  \h</w:instrText>
      </w:r>
      <w:r>
        <w:fldChar w:fldCharType="separate"/>
      </w:r>
      <w:r w:rsidR="0FFDC797">
        <w:rPr/>
        <w:t>4</w:t>
      </w:r>
      <w:r>
        <w:fldChar w:fldCharType="end"/>
      </w:r>
      <w:r>
        <w:fldChar w:fldCharType="end"/>
      </w:r>
    </w:p>
    <w:p xmlns:wp14="http://schemas.microsoft.com/office/word/2010/wordml" w:rsidR="00B51734" w:rsidRDefault="00B51734" w14:paraId="31126E5D" wp14:textId="77777777">
      <w:pPr>
        <w:pStyle w:val="Sommario5"/>
      </w:pPr>
    </w:p>
    <w:p xmlns:wp14="http://schemas.microsoft.com/office/word/2010/wordml" w:rsidR="003E00FB" w:rsidRDefault="003E00FB" w14:paraId="2DE403A5" wp14:textId="77777777">
      <w:pPr>
        <w:pStyle w:val="Sommario5"/>
      </w:pPr>
    </w:p>
    <w:p xmlns:wp14="http://schemas.microsoft.com/office/word/2010/wordml" w:rsidR="00B51734" w:rsidRDefault="00B51734" w14:paraId="62431CDC" wp14:textId="77777777">
      <w:pPr>
        <w:pStyle w:val="Sommario5"/>
        <w:sectPr w:rsidR="00B51734" w:rsidSect="00B51734">
          <w:footnotePr>
            <w:pos w:val="beneathText"/>
          </w:footnotePr>
          <w:pgSz w:w="11905" w:h="16837" w:orient="portrait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:rsidR="56117E21" w:rsidP="2E1FB23E" w:rsidRDefault="56117E21" w14:paraId="5F8A7305" w14:textId="62D00B7E">
      <w:pPr>
        <w:pStyle w:val="Titolo"/>
        <w:numPr>
          <w:ilvl w:val="0"/>
          <w:numId w:val="10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/>
      </w:pPr>
      <w:r w:rsidR="56117E21">
        <w:rPr/>
        <w:t>Dominio del problema</w:t>
      </w:r>
    </w:p>
    <w:p w:rsidR="2E1FB23E" w:rsidP="2E1FB23E" w:rsidRDefault="2E1FB23E" w14:paraId="1A40919D" w14:textId="6E3E4AEE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="6E092D50">
        <w:rPr/>
        <w:t>a</w:t>
      </w:r>
    </w:p>
    <w:p w:rsidR="56117E21" w:rsidP="05B81285" w:rsidRDefault="56117E21" w14:paraId="11446849" w14:textId="11628922">
      <w:pPr>
        <w:pStyle w:val="Titolo"/>
        <w:numPr>
          <w:ilvl w:val="0"/>
          <w:numId w:val="10"/>
        </w:numPr>
        <w:suppressLineNumbers w:val="0"/>
        <w:spacing w:before="240" w:beforeAutospacing="off" w:after="60" w:afterAutospacing="off" w:line="259" w:lineRule="auto"/>
        <w:ind w:right="0"/>
        <w:jc w:val="left"/>
        <w:rPr/>
      </w:pPr>
      <w:r w:rsidR="56117E21">
        <w:rPr/>
        <w:t>Scenari</w:t>
      </w:r>
    </w:p>
    <w:p w:rsidR="1704DD61" w:rsidP="0FFDC797" w:rsidRDefault="1704DD61" w14:paraId="1BF3C432" w14:textId="1BC26286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left="0"/>
        <w:rPr>
          <w:b w:val="1"/>
          <w:bCs w:val="1"/>
          <w:i w:val="1"/>
          <w:iCs w:val="1"/>
          <w:sz w:val="28"/>
          <w:szCs w:val="28"/>
        </w:rPr>
      </w:pPr>
      <w:r w:rsidR="05DA5989">
        <w:rPr/>
        <w:t xml:space="preserve">2.1 </w:t>
      </w:r>
      <w:r w:rsidR="7CC7719F">
        <w:rPr/>
        <w:t>Scenario 1</w:t>
      </w:r>
    </w:p>
    <w:p w:rsidR="45A233B4" w:rsidP="0FFDC797" w:rsidRDefault="45A233B4" w14:paraId="1B6C8ECD" w14:textId="230DA270">
      <w:pPr>
        <w:pStyle w:val="Normale"/>
      </w:pPr>
      <w:r w:rsidR="45A233B4">
        <w:rPr/>
        <w:t>a</w:t>
      </w:r>
    </w:p>
    <w:p w:rsidR="3981A033" w:rsidP="0FFDC797" w:rsidRDefault="3981A033" w14:paraId="4EF4ADCA" w14:textId="0B011B22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</w:pPr>
      <w:r w:rsidR="0F841DF6">
        <w:rPr/>
        <w:t xml:space="preserve">2.2 </w:t>
      </w:r>
      <w:r w:rsidR="7CC7719F">
        <w:rPr/>
        <w:t>Scenario 2</w:t>
      </w:r>
    </w:p>
    <w:p w:rsidR="1CE74769" w:rsidP="0FFDC797" w:rsidRDefault="1CE74769" w14:paraId="4F7B70F7" w14:textId="4B1DFDFF">
      <w:pPr>
        <w:pStyle w:val="Normale"/>
      </w:pPr>
      <w:r w:rsidR="1CE74769">
        <w:rPr/>
        <w:t>a</w:t>
      </w:r>
    </w:p>
    <w:p w:rsidR="01148DF3" w:rsidP="0FFDC797" w:rsidRDefault="01148DF3" w14:paraId="501562D9" w14:textId="36079979">
      <w:pPr>
        <w:pStyle w:val="Titolo2"/>
        <w:numPr>
          <w:ilvl w:val="0"/>
          <w:numId w:val="0"/>
        </w:numPr>
        <w:suppressLineNumbers w:val="0"/>
        <w:bidi w:val="0"/>
        <w:spacing w:before="0" w:beforeAutospacing="off" w:after="0" w:afterAutospacing="off" w:line="259" w:lineRule="auto"/>
        <w:ind w:right="0"/>
        <w:jc w:val="left"/>
      </w:pPr>
      <w:r w:rsidR="01148DF3">
        <w:rPr/>
        <w:t xml:space="preserve">2.3 </w:t>
      </w:r>
      <w:r w:rsidR="7CC7719F">
        <w:rPr/>
        <w:t>Scenario N</w:t>
      </w:r>
    </w:p>
    <w:p w:rsidR="7B401C32" w:rsidP="0FFDC797" w:rsidRDefault="7B401C32" w14:paraId="6FC3B539" w14:textId="5D56B8C7">
      <w:pPr>
        <w:pStyle w:val="Normale"/>
        <w:bidi w:val="0"/>
      </w:pPr>
      <w:r w:rsidR="7B401C32">
        <w:rPr/>
        <w:t>a</w:t>
      </w:r>
    </w:p>
    <w:p w:rsidR="56117E21" w:rsidP="2E1FB23E" w:rsidRDefault="56117E21" w14:paraId="716C6A76" w14:textId="444B50C0">
      <w:pPr>
        <w:pStyle w:val="Titolo"/>
        <w:numPr>
          <w:ilvl w:val="0"/>
          <w:numId w:val="10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/>
      </w:pPr>
      <w:r w:rsidR="56117E21">
        <w:rPr/>
        <w:t>Requisiti funzionali</w:t>
      </w:r>
    </w:p>
    <w:p w:rsidR="2E1FB23E" w:rsidP="2E1FB23E" w:rsidRDefault="2E1FB23E" w14:paraId="6B0EE151" w14:textId="4E26FA73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="56117E21">
        <w:rPr/>
        <w:t>a</w:t>
      </w:r>
    </w:p>
    <w:p w:rsidR="56117E21" w:rsidP="2E1FB23E" w:rsidRDefault="56117E21" w14:paraId="15D3650F" w14:textId="1D2C740A">
      <w:pPr>
        <w:pStyle w:val="Titolo"/>
        <w:numPr>
          <w:ilvl w:val="0"/>
          <w:numId w:val="10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/>
      </w:pPr>
      <w:r w:rsidR="56117E21">
        <w:rPr/>
        <w:t>Requisiti non funzionali</w:t>
      </w:r>
    </w:p>
    <w:p w:rsidR="2E1FB23E" w:rsidP="2E1FB23E" w:rsidRDefault="2E1FB23E" w14:paraId="6B0C36B9" w14:textId="0AD7F51B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="56117E21">
        <w:rPr/>
        <w:t>a</w:t>
      </w:r>
    </w:p>
    <w:p w:rsidR="56117E21" w:rsidP="2E1FB23E" w:rsidRDefault="56117E21" w14:paraId="54168A7C" w14:textId="6F1EA617">
      <w:pPr>
        <w:pStyle w:val="Titolo"/>
        <w:numPr>
          <w:ilvl w:val="0"/>
          <w:numId w:val="10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/>
      </w:pPr>
      <w:r w:rsidR="56117E21">
        <w:rPr/>
        <w:t>Vincoli</w:t>
      </w:r>
    </w:p>
    <w:p w:rsidR="2E1FB23E" w:rsidP="2E1FB23E" w:rsidRDefault="2E1FB23E" w14:paraId="11C27334" w14:textId="409F3409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="56117E21">
        <w:rPr/>
        <w:t>a</w:t>
      </w:r>
    </w:p>
    <w:p w:rsidR="56117E21" w:rsidP="2E1FB23E" w:rsidRDefault="56117E21" w14:paraId="100716EE" w14:textId="37BE7E69">
      <w:pPr>
        <w:pStyle w:val="Titolo"/>
        <w:numPr>
          <w:ilvl w:val="0"/>
          <w:numId w:val="10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/>
      </w:pPr>
      <w:r w:rsidR="56117E21">
        <w:rPr/>
        <w:t>Ambiente target</w:t>
      </w:r>
    </w:p>
    <w:p w:rsidR="2E1FB23E" w:rsidP="2E1FB23E" w:rsidRDefault="2E1FB23E" w14:paraId="505E2BB9" w14:textId="3C7F444A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="56117E21">
        <w:rPr/>
        <w:t>a</w:t>
      </w:r>
    </w:p>
    <w:p w:rsidR="56117E21" w:rsidP="2E1FB23E" w:rsidRDefault="56117E21" w14:paraId="5728E074" w14:textId="0EEA6784">
      <w:pPr>
        <w:pStyle w:val="Titolo"/>
        <w:numPr>
          <w:ilvl w:val="0"/>
          <w:numId w:val="10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/>
      </w:pPr>
      <w:r w:rsidR="56117E21">
        <w:rPr/>
        <w:t>Deliverable e scadenze</w:t>
      </w:r>
    </w:p>
    <w:p w:rsidR="076EDC78" w:rsidP="76A35438" w:rsidRDefault="076EDC78" w14:paraId="600764C1" w14:textId="3FDBB7FC">
      <w:pPr>
        <w:pStyle w:val="Normale"/>
        <w:suppressLineNumbers w:val="0"/>
        <w:spacing w:before="0" w:beforeAutospacing="off" w:after="0" w:afterAutospacing="off" w:line="259" w:lineRule="auto"/>
        <w:ind w:left="0" w:right="0"/>
        <w:jc w:val="left"/>
      </w:pPr>
      <w:r w:rsidR="09C6D0E8">
        <w:rPr/>
        <w:t>a</w:t>
      </w:r>
    </w:p>
    <w:p w:rsidR="076EDC78" w:rsidP="76A35438" w:rsidRDefault="076EDC78" w14:paraId="55B516C9" w14:textId="411F46A9">
      <w:pPr>
        <w:pStyle w:val="Titolo"/>
        <w:numPr>
          <w:ilvl w:val="0"/>
          <w:numId w:val="10"/>
        </w:numPr>
        <w:suppressLineNumbers w:val="0"/>
        <w:bidi w:val="0"/>
        <w:spacing w:before="240" w:beforeAutospacing="off" w:after="60" w:afterAutospacing="off" w:line="259" w:lineRule="auto"/>
        <w:ind w:right="0"/>
        <w:jc w:val="left"/>
        <w:rPr/>
      </w:pPr>
      <w:r w:rsidR="09C6D0E8">
        <w:rPr/>
        <w:t>Allegati</w:t>
      </w:r>
    </w:p>
    <w:p w:rsidR="076EDC78" w:rsidP="76A35438" w:rsidRDefault="076EDC78" w14:paraId="0236FAC9" w14:textId="0FA64C0A">
      <w:pPr>
        <w:pStyle w:val="Normale"/>
        <w:suppressLineNumbers w:val="0"/>
        <w:bidi w:val="0"/>
        <w:spacing w:before="0" w:beforeAutospacing="off" w:after="0" w:afterAutospacing="off" w:line="259" w:lineRule="auto"/>
        <w:ind w:left="0" w:right="0"/>
        <w:jc w:val="left"/>
      </w:pPr>
      <w:r w:rsidR="09C6D0E8">
        <w:rPr/>
        <w:t>a</w:t>
      </w:r>
    </w:p>
    <w:sectPr w:rsidR="001765AE" w:rsidSect="00B51734">
      <w:footnotePr>
        <w:pos w:val="beneathText"/>
      </w:footnotePr>
      <w:pgSz w:w="11905" w:h="16837" w:orient="portrait"/>
      <w:pgMar w:top="1560" w:right="1134" w:bottom="1798" w:left="1134" w:header="1134" w:footer="1134" w:gutter="0"/>
      <w:cols w:space="720"/>
      <w:formProt w:val="0"/>
      <w:docGrid w:linePitch="312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xmlns:wp14="http://schemas.microsoft.com/office/word/2010/wordml" w:rsidR="001B6CE4" w:rsidRDefault="001B6CE4" w14:paraId="0A4F7224" wp14:textId="77777777">
      <w:r>
        <w:separator/>
      </w:r>
    </w:p>
  </w:endnote>
  <w:endnote w:type="continuationSeparator" w:id="0">
    <w:p xmlns:wp14="http://schemas.microsoft.com/office/word/2010/wordml" w:rsidR="001B6CE4" w:rsidRDefault="001B6CE4" w14:paraId="5AE48A43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3212"/>
      <w:gridCol w:w="3212"/>
      <w:gridCol w:w="3213"/>
    </w:tblGrid>
    <w:tr xmlns:wp14="http://schemas.microsoft.com/office/word/2010/wordml" w:rsidR="008B36D5" w14:paraId="2F934F50" wp14:textId="77777777">
      <w:trPr>
        <w:trHeight w:val="276"/>
      </w:trPr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8B36D5" w:rsidRDefault="008B36D5" w14:paraId="5B95CD12" wp14:textId="77777777">
          <w:pPr>
            <w:pStyle w:val="Contenutotabella"/>
          </w:pPr>
        </w:p>
      </w:tc>
      <w:tc>
        <w:tcPr>
          <w:tcW w:w="3212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</w:tcBorders>
        </w:tcPr>
        <w:p w:rsidR="008B36D5" w:rsidRDefault="008B36D5" w14:paraId="3654803A" wp14:textId="77777777">
          <w:pPr>
            <w:pStyle w:val="Contenutotabella"/>
            <w:jc w:val="center"/>
            <w:rPr>
              <w:sz w:val="20"/>
            </w:rPr>
          </w:pPr>
          <w:r>
            <w:rPr>
              <w:sz w:val="20"/>
            </w:rPr>
            <w:t>Ingegneria del Software</w:t>
          </w:r>
        </w:p>
      </w:tc>
      <w:tc>
        <w:tcPr>
          <w:tcW w:w="3213" w:type="dxa"/>
          <w:vMerge w:val="restart"/>
          <w:tcBorders>
            <w:top w:val="single" w:color="000000" w:sz="1" w:space="0"/>
            <w:left w:val="single" w:color="000000" w:sz="1" w:space="0"/>
            <w:bottom w:val="single" w:color="000000" w:sz="1" w:space="0"/>
            <w:right w:val="single" w:color="000000" w:sz="1" w:space="0"/>
          </w:tcBorders>
        </w:tcPr>
        <w:p w:rsidR="008B36D5" w:rsidRDefault="008B36D5" w14:paraId="04AE1512" wp14:textId="77777777">
          <w:pPr>
            <w:pStyle w:val="Contenutotabella"/>
            <w:jc w:val="right"/>
          </w:pPr>
          <w:r>
            <w:rPr>
              <w:sz w:val="20"/>
            </w:rPr>
            <w:t xml:space="preserve">Pagina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PAGE \*Arabic </w:instrText>
          </w:r>
          <w:r>
            <w:rPr>
              <w:sz w:val="20"/>
            </w:rPr>
            <w:fldChar w:fldCharType="separate"/>
          </w:r>
          <w:r w:rsidR="002713D8">
            <w:rPr>
              <w:noProof/>
              <w:sz w:val="20"/>
            </w:rPr>
            <w:t>2</w:t>
          </w:r>
          <w:r>
            <w:rPr>
              <w:sz w:val="20"/>
            </w:rPr>
            <w:fldChar w:fldCharType="end"/>
          </w:r>
          <w:r>
            <w:rPr>
              <w:sz w:val="20"/>
            </w:rPr>
            <w:t xml:space="preserve"> di </w:t>
          </w:r>
          <w:r>
            <w:rPr>
              <w:sz w:val="20"/>
            </w:rPr>
            <w:fldChar w:fldCharType="begin"/>
          </w:r>
          <w:r>
            <w:rPr>
              <w:sz w:val="20"/>
            </w:rPr>
            <w:instrText xml:space="preserve"> NUMPAGES \*Arabic </w:instrText>
          </w:r>
          <w:r>
            <w:rPr>
              <w:sz w:val="20"/>
            </w:rPr>
            <w:fldChar w:fldCharType="separate"/>
          </w:r>
          <w:r w:rsidR="002713D8">
            <w:rPr>
              <w:noProof/>
              <w:sz w:val="20"/>
            </w:rPr>
            <w:t>4</w:t>
          </w:r>
          <w:r>
            <w:rPr>
              <w:sz w:val="20"/>
            </w:rPr>
            <w:fldChar w:fldCharType="end"/>
          </w:r>
        </w:p>
      </w:tc>
    </w:tr>
  </w:tbl>
  <w:p xmlns:wp14="http://schemas.microsoft.com/office/word/2010/wordml" w:rsidR="008B36D5" w:rsidRDefault="008B36D5" w14:paraId="5220BBB2" wp14:textId="77777777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3DD355C9" wp14:textId="77777777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13CB595B" wp14:textId="77777777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717AAFBA" wp14:textId="77777777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2FC17F8B" wp14:textId="77777777"/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ellanormale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76EDC78" w:rsidTr="076EDC78" w14:paraId="08B908BC">
      <w:trPr>
        <w:trHeight w:val="300"/>
      </w:trPr>
      <w:tc>
        <w:tcPr>
          <w:tcW w:w="3210" w:type="dxa"/>
          <w:tcMar/>
        </w:tcPr>
        <w:p w:rsidR="076EDC78" w:rsidP="076EDC78" w:rsidRDefault="076EDC78" w14:paraId="49E29E72" w14:textId="5F0CC7E8">
          <w:pPr>
            <w:pStyle w:val="Intestazione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076EDC78" w:rsidP="076EDC78" w:rsidRDefault="076EDC78" w14:paraId="1226A6F3" w14:textId="6A5593C6">
          <w:pPr>
            <w:pStyle w:val="Intestazione"/>
            <w:bidi w:val="0"/>
            <w:jc w:val="center"/>
          </w:pPr>
        </w:p>
      </w:tc>
      <w:tc>
        <w:tcPr>
          <w:tcW w:w="3210" w:type="dxa"/>
          <w:tcMar/>
        </w:tcPr>
        <w:p w:rsidR="076EDC78" w:rsidP="076EDC78" w:rsidRDefault="076EDC78" w14:paraId="040C77FF" w14:textId="3A99F7B2">
          <w:pPr>
            <w:pStyle w:val="Intestazione"/>
            <w:bidi w:val="0"/>
            <w:ind w:right="-115"/>
            <w:jc w:val="right"/>
          </w:pPr>
        </w:p>
      </w:tc>
    </w:tr>
  </w:tbl>
  <w:p w:rsidR="076EDC78" w:rsidP="076EDC78" w:rsidRDefault="076EDC78" w14:paraId="14CDFAEC" w14:textId="1050CBA4">
    <w:pPr>
      <w:pStyle w:val="Pidipagin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xmlns:wp14="http://schemas.microsoft.com/office/word/2010/wordml" w:rsidR="001B6CE4" w:rsidRDefault="001B6CE4" w14:paraId="77A52294" wp14:textId="77777777">
      <w:r>
        <w:separator/>
      </w:r>
    </w:p>
  </w:footnote>
  <w:footnote w:type="continuationSeparator" w:id="0">
    <w:p xmlns:wp14="http://schemas.microsoft.com/office/word/2010/wordml" w:rsidR="001B6CE4" w:rsidRDefault="001B6CE4" w14:paraId="007DCDA8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Ind w:w="55" w:type="dxa"/>
      <w:tblLayout w:type="fixed"/>
      <w:tblCellMar>
        <w:top w:w="55" w:type="dxa"/>
        <w:left w:w="55" w:type="dxa"/>
        <w:bottom w:w="55" w:type="dxa"/>
        <w:right w:w="55" w:type="dxa"/>
      </w:tblCellMar>
      <w:tblLook w:val="0000" w:firstRow="0" w:lastRow="0" w:firstColumn="0" w:lastColumn="0" w:noHBand="0" w:noVBand="0"/>
    </w:tblPr>
    <w:tblGrid>
      <w:gridCol w:w="6745"/>
      <w:gridCol w:w="2892"/>
    </w:tblGrid>
    <w:tr xmlns:wp14="http://schemas.microsoft.com/office/word/2010/wordml" w:rsidR="008B36D5" w:rsidTr="0FFDC797" w14:paraId="17E97385" wp14:textId="77777777">
      <w:trPr>
        <w:trHeight w:val="230"/>
      </w:trPr>
      <w:tc>
        <w:tcPr>
          <w:tcW w:w="6745" w:type="dxa"/>
          <w:tcBorders>
            <w:top w:val="single" w:color="000000" w:themeColor="text1" w:sz="1" w:space="0"/>
            <w:left w:val="single" w:color="000000" w:themeColor="text1" w:sz="1" w:space="0"/>
            <w:bottom w:val="single" w:color="000000" w:themeColor="text1" w:sz="1" w:space="0"/>
          </w:tcBorders>
          <w:tcMar/>
        </w:tcPr>
        <w:p w:rsidR="008B36D5" w:rsidP="076EDC78" w:rsidRDefault="008B36D5" w14:paraId="1C2DF122" wp14:textId="38FC7CF3">
          <w:pPr>
            <w:pStyle w:val="Intestazionetabella"/>
            <w:jc w:val="left"/>
            <w:rPr>
              <w:b w:val="0"/>
              <w:bCs w:val="0"/>
              <w:sz w:val="20"/>
              <w:szCs w:val="20"/>
            </w:rPr>
          </w:pPr>
          <w:r w:rsidRPr="076EDC78" w:rsidR="076EDC78">
            <w:rPr>
              <w:b w:val="0"/>
              <w:bCs w:val="0"/>
              <w:sz w:val="20"/>
              <w:szCs w:val="20"/>
            </w:rPr>
            <w:t xml:space="preserve">Progetto: </w:t>
          </w:r>
          <w:r w:rsidRPr="076EDC78" w:rsidR="076EDC78">
            <w:rPr>
              <w:rFonts w:ascii="Times New Roman" w:hAnsi="Times New Roman" w:eastAsia="Lucida Sans Unicode" w:cs="Times New Roman"/>
              <w:b w:val="0"/>
              <w:bCs w:val="0"/>
              <w:color w:val="auto"/>
              <w:sz w:val="20"/>
              <w:szCs w:val="20"/>
              <w:lang w:eastAsia="ja-JP" w:bidi="ar-SA"/>
            </w:rPr>
            <w:t>SpeedScale</w:t>
          </w:r>
        </w:p>
      </w:tc>
      <w:tc>
        <w:tcPr>
          <w:tcW w:w="2892" w:type="dxa"/>
          <w:tcBorders>
            <w:top w:val="single" w:color="000000" w:themeColor="text1" w:sz="1" w:space="0"/>
            <w:left w:val="single" w:color="000000" w:themeColor="text1" w:sz="1" w:space="0"/>
            <w:bottom w:val="single" w:color="000000" w:themeColor="text1" w:sz="1" w:space="0"/>
            <w:right w:val="single" w:color="000000" w:themeColor="text1" w:sz="1" w:space="0"/>
          </w:tcBorders>
          <w:tcMar/>
        </w:tcPr>
        <w:p w:rsidR="008B36D5" w:rsidP="076EDC78" w:rsidRDefault="008B36D5" w14:paraId="7045FA17" wp14:textId="2B0DB19A">
          <w:pPr>
            <w:pStyle w:val="Intestazionetabella"/>
            <w:jc w:val="left"/>
            <w:rPr>
              <w:b w:val="0"/>
              <w:bCs w:val="0"/>
              <w:sz w:val="20"/>
              <w:szCs w:val="20"/>
            </w:rPr>
          </w:pPr>
          <w:r w:rsidRPr="0FFDC797" w:rsidR="0FFDC797">
            <w:rPr>
              <w:b w:val="0"/>
              <w:bCs w:val="0"/>
              <w:sz w:val="20"/>
              <w:szCs w:val="20"/>
            </w:rPr>
            <w:t xml:space="preserve">Versione: </w:t>
          </w:r>
          <w:r w:rsidRPr="0FFDC797" w:rsidR="0FFDC797">
            <w:rPr>
              <w:b w:val="0"/>
              <w:bCs w:val="0"/>
              <w:sz w:val="20"/>
              <w:szCs w:val="20"/>
            </w:rPr>
            <w:t>1.</w:t>
          </w:r>
          <w:r w:rsidRPr="0FFDC797" w:rsidR="0FFDC797">
            <w:rPr>
              <w:b w:val="0"/>
              <w:bCs w:val="0"/>
              <w:sz w:val="20"/>
              <w:szCs w:val="20"/>
            </w:rPr>
            <w:t>1</w:t>
          </w:r>
        </w:p>
      </w:tc>
    </w:tr>
    <w:tr xmlns:wp14="http://schemas.microsoft.com/office/word/2010/wordml" w:rsidR="008B36D5" w:rsidTr="0FFDC797" w14:paraId="2788CC86" wp14:textId="77777777">
      <w:trPr>
        <w:trHeight w:val="230"/>
      </w:trPr>
      <w:tc>
        <w:tcPr>
          <w:tcW w:w="6745" w:type="dxa"/>
          <w:tcBorders>
            <w:left w:val="single" w:color="000000" w:themeColor="text1" w:sz="1" w:space="0"/>
            <w:bottom w:val="single" w:color="000000" w:themeColor="text1" w:sz="1" w:space="0"/>
          </w:tcBorders>
          <w:tcMar/>
        </w:tcPr>
        <w:p w:rsidR="008B36D5" w:rsidP="076EDC78" w:rsidRDefault="008B36D5" w14:paraId="05773875" wp14:textId="2F316FC5">
          <w:pPr>
            <w:pStyle w:val="Contenutotabella"/>
            <w:rPr>
              <w:sz w:val="20"/>
              <w:szCs w:val="20"/>
            </w:rPr>
          </w:pPr>
          <w:r w:rsidRPr="2E1FB23E" w:rsidR="2E1FB23E">
            <w:rPr>
              <w:sz w:val="20"/>
              <w:szCs w:val="20"/>
            </w:rPr>
            <w:t xml:space="preserve">Documento: </w:t>
          </w:r>
          <w:r w:rsidRPr="2E1FB23E" w:rsidR="2E1FB23E">
            <w:rPr>
              <w:sz w:val="20"/>
              <w:szCs w:val="20"/>
            </w:rPr>
            <w:t>P</w:t>
          </w:r>
          <w:r w:rsidRPr="2E1FB23E" w:rsidR="2E1FB23E">
            <w:rPr>
              <w:sz w:val="20"/>
              <w:szCs w:val="20"/>
            </w:rPr>
            <w:t>roblem statement</w:t>
          </w:r>
        </w:p>
      </w:tc>
      <w:tc>
        <w:tcPr>
          <w:tcW w:w="2892" w:type="dxa"/>
          <w:tcBorders>
            <w:left w:val="single" w:color="000000" w:themeColor="text1" w:sz="1" w:space="0"/>
            <w:bottom w:val="single" w:color="000000" w:themeColor="text1" w:sz="1" w:space="0"/>
            <w:right w:val="single" w:color="000000" w:themeColor="text1" w:sz="1" w:space="0"/>
          </w:tcBorders>
          <w:tcMar/>
        </w:tcPr>
        <w:p w:rsidR="008B36D5" w:rsidP="076EDC78" w:rsidRDefault="004D1EA6" w14:paraId="3A71B316" wp14:textId="506D6635">
          <w:pPr>
            <w:pStyle w:val="Contenutotabella"/>
            <w:rPr>
              <w:sz w:val="20"/>
              <w:szCs w:val="20"/>
            </w:rPr>
          </w:pPr>
          <w:r w:rsidRPr="2E1FB23E" w:rsidR="2E1FB23E">
            <w:rPr>
              <w:sz w:val="20"/>
              <w:szCs w:val="20"/>
            </w:rPr>
            <w:t xml:space="preserve">Data: </w:t>
          </w:r>
          <w:r w:rsidRPr="2E1FB23E" w:rsidR="2E1FB23E">
            <w:rPr>
              <w:sz w:val="20"/>
              <w:szCs w:val="20"/>
            </w:rPr>
            <w:t>11/10</w:t>
          </w:r>
          <w:r w:rsidRPr="2E1FB23E" w:rsidR="2E1FB23E">
            <w:rPr>
              <w:sz w:val="20"/>
              <w:szCs w:val="20"/>
            </w:rPr>
            <w:t>/2024</w:t>
          </w:r>
        </w:p>
      </w:tc>
    </w:tr>
  </w:tbl>
  <w:p xmlns:wp14="http://schemas.microsoft.com/office/word/2010/wordml" w:rsidR="008B36D5" w:rsidRDefault="008B36D5" w14:paraId="6D9C8D39" wp14:textId="77777777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1A81F0B1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50F40DEB" wp14:textId="77777777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675E05EE" wp14:textId="77777777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xmlns:wp14="http://schemas.microsoft.com/office/word/2010/wordml" w:rsidR="008B36D5" w:rsidRDefault="008B36D5" w14:paraId="450EA2D7" wp14:textId="77777777"/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ellanormale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076EDC78" w:rsidTr="076EDC78" w14:paraId="5F614487">
      <w:trPr>
        <w:trHeight w:val="300"/>
      </w:trPr>
      <w:tc>
        <w:tcPr>
          <w:tcW w:w="3210" w:type="dxa"/>
          <w:tcMar/>
        </w:tcPr>
        <w:p w:rsidR="076EDC78" w:rsidP="076EDC78" w:rsidRDefault="076EDC78" w14:paraId="735E6358" w14:textId="47FC148F">
          <w:pPr>
            <w:pStyle w:val="Intestazione"/>
            <w:bidi w:val="0"/>
            <w:ind w:left="-115"/>
            <w:jc w:val="left"/>
          </w:pPr>
        </w:p>
      </w:tc>
      <w:tc>
        <w:tcPr>
          <w:tcW w:w="3210" w:type="dxa"/>
          <w:tcMar/>
        </w:tcPr>
        <w:p w:rsidR="076EDC78" w:rsidP="076EDC78" w:rsidRDefault="076EDC78" w14:paraId="0BA4E9B8" w14:textId="44C45302">
          <w:pPr>
            <w:pStyle w:val="Intestazione"/>
            <w:bidi w:val="0"/>
            <w:jc w:val="center"/>
          </w:pPr>
        </w:p>
      </w:tc>
      <w:tc>
        <w:tcPr>
          <w:tcW w:w="3210" w:type="dxa"/>
          <w:tcMar/>
        </w:tcPr>
        <w:p w:rsidR="076EDC78" w:rsidP="076EDC78" w:rsidRDefault="076EDC78" w14:paraId="204A4C92" w14:textId="77697CA5">
          <w:pPr>
            <w:pStyle w:val="Intestazione"/>
            <w:bidi w:val="0"/>
            <w:ind w:right="-115"/>
            <w:jc w:val="right"/>
          </w:pPr>
        </w:p>
      </w:tc>
    </w:tr>
  </w:tbl>
  <w:p w:rsidR="076EDC78" w:rsidP="076EDC78" w:rsidRDefault="076EDC78" w14:paraId="2897FC12" w14:textId="65949FCE">
    <w:pPr>
      <w:pStyle w:val="Intestazione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25" style="width:320.25pt;height:249.75pt" filled="t" type="#_x0000_t75">
        <v:fill color2="black"/>
        <v:imagedata o:title="" r:id="rId1"/>
      </v:shape>
    </w:pict>
  </w:numPicBullet>
  <w:numPicBullet w:numPicBulletId="1">
    <w:pict>
      <v:shape id="_x0000_i1026" style="width:320.25pt;height:249.75pt" filled="t" type="#_x0000_t75">
        <v:fill color2="black"/>
        <v:imagedata o:title="" r:id="rId1"/>
      </v:shape>
    </w:pict>
  </w:numPicBullet>
  <w:numPicBullet w:numPicBulletId="2">
    <w:pict>
      <v:shape id="_x0000_i1027" style="width:320.25pt;height:249.75pt" filled="t" type="#_x0000_t75">
        <v:fill color2="black"/>
        <v:imagedata o:title="" r:id="rId1"/>
      </v:shape>
    </w:pict>
  </w:numPicBullet>
  <w:numPicBullet w:numPicBulletId="3">
    <w:pict>
      <v:shape id="_x0000_i1028" style="width:320.25pt;height:249.75pt" filled="t" type="#_x0000_t75">
        <v:fill color2="black"/>
        <v:imagedata o:title="" r:id="rId1"/>
      </v:shape>
    </w:pict>
  </w:numPicBullet>
  <w:numPicBullet w:numPicBulletId="4">
    <w:pict>
      <v:shape id="_x0000_i1029" style="width:320.25pt;height:249.75pt" filled="t" type="#_x0000_t75">
        <v:fill color2="black"/>
        <v:imagedata o:title="" r:id="rId1"/>
      </v:shape>
    </w:pict>
  </w:numPicBullet>
  <w:numPicBullet w:numPicBulletId="5">
    <w:pict>
      <v:shape id="_x0000_i1030" style="width:320.25pt;height:249.75pt" filled="t" type="#_x0000_t75">
        <v:fill color2="black"/>
        <v:imagedata o:title="" r:id="rId1"/>
      </v:shape>
    </w:pict>
  </w:numPicBullet>
  <w:numPicBullet w:numPicBulletId="6">
    <w:pict>
      <v:shape id="_x0000_i1031" style="width:320.25pt;height:249.75pt" filled="t" type="#_x0000_t75">
        <v:fill color2="black"/>
        <v:imagedata o:title="" r:id="rId1"/>
      </v:shape>
    </w:pict>
  </w:numPicBullet>
  <w:numPicBullet w:numPicBulletId="7">
    <w:pict>
      <v:shape id="_x0000_i1032" style="width:320.25pt;height:249.75pt" filled="t" type="#_x0000_t75">
        <v:fill color2="black"/>
        <v:imagedata o:title="" r:id="rId1"/>
      </v:shape>
    </w:pict>
  </w:numPicBullet>
  <w:numPicBullet w:numPicBulletId="8">
    <w:pict>
      <v:shape id="_x0000_i1033" style="width:320.25pt;height:249.75pt" filled="t" type="#_x0000_t75">
        <v:fill color2="black"/>
        <v:imagedata o:title="" r:id="rId1"/>
      </v:shape>
    </w:pict>
  </w:numPicBullet>
  <w:numPicBullet w:numPicBulletId="9">
    <w:pict>
      <v:shape id="_x0000_i1034" style="width:320.25pt;height:249.75pt" filled="t" type="#_x0000_t75">
        <v:fill color2="black"/>
        <v:imagedata o:title="" r:id="rId1"/>
      </v:shape>
    </w:pict>
  </w:numPicBullet>
  <w:numPicBullet w:numPicBulletId="10">
    <w:pict>
      <v:shape id="_x0000_i1035" style="width:320.25pt;height:249.75pt" filled="t" type="#_x0000_t75">
        <v:fill color2="black"/>
        <v:imagedata o:title="" r:id="rId1"/>
      </v:shape>
    </w:pict>
  </w:numPicBullet>
  <w:numPicBullet w:numPicBulletId="11">
    <w:pict>
      <v:shape id="_x0000_i1036" style="width:320.25pt;height:249.75pt" filled="t" type="#_x0000_t75">
        <v:fill color2="black"/>
        <v:imagedata o:title="" r:id="rId1"/>
      </v:shape>
    </w:pict>
  </w:numPicBullet>
  <w:numPicBullet w:numPicBulletId="12">
    <w:pict>
      <v:shape id="_x0000_i1037" style="width:320.25pt;height:249.75pt" filled="t" type="#_x0000_t75">
        <v:fill color2="black"/>
        <v:imagedata o:title="" r:id="rId1"/>
      </v:shape>
    </w:pict>
  </w:numPicBullet>
  <w:abstractNum xmlns:w="http://schemas.openxmlformats.org/wordprocessingml/2006/main" w:abstractNumId="12">
    <w:nsid w:val="afedd24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11">
    <w:nsid w:val="4d7855b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xmlns:w="http://schemas.openxmlformats.org/wordprocessingml/2006/main" w:abstractNumId="10">
    <w:nsid w:val="1f7a36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xmlns:w="http://schemas.openxmlformats.org/wordprocessingml/2006/main" w:abstractNumId="9">
    <w:nsid w:val="1edf683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xmlns:w="http://schemas.openxmlformats.org/wordprocessingml/2006/main" w:abstractNumId="8">
    <w:nsid w:val="68b8e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8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10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2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4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6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8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70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2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46" w:hanging="180"/>
      </w:pPr>
    </w:lvl>
  </w:abstractNum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num w:numId="14">
    <w:abstractNumId w:val="12"/>
  </w:num>
  <w:num w:numId="13">
    <w:abstractNumId w:val="11"/>
  </w:num>
  <w:num w:numId="12">
    <w:abstractNumId w:val="10"/>
  </w:num>
  <w:num w:numId="11">
    <w:abstractNumId w:val="9"/>
  </w:num>
  <w:num w:numId="10">
    <w:abstractNumId w:val="8"/>
  </w:num>
  <w:num w:numId="1" w16cid:durableId="2017338114">
    <w:abstractNumId w:val="0"/>
  </w:num>
  <w:num w:numId="2" w16cid:durableId="917129440">
    <w:abstractNumId w:val="1"/>
  </w:num>
  <w:num w:numId="3" w16cid:durableId="2001152677">
    <w:abstractNumId w:val="2"/>
  </w:num>
  <w:num w:numId="4" w16cid:durableId="763498622">
    <w:abstractNumId w:val="3"/>
  </w:num>
  <w:num w:numId="5" w16cid:durableId="1598711194">
    <w:abstractNumId w:val="4"/>
  </w:num>
  <w:num w:numId="6" w16cid:durableId="359742140">
    <w:abstractNumId w:val="6"/>
  </w:num>
  <w:num w:numId="7" w16cid:durableId="214858710">
    <w:abstractNumId w:val="7"/>
  </w:num>
  <w:num w:numId="8" w16cid:durableId="434520193">
    <w:abstractNumId w:val="5"/>
  </w:num>
  <w:num w:numId="9" w16cid:durableId="1378775826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30"/>
  <w:displayBackgroundShape/>
  <w:trackRevisions w:val="false"/>
  <w:defaultTabStop w:val="709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93D9B"/>
    <w:rsid w:val="000A5632"/>
    <w:rsid w:val="000D2800"/>
    <w:rsid w:val="001765AE"/>
    <w:rsid w:val="001B500F"/>
    <w:rsid w:val="001B6CE4"/>
    <w:rsid w:val="002713D8"/>
    <w:rsid w:val="003051FB"/>
    <w:rsid w:val="003227DA"/>
    <w:rsid w:val="003E00FB"/>
    <w:rsid w:val="00460F07"/>
    <w:rsid w:val="004646F8"/>
    <w:rsid w:val="004D1EA6"/>
    <w:rsid w:val="005F4FB1"/>
    <w:rsid w:val="006353D2"/>
    <w:rsid w:val="008B2768"/>
    <w:rsid w:val="008B36D5"/>
    <w:rsid w:val="009044FD"/>
    <w:rsid w:val="00B51734"/>
    <w:rsid w:val="00C76EC3"/>
    <w:rsid w:val="00CB0252"/>
    <w:rsid w:val="00D1464E"/>
    <w:rsid w:val="00D15F88"/>
    <w:rsid w:val="00EB75C7"/>
    <w:rsid w:val="01148DF3"/>
    <w:rsid w:val="04701C6C"/>
    <w:rsid w:val="04FB10C9"/>
    <w:rsid w:val="052957D3"/>
    <w:rsid w:val="05517950"/>
    <w:rsid w:val="05B81285"/>
    <w:rsid w:val="05DA5989"/>
    <w:rsid w:val="076EDC78"/>
    <w:rsid w:val="09BE4176"/>
    <w:rsid w:val="09BE4176"/>
    <w:rsid w:val="09C6D0E8"/>
    <w:rsid w:val="09DCAE2C"/>
    <w:rsid w:val="09E359AC"/>
    <w:rsid w:val="0D10F225"/>
    <w:rsid w:val="0E465219"/>
    <w:rsid w:val="0E626CA0"/>
    <w:rsid w:val="0EE5CA11"/>
    <w:rsid w:val="0F3745A7"/>
    <w:rsid w:val="0F389DE2"/>
    <w:rsid w:val="0F841DF6"/>
    <w:rsid w:val="0FC1CF0D"/>
    <w:rsid w:val="0FFDC797"/>
    <w:rsid w:val="116038B3"/>
    <w:rsid w:val="11662F5D"/>
    <w:rsid w:val="12C87C6B"/>
    <w:rsid w:val="1478734A"/>
    <w:rsid w:val="15213ECF"/>
    <w:rsid w:val="156D397C"/>
    <w:rsid w:val="1704DD61"/>
    <w:rsid w:val="1CE74769"/>
    <w:rsid w:val="1D75D834"/>
    <w:rsid w:val="1DD05D5D"/>
    <w:rsid w:val="1E8BACC0"/>
    <w:rsid w:val="1ED041AC"/>
    <w:rsid w:val="219447EA"/>
    <w:rsid w:val="273A29B6"/>
    <w:rsid w:val="273EAC36"/>
    <w:rsid w:val="28512E01"/>
    <w:rsid w:val="2972CE5C"/>
    <w:rsid w:val="29C8BC05"/>
    <w:rsid w:val="2AF9C6EA"/>
    <w:rsid w:val="2AFD575D"/>
    <w:rsid w:val="2D079FEA"/>
    <w:rsid w:val="2D2AFE73"/>
    <w:rsid w:val="2DE58F18"/>
    <w:rsid w:val="2E1FB23E"/>
    <w:rsid w:val="2F439F95"/>
    <w:rsid w:val="309BF5B9"/>
    <w:rsid w:val="31CAB0BA"/>
    <w:rsid w:val="33057B36"/>
    <w:rsid w:val="331B2937"/>
    <w:rsid w:val="336CE0BE"/>
    <w:rsid w:val="34BB1FD7"/>
    <w:rsid w:val="35901E96"/>
    <w:rsid w:val="3981A033"/>
    <w:rsid w:val="39A57252"/>
    <w:rsid w:val="3B8CA050"/>
    <w:rsid w:val="3C586D1A"/>
    <w:rsid w:val="4189C65B"/>
    <w:rsid w:val="41FA8686"/>
    <w:rsid w:val="42424BE7"/>
    <w:rsid w:val="43C55B1A"/>
    <w:rsid w:val="43C5F55A"/>
    <w:rsid w:val="45A233B4"/>
    <w:rsid w:val="466441B4"/>
    <w:rsid w:val="46C350B9"/>
    <w:rsid w:val="478DD2AC"/>
    <w:rsid w:val="478DD2AC"/>
    <w:rsid w:val="482B43B9"/>
    <w:rsid w:val="48E04406"/>
    <w:rsid w:val="4A6CB8FF"/>
    <w:rsid w:val="4BECF838"/>
    <w:rsid w:val="4F93AE63"/>
    <w:rsid w:val="5344F398"/>
    <w:rsid w:val="56117E21"/>
    <w:rsid w:val="586B1B45"/>
    <w:rsid w:val="5C4F9696"/>
    <w:rsid w:val="5E267D68"/>
    <w:rsid w:val="5E666102"/>
    <w:rsid w:val="5EFF19B2"/>
    <w:rsid w:val="5F30673E"/>
    <w:rsid w:val="6096B0C1"/>
    <w:rsid w:val="6096B0C1"/>
    <w:rsid w:val="6229FD43"/>
    <w:rsid w:val="62865DB6"/>
    <w:rsid w:val="62D791B6"/>
    <w:rsid w:val="639C5B75"/>
    <w:rsid w:val="639C5B75"/>
    <w:rsid w:val="63A018A5"/>
    <w:rsid w:val="68E04CFA"/>
    <w:rsid w:val="69393C06"/>
    <w:rsid w:val="6A84A2BA"/>
    <w:rsid w:val="6CCF47EB"/>
    <w:rsid w:val="6CCF47EB"/>
    <w:rsid w:val="6D8D50E5"/>
    <w:rsid w:val="6D9041D9"/>
    <w:rsid w:val="6E092D50"/>
    <w:rsid w:val="6F2F9BE0"/>
    <w:rsid w:val="6F64900D"/>
    <w:rsid w:val="6FF71DAD"/>
    <w:rsid w:val="706F10FE"/>
    <w:rsid w:val="71AC69A6"/>
    <w:rsid w:val="7213BE74"/>
    <w:rsid w:val="727FD63C"/>
    <w:rsid w:val="73ADDB1A"/>
    <w:rsid w:val="73DEF5C7"/>
    <w:rsid w:val="76A35438"/>
    <w:rsid w:val="76B25579"/>
    <w:rsid w:val="781ED3DD"/>
    <w:rsid w:val="78278254"/>
    <w:rsid w:val="786DE1F7"/>
    <w:rsid w:val="786DE1F7"/>
    <w:rsid w:val="7B04B5B3"/>
    <w:rsid w:val="7B401C32"/>
    <w:rsid w:val="7CC7719F"/>
    <w:rsid w:val="7CD6F436"/>
    <w:rsid w:val="7CDBEDCF"/>
    <w:rsid w:val="7D1DF6E7"/>
    <w:rsid w:val="7D8026D1"/>
    <w:rsid w:val="7F90C480"/>
    <w:rsid w:val="7FB81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74516CB"/>
  <w14:defaultImageDpi w14:val="300"/>
  <w15:chartTrackingRefBased/>
  <w15:docId w15:val="{FB9BF18D-310F-40D6-B0CF-6FCB2FDFD63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="Times New Roman" w:hAnsi="Times New Roman" w:eastAsia="Times New Roman" w:cs="Times New Roman"/>
        <w:lang w:val="it-IT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71" w:semiHidden="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 w:semiHidden="1" w:unhideWhenUsed="1"/>
    <w:lsdException w:name="Grid Table 3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pPr>
      <w:widowControl w:val="0"/>
      <w:suppressAutoHyphens/>
    </w:pPr>
    <w:rPr>
      <w:rFonts w:eastAsia="Lucida Sans Unicode"/>
      <w:kern w:val="1"/>
      <w:sz w:val="24"/>
      <w:szCs w:val="24"/>
      <w:lang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hAnsi="Calibri" w:eastAsia="MS Gothic"/>
      <w:b/>
      <w:bCs/>
      <w:sz w:val="26"/>
      <w:szCs w:val="26"/>
    </w:rPr>
  </w:style>
  <w:style w:type="character" w:styleId="Carpredefinitoparagrafo" w:default="1">
    <w:name w:val="Default Paragraph Font"/>
    <w:semiHidden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character" w:styleId="WW8Num1z1" w:customStyle="1">
    <w:name w:val="WW8Num1z1"/>
    <w:rPr>
      <w:b/>
    </w:rPr>
  </w:style>
  <w:style w:type="character" w:styleId="WW8Num3z0" w:customStyle="1">
    <w:name w:val="WW8Num3z0"/>
    <w:rPr>
      <w:rFonts w:ascii="Times New Roman" w:hAnsi="Times New Roman" w:cs="Times New Roman"/>
    </w:rPr>
  </w:style>
  <w:style w:type="character" w:styleId="WW8Num3z1" w:customStyle="1">
    <w:name w:val="WW8Num3z1"/>
    <w:rPr>
      <w:rFonts w:ascii="Courier New" w:hAnsi="Courier New" w:cs="Courier New"/>
    </w:rPr>
  </w:style>
  <w:style w:type="character" w:styleId="WW8Num3z2" w:customStyle="1">
    <w:name w:val="WW8Num3z2"/>
    <w:rPr>
      <w:rFonts w:ascii="Wingdings" w:hAnsi="Wingdings"/>
    </w:rPr>
  </w:style>
  <w:style w:type="character" w:styleId="WW8Num3z3" w:customStyle="1">
    <w:name w:val="WW8Num3z3"/>
    <w:rPr>
      <w:rFonts w:ascii="Symbol" w:hAnsi="Symbol"/>
    </w:rPr>
  </w:style>
  <w:style w:type="character" w:styleId="WW8Num5z0" w:customStyle="1">
    <w:name w:val="WW8Num5z0"/>
    <w:rPr>
      <w:rFonts w:ascii="Wingdings" w:hAnsi="Wingdings"/>
    </w:rPr>
  </w:style>
  <w:style w:type="character" w:styleId="WW8Num5z1" w:customStyle="1">
    <w:name w:val="WW8Num5z1"/>
    <w:rPr>
      <w:rFonts w:ascii="Courier New" w:hAnsi="Courier New" w:cs="Courier New"/>
    </w:rPr>
  </w:style>
  <w:style w:type="character" w:styleId="WW8Num5z3" w:customStyle="1">
    <w:name w:val="WW8Num5z3"/>
    <w:rPr>
      <w:rFonts w:ascii="Symbol" w:hAnsi="Symbol"/>
    </w:rPr>
  </w:style>
  <w:style w:type="character" w:styleId="WW8Num6z0" w:customStyle="1">
    <w:name w:val="WW8Num6z0"/>
    <w:rPr>
      <w:rFonts w:ascii="Symbol" w:hAnsi="Symbol"/>
    </w:rPr>
  </w:style>
  <w:style w:type="character" w:styleId="WW8Num7z0" w:customStyle="1">
    <w:name w:val="WW8Num7z0"/>
    <w:rPr>
      <w:rFonts w:ascii="Symbol" w:hAnsi="Symbol"/>
    </w:rPr>
  </w:style>
  <w:style w:type="character" w:styleId="WW8Num8z0" w:customStyle="1">
    <w:name w:val="WW8Num8z0"/>
    <w:rPr>
      <w:rFonts w:ascii="Century Gothic" w:hAnsi="Century Gothic" w:eastAsia="Calibri" w:cs="Times New Roman"/>
    </w:rPr>
  </w:style>
  <w:style w:type="character" w:styleId="WW8Num8z1" w:customStyle="1">
    <w:name w:val="WW8Num8z1"/>
    <w:rPr>
      <w:rFonts w:ascii="Courier New" w:hAnsi="Courier New" w:cs="Courier New"/>
    </w:rPr>
  </w:style>
  <w:style w:type="character" w:styleId="WW8Num8z2" w:customStyle="1">
    <w:name w:val="WW8Num8z2"/>
    <w:rPr>
      <w:rFonts w:ascii="Wingdings" w:hAnsi="Wingdings"/>
    </w:rPr>
  </w:style>
  <w:style w:type="character" w:styleId="WW8Num8z3" w:customStyle="1">
    <w:name w:val="WW8Num8z3"/>
    <w:rPr>
      <w:rFonts w:ascii="Symbol" w:hAnsi="Symbol"/>
    </w:rPr>
  </w:style>
  <w:style w:type="character" w:styleId="WW8Num9z0" w:customStyle="1">
    <w:name w:val="WW8Num9z0"/>
    <w:rPr>
      <w:rFonts w:ascii="Wingdings" w:hAnsi="Wingdings"/>
    </w:rPr>
  </w:style>
  <w:style w:type="character" w:styleId="WW8Num9z1" w:customStyle="1">
    <w:name w:val="WW8Num9z1"/>
    <w:rPr>
      <w:rFonts w:ascii="Courier New" w:hAnsi="Courier New" w:cs="Courier New"/>
    </w:rPr>
  </w:style>
  <w:style w:type="character" w:styleId="WW8Num9z3" w:customStyle="1">
    <w:name w:val="WW8Num9z3"/>
    <w:rPr>
      <w:rFonts w:ascii="Symbol" w:hAnsi="Symbol"/>
    </w:rPr>
  </w:style>
  <w:style w:type="character" w:styleId="WW8Num10z1" w:customStyle="1">
    <w:name w:val="WW8Num10z1"/>
    <w:rPr>
      <w:b/>
    </w:rPr>
  </w:style>
  <w:style w:type="character" w:styleId="Carpredefinitoparagrafo2" w:customStyle="1">
    <w:name w:val="Car. predefinito paragrafo2"/>
  </w:style>
  <w:style w:type="character" w:styleId="Carpredefinitoparagrafo1" w:customStyle="1">
    <w:name w:val="Car. predefinito paragrafo1"/>
  </w:style>
  <w:style w:type="character" w:styleId="TestofumettoCarattere" w:customStyle="1">
    <w:name w:val="Testo fumetto Carattere"/>
    <w:rPr>
      <w:rFonts w:ascii="Tahoma" w:hAnsi="Tahoma" w:eastAsia="Times New Roman" w:cs="Tahoma"/>
      <w:sz w:val="16"/>
      <w:szCs w:val="16"/>
    </w:rPr>
  </w:style>
  <w:style w:type="character" w:styleId="Titolo2Carattere" w:customStyle="1">
    <w:name w:val="Titolo 2 Carattere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72836291z1" w:customStyle="1">
    <w:name w:val="372836291z1"/>
    <w:rPr>
      <w:b/>
    </w:rPr>
  </w:style>
  <w:style w:type="character" w:styleId="372836293z0" w:customStyle="1">
    <w:name w:val="372836293z0"/>
    <w:rPr>
      <w:rFonts w:ascii="Times New Roman" w:hAnsi="Times New Roman" w:cs="Times New Roman"/>
    </w:rPr>
  </w:style>
  <w:style w:type="character" w:styleId="372836293z1" w:customStyle="1">
    <w:name w:val="372836293z1"/>
    <w:rPr>
      <w:rFonts w:ascii="Courier New" w:hAnsi="Courier New" w:cs="Courier New"/>
    </w:rPr>
  </w:style>
  <w:style w:type="character" w:styleId="372836293z2" w:customStyle="1">
    <w:name w:val="372836293z2"/>
    <w:rPr>
      <w:rFonts w:ascii="Wingdings" w:hAnsi="Wingdings"/>
    </w:rPr>
  </w:style>
  <w:style w:type="character" w:styleId="372836293z3" w:customStyle="1">
    <w:name w:val="372836293z3"/>
    <w:rPr>
      <w:rFonts w:ascii="Symbol" w:hAnsi="Symbol"/>
    </w:rPr>
  </w:style>
  <w:style w:type="character" w:styleId="372836295z0" w:customStyle="1">
    <w:name w:val="372836295z0"/>
    <w:rPr>
      <w:rFonts w:ascii="Wingdings" w:hAnsi="Wingdings"/>
    </w:rPr>
  </w:style>
  <w:style w:type="character" w:styleId="372836295z1" w:customStyle="1">
    <w:name w:val="372836295z1"/>
    <w:rPr>
      <w:rFonts w:ascii="Courier New" w:hAnsi="Courier New" w:cs="Courier New"/>
    </w:rPr>
  </w:style>
  <w:style w:type="character" w:styleId="372836295z3" w:customStyle="1">
    <w:name w:val="372836295z3"/>
    <w:rPr>
      <w:rFonts w:ascii="Symbol" w:hAnsi="Symbol"/>
    </w:rPr>
  </w:style>
  <w:style w:type="character" w:styleId="372836296z0" w:customStyle="1">
    <w:name w:val="372836296z0"/>
    <w:rPr>
      <w:rFonts w:ascii="Symbol" w:hAnsi="Symbol"/>
    </w:rPr>
  </w:style>
  <w:style w:type="character" w:styleId="372836297z0" w:customStyle="1">
    <w:name w:val="372836297z0"/>
    <w:rPr>
      <w:rFonts w:ascii="Symbol" w:hAnsi="Symbol"/>
    </w:rPr>
  </w:style>
  <w:style w:type="character" w:styleId="372836298z0" w:customStyle="1">
    <w:name w:val="372836298z0"/>
    <w:rPr>
      <w:rFonts w:ascii="Century Gothic" w:hAnsi="Century Gothic" w:eastAsia="Calibri" w:cs="Times New Roman"/>
    </w:rPr>
  </w:style>
  <w:style w:type="character" w:styleId="372836298z1" w:customStyle="1">
    <w:name w:val="372836298z1"/>
    <w:rPr>
      <w:rFonts w:ascii="Courier New" w:hAnsi="Courier New" w:cs="Courier New"/>
    </w:rPr>
  </w:style>
  <w:style w:type="character" w:styleId="372836298z2" w:customStyle="1">
    <w:name w:val="372836298z2"/>
    <w:rPr>
      <w:rFonts w:ascii="Wingdings" w:hAnsi="Wingdings"/>
    </w:rPr>
  </w:style>
  <w:style w:type="character" w:styleId="372836298z3" w:customStyle="1">
    <w:name w:val="372836298z3"/>
    <w:rPr>
      <w:rFonts w:ascii="Symbol" w:hAnsi="Symbol"/>
    </w:rPr>
  </w:style>
  <w:style w:type="character" w:styleId="372836299z0" w:customStyle="1">
    <w:name w:val="372836299z0"/>
    <w:rPr>
      <w:rFonts w:ascii="Wingdings" w:hAnsi="Wingdings"/>
    </w:rPr>
  </w:style>
  <w:style w:type="character" w:styleId="372836299z1" w:customStyle="1">
    <w:name w:val="372836299z1"/>
    <w:rPr>
      <w:rFonts w:ascii="Courier New" w:hAnsi="Courier New" w:cs="Courier New"/>
    </w:rPr>
  </w:style>
  <w:style w:type="character" w:styleId="372836299z3" w:customStyle="1">
    <w:name w:val="372836299z3"/>
    <w:rPr>
      <w:rFonts w:ascii="Symbol" w:hAnsi="Symbol"/>
    </w:rPr>
  </w:style>
  <w:style w:type="character" w:styleId="3728362910z1" w:customStyle="1">
    <w:name w:val="3728362910z1"/>
    <w:rPr>
      <w:b/>
    </w:rPr>
  </w:style>
  <w:style w:type="character" w:styleId="372836371z1" w:customStyle="1">
    <w:name w:val="372836371z1"/>
    <w:rPr>
      <w:b/>
    </w:rPr>
  </w:style>
  <w:style w:type="character" w:styleId="372836373z0" w:customStyle="1">
    <w:name w:val="372836373z0"/>
    <w:rPr>
      <w:rFonts w:ascii="Times New Roman" w:hAnsi="Times New Roman" w:cs="Times New Roman"/>
    </w:rPr>
  </w:style>
  <w:style w:type="character" w:styleId="372836373z1" w:customStyle="1">
    <w:name w:val="372836373z1"/>
    <w:rPr>
      <w:rFonts w:ascii="Courier New" w:hAnsi="Courier New" w:cs="Courier New"/>
    </w:rPr>
  </w:style>
  <w:style w:type="character" w:styleId="372836373z2" w:customStyle="1">
    <w:name w:val="372836373z2"/>
    <w:rPr>
      <w:rFonts w:ascii="Wingdings" w:hAnsi="Wingdings"/>
    </w:rPr>
  </w:style>
  <w:style w:type="character" w:styleId="372836373z3" w:customStyle="1">
    <w:name w:val="372836373z3"/>
    <w:rPr>
      <w:rFonts w:ascii="Symbol" w:hAnsi="Symbol"/>
    </w:rPr>
  </w:style>
  <w:style w:type="character" w:styleId="372836375z0" w:customStyle="1">
    <w:name w:val="372836375z0"/>
    <w:rPr>
      <w:rFonts w:ascii="Wingdings" w:hAnsi="Wingdings"/>
    </w:rPr>
  </w:style>
  <w:style w:type="character" w:styleId="372836375z1" w:customStyle="1">
    <w:name w:val="372836375z1"/>
    <w:rPr>
      <w:rFonts w:ascii="Courier New" w:hAnsi="Courier New" w:cs="Courier New"/>
    </w:rPr>
  </w:style>
  <w:style w:type="character" w:styleId="372836375z3" w:customStyle="1">
    <w:name w:val="372836375z3"/>
    <w:rPr>
      <w:rFonts w:ascii="Symbol" w:hAnsi="Symbol"/>
    </w:rPr>
  </w:style>
  <w:style w:type="character" w:styleId="372836376z0" w:customStyle="1">
    <w:name w:val="372836376z0"/>
    <w:rPr>
      <w:rFonts w:ascii="Symbol" w:hAnsi="Symbol"/>
    </w:rPr>
  </w:style>
  <w:style w:type="character" w:styleId="372836377z0" w:customStyle="1">
    <w:name w:val="372836377z0"/>
    <w:rPr>
      <w:rFonts w:ascii="Symbol" w:hAnsi="Symbol"/>
    </w:rPr>
  </w:style>
  <w:style w:type="character" w:styleId="372836378z0" w:customStyle="1">
    <w:name w:val="372836378z0"/>
    <w:rPr>
      <w:rFonts w:ascii="Century Gothic" w:hAnsi="Century Gothic" w:eastAsia="Calibri" w:cs="Times New Roman"/>
    </w:rPr>
  </w:style>
  <w:style w:type="character" w:styleId="372836378z1" w:customStyle="1">
    <w:name w:val="372836378z1"/>
    <w:rPr>
      <w:rFonts w:ascii="Courier New" w:hAnsi="Courier New" w:cs="Courier New"/>
    </w:rPr>
  </w:style>
  <w:style w:type="character" w:styleId="372836378z2" w:customStyle="1">
    <w:name w:val="372836378z2"/>
    <w:rPr>
      <w:rFonts w:ascii="Wingdings" w:hAnsi="Wingdings"/>
    </w:rPr>
  </w:style>
  <w:style w:type="character" w:styleId="372836378z3" w:customStyle="1">
    <w:name w:val="372836378z3"/>
    <w:rPr>
      <w:rFonts w:ascii="Symbol" w:hAnsi="Symbol"/>
    </w:rPr>
  </w:style>
  <w:style w:type="character" w:styleId="372836379z0" w:customStyle="1">
    <w:name w:val="372836379z0"/>
    <w:rPr>
      <w:rFonts w:ascii="Wingdings" w:hAnsi="Wingdings"/>
    </w:rPr>
  </w:style>
  <w:style w:type="character" w:styleId="372836379z1" w:customStyle="1">
    <w:name w:val="372836379z1"/>
    <w:rPr>
      <w:rFonts w:ascii="Courier New" w:hAnsi="Courier New" w:cs="Courier New"/>
    </w:rPr>
  </w:style>
  <w:style w:type="character" w:styleId="372836379z3" w:customStyle="1">
    <w:name w:val="372836379z3"/>
    <w:rPr>
      <w:rFonts w:ascii="Symbol" w:hAnsi="Symbol"/>
    </w:rPr>
  </w:style>
  <w:style w:type="character" w:styleId="3728363710z1" w:customStyle="1">
    <w:name w:val="3728363710z1"/>
    <w:rPr>
      <w:b/>
    </w:rPr>
  </w:style>
  <w:style w:type="character" w:styleId="372836451z1" w:customStyle="1">
    <w:name w:val="372836451z1"/>
    <w:rPr>
      <w:b/>
    </w:rPr>
  </w:style>
  <w:style w:type="character" w:styleId="372836453z0" w:customStyle="1">
    <w:name w:val="372836453z0"/>
    <w:rPr>
      <w:rFonts w:ascii="Times New Roman" w:hAnsi="Times New Roman" w:cs="Times New Roman"/>
    </w:rPr>
  </w:style>
  <w:style w:type="character" w:styleId="372836453z1" w:customStyle="1">
    <w:name w:val="372836453z1"/>
    <w:rPr>
      <w:rFonts w:ascii="Courier New" w:hAnsi="Courier New" w:cs="Courier New"/>
    </w:rPr>
  </w:style>
  <w:style w:type="character" w:styleId="372836453z2" w:customStyle="1">
    <w:name w:val="372836453z2"/>
    <w:rPr>
      <w:rFonts w:ascii="Wingdings" w:hAnsi="Wingdings"/>
    </w:rPr>
  </w:style>
  <w:style w:type="character" w:styleId="372836453z3" w:customStyle="1">
    <w:name w:val="372836453z3"/>
    <w:rPr>
      <w:rFonts w:ascii="Symbol" w:hAnsi="Symbol"/>
    </w:rPr>
  </w:style>
  <w:style w:type="character" w:styleId="372836455z0" w:customStyle="1">
    <w:name w:val="372836455z0"/>
    <w:rPr>
      <w:rFonts w:ascii="Wingdings" w:hAnsi="Wingdings"/>
    </w:rPr>
  </w:style>
  <w:style w:type="character" w:styleId="372836455z1" w:customStyle="1">
    <w:name w:val="372836455z1"/>
    <w:rPr>
      <w:rFonts w:ascii="Courier New" w:hAnsi="Courier New" w:cs="Courier New"/>
    </w:rPr>
  </w:style>
  <w:style w:type="character" w:styleId="372836455z3" w:customStyle="1">
    <w:name w:val="372836455z3"/>
    <w:rPr>
      <w:rFonts w:ascii="Symbol" w:hAnsi="Symbol"/>
    </w:rPr>
  </w:style>
  <w:style w:type="character" w:styleId="372836456z0" w:customStyle="1">
    <w:name w:val="372836456z0"/>
    <w:rPr>
      <w:rFonts w:ascii="Symbol" w:hAnsi="Symbol"/>
    </w:rPr>
  </w:style>
  <w:style w:type="character" w:styleId="372836457z0" w:customStyle="1">
    <w:name w:val="372836457z0"/>
    <w:rPr>
      <w:rFonts w:ascii="Symbol" w:hAnsi="Symbol"/>
    </w:rPr>
  </w:style>
  <w:style w:type="character" w:styleId="372836458z0" w:customStyle="1">
    <w:name w:val="372836458z0"/>
    <w:rPr>
      <w:rFonts w:ascii="Century Gothic" w:hAnsi="Century Gothic" w:eastAsia="Calibri" w:cs="Times New Roman"/>
    </w:rPr>
  </w:style>
  <w:style w:type="character" w:styleId="372836458z1" w:customStyle="1">
    <w:name w:val="372836458z1"/>
    <w:rPr>
      <w:rFonts w:ascii="Courier New" w:hAnsi="Courier New" w:cs="Courier New"/>
    </w:rPr>
  </w:style>
  <w:style w:type="character" w:styleId="372836458z2" w:customStyle="1">
    <w:name w:val="372836458z2"/>
    <w:rPr>
      <w:rFonts w:ascii="Wingdings" w:hAnsi="Wingdings"/>
    </w:rPr>
  </w:style>
  <w:style w:type="character" w:styleId="372836458z3" w:customStyle="1">
    <w:name w:val="372836458z3"/>
    <w:rPr>
      <w:rFonts w:ascii="Symbol" w:hAnsi="Symbol"/>
    </w:rPr>
  </w:style>
  <w:style w:type="character" w:styleId="372836459z0" w:customStyle="1">
    <w:name w:val="372836459z0"/>
    <w:rPr>
      <w:rFonts w:ascii="Wingdings" w:hAnsi="Wingdings"/>
    </w:rPr>
  </w:style>
  <w:style w:type="character" w:styleId="372836459z1" w:customStyle="1">
    <w:name w:val="372836459z1"/>
    <w:rPr>
      <w:rFonts w:ascii="Courier New" w:hAnsi="Courier New" w:cs="Courier New"/>
    </w:rPr>
  </w:style>
  <w:style w:type="character" w:styleId="372836459z3" w:customStyle="1">
    <w:name w:val="372836459z3"/>
    <w:rPr>
      <w:rFonts w:ascii="Symbol" w:hAnsi="Symbol"/>
    </w:rPr>
  </w:style>
  <w:style w:type="character" w:styleId="3728364510z1" w:customStyle="1">
    <w:name w:val="3728364510z1"/>
    <w:rPr>
      <w:b/>
    </w:rPr>
  </w:style>
  <w:style w:type="character" w:styleId="372836631z1" w:customStyle="1">
    <w:name w:val="372836631z1"/>
    <w:rPr>
      <w:b/>
    </w:rPr>
  </w:style>
  <w:style w:type="character" w:styleId="372836633z0" w:customStyle="1">
    <w:name w:val="372836633z0"/>
    <w:rPr>
      <w:rFonts w:ascii="Times New Roman" w:hAnsi="Times New Roman" w:cs="Times New Roman"/>
    </w:rPr>
  </w:style>
  <w:style w:type="character" w:styleId="372836633z1" w:customStyle="1">
    <w:name w:val="372836633z1"/>
    <w:rPr>
      <w:rFonts w:ascii="Courier New" w:hAnsi="Courier New" w:cs="Courier New"/>
    </w:rPr>
  </w:style>
  <w:style w:type="character" w:styleId="372836633z2" w:customStyle="1">
    <w:name w:val="372836633z2"/>
    <w:rPr>
      <w:rFonts w:ascii="Wingdings" w:hAnsi="Wingdings"/>
    </w:rPr>
  </w:style>
  <w:style w:type="character" w:styleId="372836633z3" w:customStyle="1">
    <w:name w:val="372836633z3"/>
    <w:rPr>
      <w:rFonts w:ascii="Symbol" w:hAnsi="Symbol"/>
    </w:rPr>
  </w:style>
  <w:style w:type="character" w:styleId="372836635z0" w:customStyle="1">
    <w:name w:val="372836635z0"/>
    <w:rPr>
      <w:rFonts w:ascii="Wingdings" w:hAnsi="Wingdings"/>
    </w:rPr>
  </w:style>
  <w:style w:type="character" w:styleId="372836635z1" w:customStyle="1">
    <w:name w:val="372836635z1"/>
    <w:rPr>
      <w:rFonts w:ascii="Courier New" w:hAnsi="Courier New" w:cs="Courier New"/>
    </w:rPr>
  </w:style>
  <w:style w:type="character" w:styleId="372836635z3" w:customStyle="1">
    <w:name w:val="372836635z3"/>
    <w:rPr>
      <w:rFonts w:ascii="Symbol" w:hAnsi="Symbol"/>
    </w:rPr>
  </w:style>
  <w:style w:type="character" w:styleId="372836636z0" w:customStyle="1">
    <w:name w:val="372836636z0"/>
    <w:rPr>
      <w:rFonts w:ascii="Symbol" w:hAnsi="Symbol"/>
    </w:rPr>
  </w:style>
  <w:style w:type="character" w:styleId="372836637z0" w:customStyle="1">
    <w:name w:val="372836637z0"/>
    <w:rPr>
      <w:rFonts w:ascii="Symbol" w:hAnsi="Symbol"/>
    </w:rPr>
  </w:style>
  <w:style w:type="character" w:styleId="372836638z0" w:customStyle="1">
    <w:name w:val="372836638z0"/>
    <w:rPr>
      <w:rFonts w:ascii="Century Gothic" w:hAnsi="Century Gothic" w:eastAsia="Calibri" w:cs="Times New Roman"/>
    </w:rPr>
  </w:style>
  <w:style w:type="character" w:styleId="372836638z1" w:customStyle="1">
    <w:name w:val="372836638z1"/>
    <w:rPr>
      <w:rFonts w:ascii="Courier New" w:hAnsi="Courier New" w:cs="Courier New"/>
    </w:rPr>
  </w:style>
  <w:style w:type="character" w:styleId="372836638z2" w:customStyle="1">
    <w:name w:val="372836638z2"/>
    <w:rPr>
      <w:rFonts w:ascii="Wingdings" w:hAnsi="Wingdings"/>
    </w:rPr>
  </w:style>
  <w:style w:type="character" w:styleId="372836638z3" w:customStyle="1">
    <w:name w:val="372836638z3"/>
    <w:rPr>
      <w:rFonts w:ascii="Symbol" w:hAnsi="Symbol"/>
    </w:rPr>
  </w:style>
  <w:style w:type="character" w:styleId="372836639z0" w:customStyle="1">
    <w:name w:val="372836639z0"/>
    <w:rPr>
      <w:rFonts w:ascii="Wingdings" w:hAnsi="Wingdings"/>
    </w:rPr>
  </w:style>
  <w:style w:type="character" w:styleId="372836639z1" w:customStyle="1">
    <w:name w:val="372836639z1"/>
    <w:rPr>
      <w:rFonts w:ascii="Courier New" w:hAnsi="Courier New" w:cs="Courier New"/>
    </w:rPr>
  </w:style>
  <w:style w:type="character" w:styleId="372836639z3" w:customStyle="1">
    <w:name w:val="372836639z3"/>
    <w:rPr>
      <w:rFonts w:ascii="Symbol" w:hAnsi="Symbol"/>
    </w:rPr>
  </w:style>
  <w:style w:type="character" w:styleId="3728366310z1" w:customStyle="1">
    <w:name w:val="3728366310z1"/>
    <w:rPr>
      <w:b/>
    </w:rPr>
  </w:style>
  <w:style w:type="character" w:styleId="372836761z1" w:customStyle="1">
    <w:name w:val="372836761z1"/>
    <w:rPr>
      <w:b/>
    </w:rPr>
  </w:style>
  <w:style w:type="character" w:styleId="372836763z0" w:customStyle="1">
    <w:name w:val="372836763z0"/>
    <w:rPr>
      <w:rFonts w:ascii="Times New Roman" w:hAnsi="Times New Roman" w:cs="Times New Roman"/>
    </w:rPr>
  </w:style>
  <w:style w:type="character" w:styleId="372836763z1" w:customStyle="1">
    <w:name w:val="372836763z1"/>
    <w:rPr>
      <w:rFonts w:ascii="Courier New" w:hAnsi="Courier New" w:cs="Courier New"/>
    </w:rPr>
  </w:style>
  <w:style w:type="character" w:styleId="372836763z2" w:customStyle="1">
    <w:name w:val="372836763z2"/>
    <w:rPr>
      <w:rFonts w:ascii="Wingdings" w:hAnsi="Wingdings"/>
    </w:rPr>
  </w:style>
  <w:style w:type="character" w:styleId="372836763z3" w:customStyle="1">
    <w:name w:val="372836763z3"/>
    <w:rPr>
      <w:rFonts w:ascii="Symbol" w:hAnsi="Symbol"/>
    </w:rPr>
  </w:style>
  <w:style w:type="character" w:styleId="372836765z0" w:customStyle="1">
    <w:name w:val="372836765z0"/>
    <w:rPr>
      <w:rFonts w:ascii="Wingdings" w:hAnsi="Wingdings"/>
    </w:rPr>
  </w:style>
  <w:style w:type="character" w:styleId="372836765z1" w:customStyle="1">
    <w:name w:val="372836765z1"/>
    <w:rPr>
      <w:rFonts w:ascii="Courier New" w:hAnsi="Courier New" w:cs="Courier New"/>
    </w:rPr>
  </w:style>
  <w:style w:type="character" w:styleId="372836765z3" w:customStyle="1">
    <w:name w:val="372836765z3"/>
    <w:rPr>
      <w:rFonts w:ascii="Symbol" w:hAnsi="Symbol"/>
    </w:rPr>
  </w:style>
  <w:style w:type="character" w:styleId="372836766z0" w:customStyle="1">
    <w:name w:val="372836766z0"/>
    <w:rPr>
      <w:rFonts w:ascii="Symbol" w:hAnsi="Symbol"/>
    </w:rPr>
  </w:style>
  <w:style w:type="character" w:styleId="372836767z0" w:customStyle="1">
    <w:name w:val="372836767z0"/>
    <w:rPr>
      <w:rFonts w:ascii="Symbol" w:hAnsi="Symbol"/>
    </w:rPr>
  </w:style>
  <w:style w:type="character" w:styleId="372836768z0" w:customStyle="1">
    <w:name w:val="372836768z0"/>
    <w:rPr>
      <w:rFonts w:ascii="Century Gothic" w:hAnsi="Century Gothic" w:eastAsia="Calibri" w:cs="Times New Roman"/>
    </w:rPr>
  </w:style>
  <w:style w:type="character" w:styleId="372836768z1" w:customStyle="1">
    <w:name w:val="372836768z1"/>
    <w:rPr>
      <w:rFonts w:ascii="Courier New" w:hAnsi="Courier New" w:cs="Courier New"/>
    </w:rPr>
  </w:style>
  <w:style w:type="character" w:styleId="372836768z2" w:customStyle="1">
    <w:name w:val="372836768z2"/>
    <w:rPr>
      <w:rFonts w:ascii="Wingdings" w:hAnsi="Wingdings"/>
    </w:rPr>
  </w:style>
  <w:style w:type="character" w:styleId="372836768z3" w:customStyle="1">
    <w:name w:val="372836768z3"/>
    <w:rPr>
      <w:rFonts w:ascii="Symbol" w:hAnsi="Symbol"/>
    </w:rPr>
  </w:style>
  <w:style w:type="character" w:styleId="372836769z0" w:customStyle="1">
    <w:name w:val="372836769z0"/>
    <w:rPr>
      <w:rFonts w:ascii="Wingdings" w:hAnsi="Wingdings"/>
    </w:rPr>
  </w:style>
  <w:style w:type="character" w:styleId="372836769z1" w:customStyle="1">
    <w:name w:val="372836769z1"/>
    <w:rPr>
      <w:rFonts w:ascii="Courier New" w:hAnsi="Courier New" w:cs="Courier New"/>
    </w:rPr>
  </w:style>
  <w:style w:type="character" w:styleId="372836769z3" w:customStyle="1">
    <w:name w:val="372836769z3"/>
    <w:rPr>
      <w:rFonts w:ascii="Symbol" w:hAnsi="Symbol"/>
    </w:rPr>
  </w:style>
  <w:style w:type="character" w:styleId="3728367610z1" w:customStyle="1">
    <w:name w:val="3728367610z1"/>
    <w:rPr>
      <w:b/>
    </w:rPr>
  </w:style>
  <w:style w:type="character" w:styleId="372836841z1" w:customStyle="1">
    <w:name w:val="372836841z1"/>
    <w:rPr>
      <w:b/>
    </w:rPr>
  </w:style>
  <w:style w:type="character" w:styleId="372836843z0" w:customStyle="1">
    <w:name w:val="372836843z0"/>
    <w:rPr>
      <w:rFonts w:ascii="Times New Roman" w:hAnsi="Times New Roman" w:cs="Times New Roman"/>
    </w:rPr>
  </w:style>
  <w:style w:type="character" w:styleId="372836843z1" w:customStyle="1">
    <w:name w:val="372836843z1"/>
    <w:rPr>
      <w:rFonts w:ascii="Courier New" w:hAnsi="Courier New" w:cs="Courier New"/>
    </w:rPr>
  </w:style>
  <w:style w:type="character" w:styleId="372836843z2" w:customStyle="1">
    <w:name w:val="372836843z2"/>
    <w:rPr>
      <w:rFonts w:ascii="Wingdings" w:hAnsi="Wingdings"/>
    </w:rPr>
  </w:style>
  <w:style w:type="character" w:styleId="372836843z3" w:customStyle="1">
    <w:name w:val="372836843z3"/>
    <w:rPr>
      <w:rFonts w:ascii="Symbol" w:hAnsi="Symbol"/>
    </w:rPr>
  </w:style>
  <w:style w:type="character" w:styleId="372836845z0" w:customStyle="1">
    <w:name w:val="372836845z0"/>
    <w:rPr>
      <w:rFonts w:ascii="Wingdings" w:hAnsi="Wingdings"/>
    </w:rPr>
  </w:style>
  <w:style w:type="character" w:styleId="372836845z1" w:customStyle="1">
    <w:name w:val="372836845z1"/>
    <w:rPr>
      <w:rFonts w:ascii="Courier New" w:hAnsi="Courier New" w:cs="Courier New"/>
    </w:rPr>
  </w:style>
  <w:style w:type="character" w:styleId="372836845z3" w:customStyle="1">
    <w:name w:val="372836845z3"/>
    <w:rPr>
      <w:rFonts w:ascii="Symbol" w:hAnsi="Symbol"/>
    </w:rPr>
  </w:style>
  <w:style w:type="character" w:styleId="372836846z0" w:customStyle="1">
    <w:name w:val="372836846z0"/>
    <w:rPr>
      <w:rFonts w:ascii="Symbol" w:hAnsi="Symbol"/>
    </w:rPr>
  </w:style>
  <w:style w:type="character" w:styleId="372836847z0" w:customStyle="1">
    <w:name w:val="372836847z0"/>
    <w:rPr>
      <w:rFonts w:ascii="Symbol" w:hAnsi="Symbol"/>
    </w:rPr>
  </w:style>
  <w:style w:type="character" w:styleId="372836848z0" w:customStyle="1">
    <w:name w:val="372836848z0"/>
    <w:rPr>
      <w:rFonts w:ascii="Century Gothic" w:hAnsi="Century Gothic" w:eastAsia="Calibri" w:cs="Times New Roman"/>
    </w:rPr>
  </w:style>
  <w:style w:type="character" w:styleId="372836848z1" w:customStyle="1">
    <w:name w:val="372836848z1"/>
    <w:rPr>
      <w:rFonts w:ascii="Courier New" w:hAnsi="Courier New" w:cs="Courier New"/>
    </w:rPr>
  </w:style>
  <w:style w:type="character" w:styleId="372836848z2" w:customStyle="1">
    <w:name w:val="372836848z2"/>
    <w:rPr>
      <w:rFonts w:ascii="Wingdings" w:hAnsi="Wingdings"/>
    </w:rPr>
  </w:style>
  <w:style w:type="character" w:styleId="372836848z3" w:customStyle="1">
    <w:name w:val="372836848z3"/>
    <w:rPr>
      <w:rFonts w:ascii="Symbol" w:hAnsi="Symbol"/>
    </w:rPr>
  </w:style>
  <w:style w:type="character" w:styleId="372836849z0" w:customStyle="1">
    <w:name w:val="372836849z0"/>
    <w:rPr>
      <w:rFonts w:ascii="Wingdings" w:hAnsi="Wingdings"/>
    </w:rPr>
  </w:style>
  <w:style w:type="character" w:styleId="372836849z1" w:customStyle="1">
    <w:name w:val="372836849z1"/>
    <w:rPr>
      <w:rFonts w:ascii="Courier New" w:hAnsi="Courier New" w:cs="Courier New"/>
    </w:rPr>
  </w:style>
  <w:style w:type="character" w:styleId="372836849z3" w:customStyle="1">
    <w:name w:val="372836849z3"/>
    <w:rPr>
      <w:rFonts w:ascii="Symbol" w:hAnsi="Symbol"/>
    </w:rPr>
  </w:style>
  <w:style w:type="character" w:styleId="3728368410z1" w:customStyle="1">
    <w:name w:val="3728368410z1"/>
    <w:rPr>
      <w:b/>
    </w:rPr>
  </w:style>
  <w:style w:type="character" w:styleId="372836951z1" w:customStyle="1">
    <w:name w:val="372836951z1"/>
    <w:rPr>
      <w:b/>
    </w:rPr>
  </w:style>
  <w:style w:type="character" w:styleId="372836953z0" w:customStyle="1">
    <w:name w:val="372836953z0"/>
    <w:rPr>
      <w:rFonts w:ascii="Times New Roman" w:hAnsi="Times New Roman" w:cs="Times New Roman"/>
    </w:rPr>
  </w:style>
  <w:style w:type="character" w:styleId="372836953z1" w:customStyle="1">
    <w:name w:val="372836953z1"/>
    <w:rPr>
      <w:rFonts w:ascii="Courier New" w:hAnsi="Courier New" w:cs="Courier New"/>
    </w:rPr>
  </w:style>
  <w:style w:type="character" w:styleId="372836953z2" w:customStyle="1">
    <w:name w:val="372836953z2"/>
    <w:rPr>
      <w:rFonts w:ascii="Wingdings" w:hAnsi="Wingdings"/>
    </w:rPr>
  </w:style>
  <w:style w:type="character" w:styleId="372836953z3" w:customStyle="1">
    <w:name w:val="372836953z3"/>
    <w:rPr>
      <w:rFonts w:ascii="Symbol" w:hAnsi="Symbol"/>
    </w:rPr>
  </w:style>
  <w:style w:type="character" w:styleId="372836955z0" w:customStyle="1">
    <w:name w:val="372836955z0"/>
    <w:rPr>
      <w:rFonts w:ascii="Wingdings" w:hAnsi="Wingdings"/>
    </w:rPr>
  </w:style>
  <w:style w:type="character" w:styleId="372836955z1" w:customStyle="1">
    <w:name w:val="372836955z1"/>
    <w:rPr>
      <w:rFonts w:ascii="Courier New" w:hAnsi="Courier New" w:cs="Courier New"/>
    </w:rPr>
  </w:style>
  <w:style w:type="character" w:styleId="372836955z3" w:customStyle="1">
    <w:name w:val="372836955z3"/>
    <w:rPr>
      <w:rFonts w:ascii="Symbol" w:hAnsi="Symbol"/>
    </w:rPr>
  </w:style>
  <w:style w:type="character" w:styleId="372836956z0" w:customStyle="1">
    <w:name w:val="372836956z0"/>
    <w:rPr>
      <w:rFonts w:ascii="Symbol" w:hAnsi="Symbol"/>
    </w:rPr>
  </w:style>
  <w:style w:type="character" w:styleId="372836957z0" w:customStyle="1">
    <w:name w:val="372836957z0"/>
    <w:rPr>
      <w:rFonts w:ascii="Symbol" w:hAnsi="Symbol"/>
    </w:rPr>
  </w:style>
  <w:style w:type="character" w:styleId="372836958z0" w:customStyle="1">
    <w:name w:val="372836958z0"/>
    <w:rPr>
      <w:rFonts w:ascii="Century Gothic" w:hAnsi="Century Gothic" w:eastAsia="Calibri" w:cs="Times New Roman"/>
    </w:rPr>
  </w:style>
  <w:style w:type="character" w:styleId="372836958z1" w:customStyle="1">
    <w:name w:val="372836958z1"/>
    <w:rPr>
      <w:rFonts w:ascii="Courier New" w:hAnsi="Courier New" w:cs="Courier New"/>
    </w:rPr>
  </w:style>
  <w:style w:type="character" w:styleId="372836958z2" w:customStyle="1">
    <w:name w:val="372836958z2"/>
    <w:rPr>
      <w:rFonts w:ascii="Wingdings" w:hAnsi="Wingdings"/>
    </w:rPr>
  </w:style>
  <w:style w:type="character" w:styleId="372836958z3" w:customStyle="1">
    <w:name w:val="372836958z3"/>
    <w:rPr>
      <w:rFonts w:ascii="Symbol" w:hAnsi="Symbol"/>
    </w:rPr>
  </w:style>
  <w:style w:type="character" w:styleId="372836959z0" w:customStyle="1">
    <w:name w:val="372836959z0"/>
    <w:rPr>
      <w:rFonts w:ascii="Wingdings" w:hAnsi="Wingdings"/>
    </w:rPr>
  </w:style>
  <w:style w:type="character" w:styleId="372836959z1" w:customStyle="1">
    <w:name w:val="372836959z1"/>
    <w:rPr>
      <w:rFonts w:ascii="Courier New" w:hAnsi="Courier New" w:cs="Courier New"/>
    </w:rPr>
  </w:style>
  <w:style w:type="character" w:styleId="372836959z3" w:customStyle="1">
    <w:name w:val="372836959z3"/>
    <w:rPr>
      <w:rFonts w:ascii="Symbol" w:hAnsi="Symbol"/>
    </w:rPr>
  </w:style>
  <w:style w:type="character" w:styleId="3728369510z1" w:customStyle="1">
    <w:name w:val="3728369510z1"/>
    <w:rPr>
      <w:b/>
    </w:rPr>
  </w:style>
  <w:style w:type="character" w:styleId="372837041z1" w:customStyle="1">
    <w:name w:val="372837041z1"/>
    <w:rPr>
      <w:b/>
    </w:rPr>
  </w:style>
  <w:style w:type="character" w:styleId="372837043z0" w:customStyle="1">
    <w:name w:val="372837043z0"/>
    <w:rPr>
      <w:rFonts w:ascii="Times New Roman" w:hAnsi="Times New Roman" w:cs="Times New Roman"/>
    </w:rPr>
  </w:style>
  <w:style w:type="character" w:styleId="372837043z1" w:customStyle="1">
    <w:name w:val="372837043z1"/>
    <w:rPr>
      <w:rFonts w:ascii="Courier New" w:hAnsi="Courier New" w:cs="Courier New"/>
    </w:rPr>
  </w:style>
  <w:style w:type="character" w:styleId="372837043z2" w:customStyle="1">
    <w:name w:val="372837043z2"/>
    <w:rPr>
      <w:rFonts w:ascii="Wingdings" w:hAnsi="Wingdings"/>
    </w:rPr>
  </w:style>
  <w:style w:type="character" w:styleId="372837043z3" w:customStyle="1">
    <w:name w:val="372837043z3"/>
    <w:rPr>
      <w:rFonts w:ascii="Symbol" w:hAnsi="Symbol"/>
    </w:rPr>
  </w:style>
  <w:style w:type="character" w:styleId="372837045z0" w:customStyle="1">
    <w:name w:val="372837045z0"/>
    <w:rPr>
      <w:rFonts w:ascii="Wingdings" w:hAnsi="Wingdings"/>
    </w:rPr>
  </w:style>
  <w:style w:type="character" w:styleId="372837045z1" w:customStyle="1">
    <w:name w:val="372837045z1"/>
    <w:rPr>
      <w:rFonts w:ascii="Courier New" w:hAnsi="Courier New" w:cs="Courier New"/>
    </w:rPr>
  </w:style>
  <w:style w:type="character" w:styleId="372837045z3" w:customStyle="1">
    <w:name w:val="372837045z3"/>
    <w:rPr>
      <w:rFonts w:ascii="Symbol" w:hAnsi="Symbol"/>
    </w:rPr>
  </w:style>
  <w:style w:type="character" w:styleId="372837046z0" w:customStyle="1">
    <w:name w:val="372837046z0"/>
    <w:rPr>
      <w:rFonts w:ascii="Symbol" w:hAnsi="Symbol"/>
    </w:rPr>
  </w:style>
  <w:style w:type="character" w:styleId="372837047z0" w:customStyle="1">
    <w:name w:val="372837047z0"/>
    <w:rPr>
      <w:rFonts w:ascii="Symbol" w:hAnsi="Symbol"/>
    </w:rPr>
  </w:style>
  <w:style w:type="character" w:styleId="372837048z0" w:customStyle="1">
    <w:name w:val="372837048z0"/>
    <w:rPr>
      <w:rFonts w:ascii="Century Gothic" w:hAnsi="Century Gothic" w:eastAsia="Calibri" w:cs="Times New Roman"/>
    </w:rPr>
  </w:style>
  <w:style w:type="character" w:styleId="372837048z1" w:customStyle="1">
    <w:name w:val="372837048z1"/>
    <w:rPr>
      <w:rFonts w:ascii="Courier New" w:hAnsi="Courier New" w:cs="Courier New"/>
    </w:rPr>
  </w:style>
  <w:style w:type="character" w:styleId="372837048z2" w:customStyle="1">
    <w:name w:val="372837048z2"/>
    <w:rPr>
      <w:rFonts w:ascii="Wingdings" w:hAnsi="Wingdings"/>
    </w:rPr>
  </w:style>
  <w:style w:type="character" w:styleId="372837048z3" w:customStyle="1">
    <w:name w:val="372837048z3"/>
    <w:rPr>
      <w:rFonts w:ascii="Symbol" w:hAnsi="Symbol"/>
    </w:rPr>
  </w:style>
  <w:style w:type="character" w:styleId="372837049z0" w:customStyle="1">
    <w:name w:val="372837049z0"/>
    <w:rPr>
      <w:rFonts w:ascii="Wingdings" w:hAnsi="Wingdings"/>
    </w:rPr>
  </w:style>
  <w:style w:type="character" w:styleId="372837049z1" w:customStyle="1">
    <w:name w:val="372837049z1"/>
    <w:rPr>
      <w:rFonts w:ascii="Courier New" w:hAnsi="Courier New" w:cs="Courier New"/>
    </w:rPr>
  </w:style>
  <w:style w:type="character" w:styleId="372837049z3" w:customStyle="1">
    <w:name w:val="372837049z3"/>
    <w:rPr>
      <w:rFonts w:ascii="Symbol" w:hAnsi="Symbol"/>
    </w:rPr>
  </w:style>
  <w:style w:type="character" w:styleId="3728370410z1" w:customStyle="1">
    <w:name w:val="3728370410z1"/>
    <w:rPr>
      <w:b/>
    </w:rPr>
  </w:style>
  <w:style w:type="character" w:styleId="372837131z1" w:customStyle="1">
    <w:name w:val="372837131z1"/>
    <w:rPr>
      <w:b/>
    </w:rPr>
  </w:style>
  <w:style w:type="character" w:styleId="372837133z0" w:customStyle="1">
    <w:name w:val="372837133z0"/>
    <w:rPr>
      <w:rFonts w:ascii="Times New Roman" w:hAnsi="Times New Roman" w:cs="Times New Roman"/>
    </w:rPr>
  </w:style>
  <w:style w:type="character" w:styleId="372837133z1" w:customStyle="1">
    <w:name w:val="372837133z1"/>
    <w:rPr>
      <w:rFonts w:ascii="Courier New" w:hAnsi="Courier New" w:cs="Courier New"/>
    </w:rPr>
  </w:style>
  <w:style w:type="character" w:styleId="372837133z2" w:customStyle="1">
    <w:name w:val="372837133z2"/>
    <w:rPr>
      <w:rFonts w:ascii="Wingdings" w:hAnsi="Wingdings"/>
    </w:rPr>
  </w:style>
  <w:style w:type="character" w:styleId="372837133z3" w:customStyle="1">
    <w:name w:val="372837133z3"/>
    <w:rPr>
      <w:rFonts w:ascii="Symbol" w:hAnsi="Symbol"/>
    </w:rPr>
  </w:style>
  <w:style w:type="character" w:styleId="372837135z0" w:customStyle="1">
    <w:name w:val="372837135z0"/>
    <w:rPr>
      <w:rFonts w:ascii="Wingdings" w:hAnsi="Wingdings"/>
    </w:rPr>
  </w:style>
  <w:style w:type="character" w:styleId="372837135z1" w:customStyle="1">
    <w:name w:val="372837135z1"/>
    <w:rPr>
      <w:rFonts w:ascii="Courier New" w:hAnsi="Courier New" w:cs="Courier New"/>
    </w:rPr>
  </w:style>
  <w:style w:type="character" w:styleId="372837135z3" w:customStyle="1">
    <w:name w:val="372837135z3"/>
    <w:rPr>
      <w:rFonts w:ascii="Symbol" w:hAnsi="Symbol"/>
    </w:rPr>
  </w:style>
  <w:style w:type="character" w:styleId="372837136z0" w:customStyle="1">
    <w:name w:val="372837136z0"/>
    <w:rPr>
      <w:rFonts w:ascii="Symbol" w:hAnsi="Symbol"/>
    </w:rPr>
  </w:style>
  <w:style w:type="character" w:styleId="372837137z0" w:customStyle="1">
    <w:name w:val="372837137z0"/>
    <w:rPr>
      <w:rFonts w:ascii="Symbol" w:hAnsi="Symbol"/>
    </w:rPr>
  </w:style>
  <w:style w:type="character" w:styleId="372837138z0" w:customStyle="1">
    <w:name w:val="372837138z0"/>
    <w:rPr>
      <w:rFonts w:ascii="Century Gothic" w:hAnsi="Century Gothic" w:eastAsia="Calibri" w:cs="Times New Roman"/>
    </w:rPr>
  </w:style>
  <w:style w:type="character" w:styleId="372837138z1" w:customStyle="1">
    <w:name w:val="372837138z1"/>
    <w:rPr>
      <w:rFonts w:ascii="Courier New" w:hAnsi="Courier New" w:cs="Courier New"/>
    </w:rPr>
  </w:style>
  <w:style w:type="character" w:styleId="372837138z2" w:customStyle="1">
    <w:name w:val="372837138z2"/>
    <w:rPr>
      <w:rFonts w:ascii="Wingdings" w:hAnsi="Wingdings"/>
    </w:rPr>
  </w:style>
  <w:style w:type="character" w:styleId="372837138z3" w:customStyle="1">
    <w:name w:val="372837138z3"/>
    <w:rPr>
      <w:rFonts w:ascii="Symbol" w:hAnsi="Symbol"/>
    </w:rPr>
  </w:style>
  <w:style w:type="character" w:styleId="372837139z0" w:customStyle="1">
    <w:name w:val="372837139z0"/>
    <w:rPr>
      <w:rFonts w:ascii="Wingdings" w:hAnsi="Wingdings"/>
    </w:rPr>
  </w:style>
  <w:style w:type="character" w:styleId="372837139z1" w:customStyle="1">
    <w:name w:val="372837139z1"/>
    <w:rPr>
      <w:rFonts w:ascii="Courier New" w:hAnsi="Courier New" w:cs="Courier New"/>
    </w:rPr>
  </w:style>
  <w:style w:type="character" w:styleId="372837139z3" w:customStyle="1">
    <w:name w:val="372837139z3"/>
    <w:rPr>
      <w:rFonts w:ascii="Symbol" w:hAnsi="Symbol"/>
    </w:rPr>
  </w:style>
  <w:style w:type="character" w:styleId="3728371310z1" w:customStyle="1">
    <w:name w:val="3728371310z1"/>
    <w:rPr>
      <w:b/>
    </w:rPr>
  </w:style>
  <w:style w:type="character" w:styleId="372837241z1" w:customStyle="1">
    <w:name w:val="372837241z1"/>
    <w:rPr>
      <w:b/>
    </w:rPr>
  </w:style>
  <w:style w:type="character" w:styleId="372837243z0" w:customStyle="1">
    <w:name w:val="372837243z0"/>
    <w:rPr>
      <w:rFonts w:ascii="Times New Roman" w:hAnsi="Times New Roman" w:cs="Times New Roman"/>
    </w:rPr>
  </w:style>
  <w:style w:type="character" w:styleId="372837243z1" w:customStyle="1">
    <w:name w:val="372837243z1"/>
    <w:rPr>
      <w:rFonts w:ascii="Courier New" w:hAnsi="Courier New" w:cs="Courier New"/>
    </w:rPr>
  </w:style>
  <w:style w:type="character" w:styleId="372837243z2" w:customStyle="1">
    <w:name w:val="372837243z2"/>
    <w:rPr>
      <w:rFonts w:ascii="Wingdings" w:hAnsi="Wingdings"/>
    </w:rPr>
  </w:style>
  <w:style w:type="character" w:styleId="372837243z3" w:customStyle="1">
    <w:name w:val="372837243z3"/>
    <w:rPr>
      <w:rFonts w:ascii="Symbol" w:hAnsi="Symbol"/>
    </w:rPr>
  </w:style>
  <w:style w:type="character" w:styleId="372837245z0" w:customStyle="1">
    <w:name w:val="372837245z0"/>
    <w:rPr>
      <w:rFonts w:ascii="Wingdings" w:hAnsi="Wingdings"/>
    </w:rPr>
  </w:style>
  <w:style w:type="character" w:styleId="372837245z1" w:customStyle="1">
    <w:name w:val="372837245z1"/>
    <w:rPr>
      <w:rFonts w:ascii="Courier New" w:hAnsi="Courier New" w:cs="Courier New"/>
    </w:rPr>
  </w:style>
  <w:style w:type="character" w:styleId="372837245z3" w:customStyle="1">
    <w:name w:val="372837245z3"/>
    <w:rPr>
      <w:rFonts w:ascii="Symbol" w:hAnsi="Symbol"/>
    </w:rPr>
  </w:style>
  <w:style w:type="character" w:styleId="372837246z0" w:customStyle="1">
    <w:name w:val="372837246z0"/>
    <w:rPr>
      <w:rFonts w:ascii="Symbol" w:hAnsi="Symbol"/>
    </w:rPr>
  </w:style>
  <w:style w:type="character" w:styleId="372837247z0" w:customStyle="1">
    <w:name w:val="372837247z0"/>
    <w:rPr>
      <w:rFonts w:ascii="Symbol" w:hAnsi="Symbol"/>
    </w:rPr>
  </w:style>
  <w:style w:type="character" w:styleId="372837248z0" w:customStyle="1">
    <w:name w:val="372837248z0"/>
    <w:rPr>
      <w:rFonts w:ascii="Century Gothic" w:hAnsi="Century Gothic" w:eastAsia="Calibri" w:cs="Times New Roman"/>
    </w:rPr>
  </w:style>
  <w:style w:type="character" w:styleId="372837248z1" w:customStyle="1">
    <w:name w:val="372837248z1"/>
    <w:rPr>
      <w:rFonts w:ascii="Courier New" w:hAnsi="Courier New" w:cs="Courier New"/>
    </w:rPr>
  </w:style>
  <w:style w:type="character" w:styleId="372837248z2" w:customStyle="1">
    <w:name w:val="372837248z2"/>
    <w:rPr>
      <w:rFonts w:ascii="Wingdings" w:hAnsi="Wingdings"/>
    </w:rPr>
  </w:style>
  <w:style w:type="character" w:styleId="372837248z3" w:customStyle="1">
    <w:name w:val="372837248z3"/>
    <w:rPr>
      <w:rFonts w:ascii="Symbol" w:hAnsi="Symbol"/>
    </w:rPr>
  </w:style>
  <w:style w:type="character" w:styleId="372837249z0" w:customStyle="1">
    <w:name w:val="372837249z0"/>
    <w:rPr>
      <w:rFonts w:ascii="Wingdings" w:hAnsi="Wingdings"/>
    </w:rPr>
  </w:style>
  <w:style w:type="character" w:styleId="372837249z1" w:customStyle="1">
    <w:name w:val="372837249z1"/>
    <w:rPr>
      <w:rFonts w:ascii="Courier New" w:hAnsi="Courier New" w:cs="Courier New"/>
    </w:rPr>
  </w:style>
  <w:style w:type="character" w:styleId="372837249z3" w:customStyle="1">
    <w:name w:val="372837249z3"/>
    <w:rPr>
      <w:rFonts w:ascii="Symbol" w:hAnsi="Symbol"/>
    </w:rPr>
  </w:style>
  <w:style w:type="character" w:styleId="3728372410z1" w:customStyle="1">
    <w:name w:val="3728372410z1"/>
    <w:rPr>
      <w:b/>
    </w:rPr>
  </w:style>
  <w:style w:type="character" w:styleId="372837381z1" w:customStyle="1">
    <w:name w:val="372837381z1"/>
    <w:rPr>
      <w:b/>
    </w:rPr>
  </w:style>
  <w:style w:type="character" w:styleId="372837383z0" w:customStyle="1">
    <w:name w:val="372837383z0"/>
    <w:rPr>
      <w:rFonts w:ascii="Times New Roman" w:hAnsi="Times New Roman" w:cs="Times New Roman"/>
    </w:rPr>
  </w:style>
  <w:style w:type="character" w:styleId="372837383z1" w:customStyle="1">
    <w:name w:val="372837383z1"/>
    <w:rPr>
      <w:rFonts w:ascii="Courier New" w:hAnsi="Courier New" w:cs="Courier New"/>
    </w:rPr>
  </w:style>
  <w:style w:type="character" w:styleId="372837383z2" w:customStyle="1">
    <w:name w:val="372837383z2"/>
    <w:rPr>
      <w:rFonts w:ascii="Wingdings" w:hAnsi="Wingdings"/>
    </w:rPr>
  </w:style>
  <w:style w:type="character" w:styleId="372837383z3" w:customStyle="1">
    <w:name w:val="372837383z3"/>
    <w:rPr>
      <w:rFonts w:ascii="Symbol" w:hAnsi="Symbol"/>
    </w:rPr>
  </w:style>
  <w:style w:type="character" w:styleId="372837385z0" w:customStyle="1">
    <w:name w:val="372837385z0"/>
    <w:rPr>
      <w:rFonts w:ascii="Wingdings" w:hAnsi="Wingdings"/>
    </w:rPr>
  </w:style>
  <w:style w:type="character" w:styleId="372837385z1" w:customStyle="1">
    <w:name w:val="372837385z1"/>
    <w:rPr>
      <w:rFonts w:ascii="Courier New" w:hAnsi="Courier New" w:cs="Courier New"/>
    </w:rPr>
  </w:style>
  <w:style w:type="character" w:styleId="372837385z3" w:customStyle="1">
    <w:name w:val="372837385z3"/>
    <w:rPr>
      <w:rFonts w:ascii="Symbol" w:hAnsi="Symbol"/>
    </w:rPr>
  </w:style>
  <w:style w:type="character" w:styleId="372837386z0" w:customStyle="1">
    <w:name w:val="372837386z0"/>
    <w:rPr>
      <w:rFonts w:ascii="Symbol" w:hAnsi="Symbol"/>
    </w:rPr>
  </w:style>
  <w:style w:type="character" w:styleId="372837387z0" w:customStyle="1">
    <w:name w:val="372837387z0"/>
    <w:rPr>
      <w:rFonts w:ascii="Symbol" w:hAnsi="Symbol"/>
    </w:rPr>
  </w:style>
  <w:style w:type="character" w:styleId="372837388z0" w:customStyle="1">
    <w:name w:val="372837388z0"/>
    <w:rPr>
      <w:rFonts w:ascii="Century Gothic" w:hAnsi="Century Gothic" w:eastAsia="Calibri" w:cs="Times New Roman"/>
    </w:rPr>
  </w:style>
  <w:style w:type="character" w:styleId="372837388z1" w:customStyle="1">
    <w:name w:val="372837388z1"/>
    <w:rPr>
      <w:rFonts w:ascii="Courier New" w:hAnsi="Courier New" w:cs="Courier New"/>
    </w:rPr>
  </w:style>
  <w:style w:type="character" w:styleId="372837388z2" w:customStyle="1">
    <w:name w:val="372837388z2"/>
    <w:rPr>
      <w:rFonts w:ascii="Wingdings" w:hAnsi="Wingdings"/>
    </w:rPr>
  </w:style>
  <w:style w:type="character" w:styleId="372837388z3" w:customStyle="1">
    <w:name w:val="372837388z3"/>
    <w:rPr>
      <w:rFonts w:ascii="Symbol" w:hAnsi="Symbol"/>
    </w:rPr>
  </w:style>
  <w:style w:type="character" w:styleId="372837389z0" w:customStyle="1">
    <w:name w:val="372837389z0"/>
    <w:rPr>
      <w:rFonts w:ascii="Wingdings" w:hAnsi="Wingdings"/>
    </w:rPr>
  </w:style>
  <w:style w:type="character" w:styleId="372837389z1" w:customStyle="1">
    <w:name w:val="372837389z1"/>
    <w:rPr>
      <w:rFonts w:ascii="Courier New" w:hAnsi="Courier New" w:cs="Courier New"/>
    </w:rPr>
  </w:style>
  <w:style w:type="character" w:styleId="372837389z3" w:customStyle="1">
    <w:name w:val="372837389z3"/>
    <w:rPr>
      <w:rFonts w:ascii="Symbol" w:hAnsi="Symbol"/>
    </w:rPr>
  </w:style>
  <w:style w:type="character" w:styleId="3728373810z1" w:customStyle="1">
    <w:name w:val="3728373810z1"/>
    <w:rPr>
      <w:b/>
    </w:rPr>
  </w:style>
  <w:style w:type="character" w:styleId="372837491z1" w:customStyle="1">
    <w:name w:val="372837491z1"/>
    <w:rPr>
      <w:b/>
    </w:rPr>
  </w:style>
  <w:style w:type="character" w:styleId="372837493z0" w:customStyle="1">
    <w:name w:val="372837493z0"/>
    <w:rPr>
      <w:rFonts w:ascii="Times New Roman" w:hAnsi="Times New Roman" w:cs="Times New Roman"/>
    </w:rPr>
  </w:style>
  <w:style w:type="character" w:styleId="372837493z1" w:customStyle="1">
    <w:name w:val="372837493z1"/>
    <w:rPr>
      <w:rFonts w:ascii="Courier New" w:hAnsi="Courier New" w:cs="Courier New"/>
    </w:rPr>
  </w:style>
  <w:style w:type="character" w:styleId="372837493z2" w:customStyle="1">
    <w:name w:val="372837493z2"/>
    <w:rPr>
      <w:rFonts w:ascii="Wingdings" w:hAnsi="Wingdings"/>
    </w:rPr>
  </w:style>
  <w:style w:type="character" w:styleId="372837493z3" w:customStyle="1">
    <w:name w:val="372837493z3"/>
    <w:rPr>
      <w:rFonts w:ascii="Symbol" w:hAnsi="Symbol"/>
    </w:rPr>
  </w:style>
  <w:style w:type="character" w:styleId="372837495z0" w:customStyle="1">
    <w:name w:val="372837495z0"/>
    <w:rPr>
      <w:rFonts w:ascii="Wingdings" w:hAnsi="Wingdings"/>
    </w:rPr>
  </w:style>
  <w:style w:type="character" w:styleId="372837495z1" w:customStyle="1">
    <w:name w:val="372837495z1"/>
    <w:rPr>
      <w:rFonts w:ascii="Courier New" w:hAnsi="Courier New" w:cs="Courier New"/>
    </w:rPr>
  </w:style>
  <w:style w:type="character" w:styleId="372837495z3" w:customStyle="1">
    <w:name w:val="372837495z3"/>
    <w:rPr>
      <w:rFonts w:ascii="Symbol" w:hAnsi="Symbol"/>
    </w:rPr>
  </w:style>
  <w:style w:type="character" w:styleId="372837496z0" w:customStyle="1">
    <w:name w:val="372837496z0"/>
    <w:rPr>
      <w:rFonts w:ascii="Symbol" w:hAnsi="Symbol"/>
    </w:rPr>
  </w:style>
  <w:style w:type="character" w:styleId="372837497z0" w:customStyle="1">
    <w:name w:val="372837497z0"/>
    <w:rPr>
      <w:rFonts w:ascii="Symbol" w:hAnsi="Symbol"/>
    </w:rPr>
  </w:style>
  <w:style w:type="character" w:styleId="372837498z0" w:customStyle="1">
    <w:name w:val="372837498z0"/>
    <w:rPr>
      <w:rFonts w:ascii="Century Gothic" w:hAnsi="Century Gothic" w:eastAsia="Calibri" w:cs="Times New Roman"/>
    </w:rPr>
  </w:style>
  <w:style w:type="character" w:styleId="372837498z1" w:customStyle="1">
    <w:name w:val="372837498z1"/>
    <w:rPr>
      <w:rFonts w:ascii="Courier New" w:hAnsi="Courier New" w:cs="Courier New"/>
    </w:rPr>
  </w:style>
  <w:style w:type="character" w:styleId="372837498z2" w:customStyle="1">
    <w:name w:val="372837498z2"/>
    <w:rPr>
      <w:rFonts w:ascii="Wingdings" w:hAnsi="Wingdings"/>
    </w:rPr>
  </w:style>
  <w:style w:type="character" w:styleId="372837498z3" w:customStyle="1">
    <w:name w:val="372837498z3"/>
    <w:rPr>
      <w:rFonts w:ascii="Symbol" w:hAnsi="Symbol"/>
    </w:rPr>
  </w:style>
  <w:style w:type="character" w:styleId="372837499z0" w:customStyle="1">
    <w:name w:val="372837499z0"/>
    <w:rPr>
      <w:rFonts w:ascii="Wingdings" w:hAnsi="Wingdings"/>
    </w:rPr>
  </w:style>
  <w:style w:type="character" w:styleId="372837499z1" w:customStyle="1">
    <w:name w:val="372837499z1"/>
    <w:rPr>
      <w:rFonts w:ascii="Courier New" w:hAnsi="Courier New" w:cs="Courier New"/>
    </w:rPr>
  </w:style>
  <w:style w:type="character" w:styleId="372837499z3" w:customStyle="1">
    <w:name w:val="372837499z3"/>
    <w:rPr>
      <w:rFonts w:ascii="Symbol" w:hAnsi="Symbol"/>
    </w:rPr>
  </w:style>
  <w:style w:type="character" w:styleId="3728374910z1" w:customStyle="1">
    <w:name w:val="3728374910z1"/>
    <w:rPr>
      <w:b/>
    </w:rPr>
  </w:style>
  <w:style w:type="paragraph" w:styleId="Intestazione2" w:customStyle="1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styleId="Didascalia2" w:customStyle="1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styleId="Indice" w:customStyle="1">
    <w:name w:val="Indice"/>
    <w:basedOn w:val="Normale"/>
    <w:pPr>
      <w:suppressLineNumbers/>
    </w:pPr>
    <w:rPr>
      <w:rFonts w:cs="Tahoma"/>
    </w:rPr>
  </w:style>
  <w:style w:type="paragraph" w:styleId="Contenutotabella" w:customStyle="1">
    <w:name w:val="Contenuto tabella"/>
    <w:basedOn w:val="Normale"/>
    <w:pPr>
      <w:suppressLineNumbers/>
    </w:pPr>
  </w:style>
  <w:style w:type="paragraph" w:styleId="Intestazionetabella" w:customStyle="1">
    <w:name w:val="Intestazione tabella"/>
    <w:basedOn w:val="Contenutotabella"/>
    <w:pPr>
      <w:jc w:val="center"/>
    </w:pPr>
    <w:rPr>
      <w:b/>
      <w:bCs/>
    </w:rPr>
  </w:style>
  <w:style w:type="paragraph" w:styleId="Intestazioneindice" w:customStyle="1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semiHidden/>
    <w:pPr>
      <w:suppressLineNumbers/>
      <w:tabs>
        <w:tab w:val="center" w:pos="4818"/>
        <w:tab w:val="right" w:pos="9637"/>
      </w:tabs>
    </w:pPr>
  </w:style>
  <w:style w:type="paragraph" w:styleId="Intestazione1" w:customStyle="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styleId="Didascalia1" w:customStyle="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hAnsi="Tahoma" w:eastAsia="Arial" w:cs="Tahoma"/>
      <w:sz w:val="16"/>
      <w:szCs w:val="16"/>
    </w:rPr>
  </w:style>
  <w:style w:type="paragraph" w:styleId="NoSpacing" w:customStyle="1">
    <w:name w:val="No Spacing"/>
    <w:pPr>
      <w:suppressAutoHyphens/>
    </w:pPr>
    <w:rPr>
      <w:rFonts w:ascii="Calibri" w:hAnsi="Calibri" w:eastAsia="Arial" w:cs="Calibri"/>
      <w:kern w:val="1"/>
      <w:sz w:val="22"/>
      <w:szCs w:val="22"/>
      <w:lang w:eastAsia="ar-SA"/>
    </w:rPr>
  </w:style>
  <w:style w:type="paragraph" w:styleId="Elencoacolori-Colore1">
    <w:name w:val="Colorful List Accent 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hAnsi="Calibri" w:eastAsia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hAnsi="Calibri" w:eastAsia="MS Gothic"/>
      <w:b/>
      <w:bCs/>
      <w:kern w:val="28"/>
      <w:sz w:val="32"/>
      <w:szCs w:val="32"/>
    </w:rPr>
  </w:style>
  <w:style w:type="character" w:styleId="TitoloCarattere" w:customStyle="1">
    <w:name w:val="Titolo Carattere"/>
    <w:link w:val="Titolo"/>
    <w:uiPriority w:val="10"/>
    <w:rsid w:val="003E00FB"/>
    <w:rPr>
      <w:rFonts w:ascii="Calibri" w:hAnsi="Calibri" w:eastAsia="MS Gothic" w:cs="Times New Roman"/>
      <w:b/>
      <w:bCs/>
      <w:kern w:val="28"/>
      <w:sz w:val="32"/>
      <w:szCs w:val="32"/>
      <w:lang/>
    </w:rPr>
  </w:style>
  <w:style w:type="character" w:styleId="Titolo3Carattere" w:customStyle="1">
    <w:name w:val="Titolo 3 Carattere"/>
    <w:link w:val="Titolo3"/>
    <w:uiPriority w:val="9"/>
    <w:rsid w:val="003E00FB"/>
    <w:rPr>
      <w:rFonts w:ascii="Calibri" w:hAnsi="Calibri" w:eastAsia="MS Gothic" w:cs="Times New Roman"/>
      <w:b/>
      <w:bCs/>
      <w:kern w:val="1"/>
      <w:sz w:val="26"/>
      <w:szCs w:val="26"/>
      <w:lang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lanormale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footer" Target="footer3.xml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header" Target="header4.xml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5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header" Target="header3.xml" Id="rId11" /><Relationship Type="http://schemas.openxmlformats.org/officeDocument/2006/relationships/footnotes" Target="footnotes.xml" Id="rId5" /><Relationship Type="http://schemas.openxmlformats.org/officeDocument/2006/relationships/header" Target="header5.xml" Id="rId1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footer" Target="footer4.xml" Id="rId14" /><Relationship Type="http://schemas.openxmlformats.org/officeDocument/2006/relationships/image" Target="/media/image2.png" Id="R95d3d07468834e3c" /><Relationship Type="http://schemas.openxmlformats.org/officeDocument/2006/relationships/header" Target="header6.xml" Id="R1497cfb47b064e86" /><Relationship Type="http://schemas.openxmlformats.org/officeDocument/2006/relationships/footer" Target="footer6.xml" Id="R30805242a904406f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Università degli Studi di Salerno</dc:title>
  <dc:subject/>
  <dc:creator>Andrea De Lucia</dc:creator>
  <keywords/>
  <lastModifiedBy>GENNARO SEPE</lastModifiedBy>
  <revision>16</revision>
  <lastPrinted>1601-01-01T00:00:00.0000000Z</lastPrinted>
  <dcterms:created xsi:type="dcterms:W3CDTF">2024-09-28T11:01:00.0000000Z</dcterms:created>
  <dcterms:modified xsi:type="dcterms:W3CDTF">2024-10-11T21:10:50.8697539Z</dcterms:modified>
</coreProperties>
</file>